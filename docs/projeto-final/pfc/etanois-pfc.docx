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4A1D4F" w:rsidRDefault="00200DE1" w:rsidP="00200DE1">
      <w:pPr>
        <w:pStyle w:val="Title"/>
        <w:rPr>
          <w:lang w:val="pt-BR"/>
        </w:rPr>
      </w:pPr>
      <w:r w:rsidRPr="004A1D4F">
        <w:rPr>
          <w:lang w:val="pt-BR"/>
        </w:rPr>
        <w:t>FAI – CENTRO DE ENSINO SUPERIOR EM GESTÃO, TECNOLOGIA E EDUCAÇÃO</w:t>
      </w:r>
    </w:p>
    <w:p w:rsidR="00596EB3" w:rsidRPr="004A1D4F" w:rsidRDefault="00596EB3" w:rsidP="00200DE1">
      <w:pPr>
        <w:pStyle w:val="Title"/>
        <w:rPr>
          <w:lang w:val="pt-BR"/>
        </w:rPr>
      </w:pPr>
      <w:r w:rsidRPr="004A1D4F">
        <w:rPr>
          <w:lang w:val="pt-BR"/>
        </w:rPr>
        <w:t>CURSO DE SISTEMAS DE INFORMAÇÃO</w:t>
      </w: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596EB3" w:rsidRPr="004A1D4F" w:rsidRDefault="00596EB3" w:rsidP="00200DE1">
      <w:pPr>
        <w:pStyle w:val="Title"/>
        <w:rPr>
          <w:lang w:val="pt-BR"/>
        </w:rPr>
      </w:pPr>
      <w:r w:rsidRPr="004A1D4F">
        <w:rPr>
          <w:lang w:val="pt-BR"/>
        </w:rPr>
        <w:t>JOÃO VITOR TEIXEIRA</w:t>
      </w:r>
    </w:p>
    <w:p w:rsidR="00596EB3" w:rsidRPr="004A1D4F" w:rsidRDefault="00596EB3" w:rsidP="00200DE1">
      <w:pPr>
        <w:pStyle w:val="Title"/>
        <w:rPr>
          <w:lang w:val="pt-BR"/>
        </w:rPr>
      </w:pPr>
      <w:r w:rsidRPr="004A1D4F">
        <w:rPr>
          <w:lang w:val="pt-BR"/>
        </w:rPr>
        <w:t>JÚLIO CÉSAR CARVALHO</w:t>
      </w:r>
    </w:p>
    <w:p w:rsidR="00596EB3" w:rsidRPr="004A1D4F" w:rsidRDefault="00596EB3" w:rsidP="00200DE1">
      <w:pPr>
        <w:pStyle w:val="Title"/>
        <w:rPr>
          <w:lang w:val="pt-BR"/>
        </w:rPr>
      </w:pPr>
      <w:r w:rsidRPr="004A1D4F">
        <w:rPr>
          <w:lang w:val="pt-BR"/>
        </w:rPr>
        <w:t>MATEUS JOSÉ BARBOSA</w:t>
      </w:r>
    </w:p>
    <w:p w:rsidR="00596EB3" w:rsidRPr="004A1D4F" w:rsidRDefault="00596EB3"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596EB3" w:rsidRPr="004A1D4F" w:rsidRDefault="00596EB3" w:rsidP="00200DE1">
      <w:pPr>
        <w:pStyle w:val="Title"/>
        <w:rPr>
          <w:lang w:val="pt-BR"/>
        </w:rPr>
      </w:pPr>
      <w:r w:rsidRPr="004A1D4F">
        <w:rPr>
          <w:lang w:val="pt-BR"/>
        </w:rPr>
        <w:t>ETANÓIS</w:t>
      </w:r>
    </w:p>
    <w:p w:rsidR="00596EB3" w:rsidRPr="004A1D4F" w:rsidRDefault="00596EB3" w:rsidP="00200DE1">
      <w:pPr>
        <w:pStyle w:val="Title"/>
        <w:rPr>
          <w:lang w:val="pt-BR"/>
        </w:rPr>
      </w:pP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p>
    <w:p w:rsidR="00596EB3" w:rsidRPr="004A1D4F" w:rsidRDefault="00596EB3" w:rsidP="00200DE1">
      <w:pPr>
        <w:pStyle w:val="Title"/>
        <w:rPr>
          <w:lang w:val="pt-BR"/>
        </w:rPr>
      </w:pPr>
    </w:p>
    <w:p w:rsidR="00200DE1" w:rsidRPr="004A1D4F" w:rsidRDefault="00200DE1" w:rsidP="00200DE1">
      <w:pPr>
        <w:pStyle w:val="Title"/>
        <w:rPr>
          <w:lang w:val="pt-BR"/>
        </w:rPr>
      </w:pPr>
    </w:p>
    <w:p w:rsidR="00596EB3" w:rsidRPr="004A1D4F" w:rsidRDefault="00596EB3" w:rsidP="00200DE1">
      <w:pPr>
        <w:pStyle w:val="Title"/>
        <w:rPr>
          <w:lang w:val="pt-BR"/>
        </w:rPr>
      </w:pPr>
      <w:r w:rsidRPr="004A1D4F">
        <w:rPr>
          <w:lang w:val="pt-BR"/>
        </w:rPr>
        <w:t>SANTA RITA DO SAPUCAÍ</w:t>
      </w:r>
    </w:p>
    <w:p w:rsidR="00200DE1" w:rsidRPr="004A1D4F" w:rsidRDefault="00596EB3" w:rsidP="00200DE1">
      <w:pPr>
        <w:pStyle w:val="Title"/>
        <w:rPr>
          <w:lang w:val="pt-BR"/>
        </w:rPr>
      </w:pPr>
      <w:r w:rsidRPr="004A1D4F">
        <w:rPr>
          <w:lang w:val="pt-BR"/>
        </w:rPr>
        <w:t>2020</w:t>
      </w:r>
      <w:r w:rsidR="00200DE1" w:rsidRPr="004A1D4F">
        <w:rPr>
          <w:lang w:val="pt-BR"/>
        </w:rPr>
        <w:br w:type="page"/>
      </w:r>
    </w:p>
    <w:p w:rsidR="00200DE1" w:rsidRPr="004A1D4F" w:rsidRDefault="00200DE1" w:rsidP="00200DE1">
      <w:pPr>
        <w:pStyle w:val="Title"/>
        <w:rPr>
          <w:lang w:val="pt-BR"/>
        </w:rPr>
      </w:pPr>
      <w:r w:rsidRPr="004A1D4F">
        <w:rPr>
          <w:lang w:val="pt-BR"/>
        </w:rPr>
        <w:lastRenderedPageBreak/>
        <w:t>FAI – CENTRO DE ENSINO SUPERIOR EM GESTÃO, TECNOLOGIA E EDUCAÇÃO</w:t>
      </w:r>
    </w:p>
    <w:p w:rsidR="00200DE1" w:rsidRPr="004A1D4F" w:rsidRDefault="00200DE1" w:rsidP="00200DE1">
      <w:pPr>
        <w:pStyle w:val="Title"/>
        <w:rPr>
          <w:lang w:val="pt-BR"/>
        </w:rPr>
      </w:pPr>
      <w:r w:rsidRPr="004A1D4F">
        <w:rPr>
          <w:lang w:val="pt-BR"/>
        </w:rPr>
        <w:t>CURSO DE SISTEMAS DE INFORMAÇÃO</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r w:rsidRPr="004A1D4F">
        <w:rPr>
          <w:lang w:val="pt-BR"/>
        </w:rPr>
        <w:t>JOÃO VITOR TEIXEIRA</w:t>
      </w:r>
    </w:p>
    <w:p w:rsidR="00200DE1" w:rsidRPr="004A1D4F" w:rsidRDefault="00200DE1" w:rsidP="00200DE1">
      <w:pPr>
        <w:pStyle w:val="Title"/>
        <w:rPr>
          <w:lang w:val="pt-BR"/>
        </w:rPr>
      </w:pPr>
      <w:r w:rsidRPr="004A1D4F">
        <w:rPr>
          <w:lang w:val="pt-BR"/>
        </w:rPr>
        <w:t>JÚLIO CÉSAR CARVALHO</w:t>
      </w:r>
    </w:p>
    <w:p w:rsidR="00200DE1" w:rsidRPr="004A1D4F" w:rsidRDefault="00200DE1" w:rsidP="00200DE1">
      <w:pPr>
        <w:pStyle w:val="Title"/>
        <w:rPr>
          <w:lang w:val="pt-BR"/>
        </w:rPr>
      </w:pPr>
      <w:r w:rsidRPr="004A1D4F">
        <w:rPr>
          <w:lang w:val="pt-BR"/>
        </w:rPr>
        <w:t>MATEUS JOSÉ BARBOSA</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r w:rsidRPr="004A1D4F">
        <w:rPr>
          <w:lang w:val="pt-BR"/>
        </w:rPr>
        <w:t>ETANÓIS</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NoSpacing"/>
      </w:pPr>
      <w:r w:rsidRPr="004A1D4F">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p>
    <w:p w:rsidR="00200DE1" w:rsidRPr="004A1D4F" w:rsidRDefault="00200DE1" w:rsidP="00200DE1">
      <w:pPr>
        <w:pStyle w:val="Title"/>
        <w:rPr>
          <w:lang w:val="pt-BR"/>
        </w:rPr>
      </w:pPr>
      <w:r w:rsidRPr="004A1D4F">
        <w:rPr>
          <w:lang w:val="pt-BR"/>
        </w:rPr>
        <w:t>SANTA RITA DO SAPUCAÍ</w:t>
      </w:r>
    </w:p>
    <w:p w:rsidR="00200DE1" w:rsidRPr="004A1D4F" w:rsidRDefault="00200DE1" w:rsidP="00200DE1">
      <w:pPr>
        <w:pStyle w:val="Title"/>
        <w:rPr>
          <w:lang w:val="pt-BR"/>
        </w:rPr>
      </w:pPr>
      <w:r w:rsidRPr="004A1D4F">
        <w:rPr>
          <w:lang w:val="pt-BR"/>
        </w:rPr>
        <w:t>2020</w:t>
      </w:r>
      <w:r w:rsidRPr="004A1D4F">
        <w:rPr>
          <w:lang w:val="pt-BR"/>
        </w:rPr>
        <w:br w:type="page"/>
      </w:r>
    </w:p>
    <w:p w:rsidR="00596EB3" w:rsidRPr="004A1D4F" w:rsidRDefault="00200DE1" w:rsidP="00200DE1">
      <w:pPr>
        <w:pStyle w:val="Title"/>
        <w:rPr>
          <w:lang w:val="pt-BR"/>
        </w:rPr>
      </w:pPr>
      <w:r w:rsidRPr="004A1D4F">
        <w:rPr>
          <w:lang w:val="pt-BR"/>
        </w:rPr>
        <w:lastRenderedPageBreak/>
        <w:t>FOLHA DE APROVAÇÃO</w:t>
      </w:r>
    </w:p>
    <w:p w:rsidR="00200DE1" w:rsidRPr="004A1D4F" w:rsidRDefault="00200DE1" w:rsidP="00200DE1">
      <w:r w:rsidRPr="004A1D4F">
        <w:br w:type="page"/>
      </w:r>
    </w:p>
    <w:p w:rsidR="00200DE1" w:rsidRPr="004A1D4F" w:rsidRDefault="00C766BA" w:rsidP="00C766BA">
      <w:pPr>
        <w:pStyle w:val="Title"/>
        <w:rPr>
          <w:lang w:val="pt-BR"/>
        </w:rPr>
      </w:pPr>
      <w:r w:rsidRPr="004A1D4F">
        <w:rPr>
          <w:lang w:val="pt-BR"/>
        </w:rPr>
        <w:lastRenderedPageBreak/>
        <w:t>HISTÓRICO DE REVISÃO</w:t>
      </w:r>
    </w:p>
    <w:p w:rsidR="007E069A" w:rsidRPr="004A1D4F" w:rsidRDefault="007E069A" w:rsidP="007E069A">
      <w:pPr>
        <w:jc w:val="right"/>
        <w:rPr>
          <w:color w:val="000000" w:themeColor="text1"/>
          <w:sz w:val="20"/>
        </w:rPr>
      </w:pPr>
      <w:r w:rsidRPr="004A1D4F">
        <w:rPr>
          <w:color w:val="000000" w:themeColor="text1"/>
          <w:sz w:val="20"/>
        </w:rPr>
        <w:t>Continua.</w:t>
      </w:r>
    </w:p>
    <w:tbl>
      <w:tblPr>
        <w:tblStyle w:val="TableGrid"/>
        <w:tblW w:w="0" w:type="auto"/>
        <w:tblLook w:val="04A0" w:firstRow="1" w:lastRow="0" w:firstColumn="1" w:lastColumn="0" w:noHBand="0" w:noVBand="1"/>
      </w:tblPr>
      <w:tblGrid>
        <w:gridCol w:w="1696"/>
        <w:gridCol w:w="1276"/>
        <w:gridCol w:w="2410"/>
        <w:gridCol w:w="4013"/>
      </w:tblGrid>
      <w:tr w:rsidR="00C766BA" w:rsidRPr="004A1D4F" w:rsidTr="003D6523">
        <w:trPr>
          <w:tblHeader/>
        </w:trPr>
        <w:tc>
          <w:tcPr>
            <w:tcW w:w="1696" w:type="dxa"/>
          </w:tcPr>
          <w:p w:rsidR="00C766BA" w:rsidRPr="004A1D4F" w:rsidRDefault="00C766BA" w:rsidP="00726F39">
            <w:pPr>
              <w:pStyle w:val="Tablecontent"/>
              <w:rPr>
                <w:color w:val="auto"/>
              </w:rPr>
            </w:pPr>
            <w:r w:rsidRPr="004A1D4F">
              <w:rPr>
                <w:color w:val="auto"/>
              </w:rPr>
              <w:t>Data</w:t>
            </w:r>
          </w:p>
        </w:tc>
        <w:tc>
          <w:tcPr>
            <w:tcW w:w="1276" w:type="dxa"/>
          </w:tcPr>
          <w:p w:rsidR="00C766BA" w:rsidRPr="004A1D4F" w:rsidRDefault="00C766BA" w:rsidP="00726F39">
            <w:pPr>
              <w:pStyle w:val="Tablecontent"/>
              <w:rPr>
                <w:color w:val="auto"/>
              </w:rPr>
            </w:pPr>
            <w:r w:rsidRPr="004A1D4F">
              <w:rPr>
                <w:color w:val="auto"/>
              </w:rPr>
              <w:t>Versão</w:t>
            </w:r>
          </w:p>
        </w:tc>
        <w:tc>
          <w:tcPr>
            <w:tcW w:w="2410" w:type="dxa"/>
          </w:tcPr>
          <w:p w:rsidR="00C766BA" w:rsidRPr="004A1D4F" w:rsidRDefault="00C766BA" w:rsidP="00726F39">
            <w:pPr>
              <w:pStyle w:val="Tablecontent"/>
              <w:rPr>
                <w:color w:val="auto"/>
              </w:rPr>
            </w:pPr>
            <w:r w:rsidRPr="004A1D4F">
              <w:rPr>
                <w:color w:val="auto"/>
              </w:rPr>
              <w:t>Autor</w:t>
            </w:r>
          </w:p>
        </w:tc>
        <w:tc>
          <w:tcPr>
            <w:tcW w:w="4013" w:type="dxa"/>
          </w:tcPr>
          <w:p w:rsidR="00C766BA" w:rsidRPr="004A1D4F" w:rsidRDefault="00C766BA" w:rsidP="00726F39">
            <w:pPr>
              <w:pStyle w:val="Tablecontent"/>
              <w:rPr>
                <w:color w:val="auto"/>
              </w:rPr>
            </w:pPr>
            <w:r w:rsidRPr="004A1D4F">
              <w:rPr>
                <w:color w:val="auto"/>
              </w:rPr>
              <w:t>Descrição</w:t>
            </w:r>
          </w:p>
        </w:tc>
      </w:tr>
      <w:tr w:rsidR="008C42A2" w:rsidRPr="004A1D4F" w:rsidTr="003D6523">
        <w:tc>
          <w:tcPr>
            <w:tcW w:w="1696" w:type="dxa"/>
          </w:tcPr>
          <w:p w:rsidR="008C42A2" w:rsidRDefault="008C42A2" w:rsidP="00726F39">
            <w:pPr>
              <w:pStyle w:val="Tablecontent"/>
              <w:rPr>
                <w:color w:val="auto"/>
              </w:rPr>
            </w:pPr>
            <w:r>
              <w:rPr>
                <w:color w:val="auto"/>
              </w:rPr>
              <w:t>21/11/2020</w:t>
            </w:r>
          </w:p>
        </w:tc>
        <w:tc>
          <w:tcPr>
            <w:tcW w:w="1276" w:type="dxa"/>
          </w:tcPr>
          <w:p w:rsidR="008C42A2" w:rsidRDefault="008C42A2" w:rsidP="00726F39">
            <w:pPr>
              <w:pStyle w:val="Tablecontent"/>
              <w:rPr>
                <w:color w:val="auto"/>
              </w:rPr>
            </w:pPr>
            <w:r>
              <w:rPr>
                <w:color w:val="auto"/>
              </w:rPr>
              <w:t>1.18.3</w:t>
            </w:r>
          </w:p>
        </w:tc>
        <w:tc>
          <w:tcPr>
            <w:tcW w:w="2410" w:type="dxa"/>
          </w:tcPr>
          <w:p w:rsidR="008C42A2" w:rsidRDefault="008C42A2" w:rsidP="00726F39">
            <w:pPr>
              <w:pStyle w:val="Tablecontent"/>
              <w:rPr>
                <w:color w:val="auto"/>
              </w:rPr>
            </w:pPr>
            <w:r>
              <w:rPr>
                <w:color w:val="auto"/>
              </w:rPr>
              <w:t>Mateus J. Barbosa</w:t>
            </w:r>
          </w:p>
        </w:tc>
        <w:tc>
          <w:tcPr>
            <w:tcW w:w="4013" w:type="dxa"/>
          </w:tcPr>
          <w:p w:rsidR="008C42A2" w:rsidRDefault="00D9638E" w:rsidP="00726F39">
            <w:pPr>
              <w:pStyle w:val="Tablecontent"/>
              <w:rPr>
                <w:color w:val="auto"/>
              </w:rPr>
            </w:pPr>
            <w:r>
              <w:rPr>
                <w:color w:val="auto"/>
              </w:rPr>
              <w:t>I</w:t>
            </w:r>
            <w:r w:rsidR="008C42A2">
              <w:rPr>
                <w:color w:val="auto"/>
              </w:rPr>
              <w:t>nserção do custo homem/hora nos pontos de caso de uso.</w:t>
            </w:r>
          </w:p>
        </w:tc>
      </w:tr>
      <w:tr w:rsidR="008C42A2" w:rsidRPr="004A1D4F" w:rsidTr="003D6523">
        <w:tc>
          <w:tcPr>
            <w:tcW w:w="1696" w:type="dxa"/>
          </w:tcPr>
          <w:p w:rsidR="008C42A2" w:rsidRDefault="008C42A2" w:rsidP="00726F39">
            <w:pPr>
              <w:pStyle w:val="Tablecontent"/>
              <w:rPr>
                <w:color w:val="auto"/>
              </w:rPr>
            </w:pPr>
            <w:r>
              <w:rPr>
                <w:color w:val="auto"/>
              </w:rPr>
              <w:t>20/11/2020</w:t>
            </w:r>
          </w:p>
        </w:tc>
        <w:tc>
          <w:tcPr>
            <w:tcW w:w="1276" w:type="dxa"/>
          </w:tcPr>
          <w:p w:rsidR="008C42A2" w:rsidRDefault="008C42A2" w:rsidP="00726F39">
            <w:pPr>
              <w:pStyle w:val="Tablecontent"/>
              <w:rPr>
                <w:color w:val="auto"/>
              </w:rPr>
            </w:pPr>
            <w:r>
              <w:rPr>
                <w:color w:val="auto"/>
              </w:rPr>
              <w:t>1.18.2</w:t>
            </w:r>
          </w:p>
        </w:tc>
        <w:tc>
          <w:tcPr>
            <w:tcW w:w="2410" w:type="dxa"/>
          </w:tcPr>
          <w:p w:rsidR="008C42A2" w:rsidRDefault="008C42A2" w:rsidP="00726F39">
            <w:pPr>
              <w:pStyle w:val="Tablecontent"/>
              <w:rPr>
                <w:color w:val="auto"/>
              </w:rPr>
            </w:pPr>
            <w:r>
              <w:rPr>
                <w:color w:val="auto"/>
              </w:rPr>
              <w:t>Mateus J. Barbosa</w:t>
            </w:r>
          </w:p>
        </w:tc>
        <w:tc>
          <w:tcPr>
            <w:tcW w:w="4013" w:type="dxa"/>
          </w:tcPr>
          <w:p w:rsidR="008C42A2" w:rsidRDefault="008C42A2" w:rsidP="00726F39">
            <w:pPr>
              <w:pStyle w:val="Tablecontent"/>
              <w:rPr>
                <w:color w:val="auto"/>
              </w:rPr>
            </w:pPr>
            <w:r>
              <w:rPr>
                <w:color w:val="auto"/>
              </w:rPr>
              <w:t>Inserção do diagrama de implantação.</w:t>
            </w:r>
          </w:p>
        </w:tc>
      </w:tr>
      <w:tr w:rsidR="008C42A2" w:rsidRPr="004A1D4F" w:rsidTr="003D6523">
        <w:tc>
          <w:tcPr>
            <w:tcW w:w="1696" w:type="dxa"/>
          </w:tcPr>
          <w:p w:rsidR="008C42A2" w:rsidRDefault="008C42A2" w:rsidP="00726F39">
            <w:pPr>
              <w:pStyle w:val="Tablecontent"/>
              <w:rPr>
                <w:color w:val="auto"/>
              </w:rPr>
            </w:pPr>
            <w:r>
              <w:rPr>
                <w:color w:val="auto"/>
              </w:rPr>
              <w:t>20/11/2020</w:t>
            </w:r>
          </w:p>
        </w:tc>
        <w:tc>
          <w:tcPr>
            <w:tcW w:w="1276" w:type="dxa"/>
          </w:tcPr>
          <w:p w:rsidR="008C42A2" w:rsidRDefault="008C42A2" w:rsidP="00726F39">
            <w:pPr>
              <w:pStyle w:val="Tablecontent"/>
              <w:rPr>
                <w:color w:val="auto"/>
              </w:rPr>
            </w:pPr>
            <w:r>
              <w:rPr>
                <w:color w:val="auto"/>
              </w:rPr>
              <w:t>1.18.1</w:t>
            </w:r>
          </w:p>
        </w:tc>
        <w:tc>
          <w:tcPr>
            <w:tcW w:w="2410" w:type="dxa"/>
          </w:tcPr>
          <w:p w:rsidR="008C42A2" w:rsidRDefault="008C42A2" w:rsidP="00726F39">
            <w:pPr>
              <w:pStyle w:val="Tablecontent"/>
              <w:rPr>
                <w:color w:val="auto"/>
              </w:rPr>
            </w:pPr>
            <w:r>
              <w:rPr>
                <w:color w:val="auto"/>
              </w:rPr>
              <w:t>Mateus J. Barbosa</w:t>
            </w:r>
          </w:p>
        </w:tc>
        <w:tc>
          <w:tcPr>
            <w:tcW w:w="4013" w:type="dxa"/>
          </w:tcPr>
          <w:p w:rsidR="008C42A2" w:rsidRDefault="008C42A2" w:rsidP="00726F39">
            <w:pPr>
              <w:pStyle w:val="Tablecontent"/>
              <w:rPr>
                <w:color w:val="auto"/>
              </w:rPr>
            </w:pPr>
            <w:r>
              <w:rPr>
                <w:color w:val="auto"/>
              </w:rPr>
              <w:t>Inserção dos manuais de configuração, instalação e uso.</w:t>
            </w:r>
          </w:p>
        </w:tc>
      </w:tr>
      <w:tr w:rsidR="008C42A2" w:rsidRPr="004A1D4F" w:rsidTr="003D6523">
        <w:tc>
          <w:tcPr>
            <w:tcW w:w="1696" w:type="dxa"/>
          </w:tcPr>
          <w:p w:rsidR="008C42A2" w:rsidRPr="004A1D4F" w:rsidRDefault="008C42A2" w:rsidP="00726F39">
            <w:pPr>
              <w:pStyle w:val="Tablecontent"/>
              <w:rPr>
                <w:color w:val="auto"/>
              </w:rPr>
            </w:pPr>
            <w:r>
              <w:rPr>
                <w:color w:val="auto"/>
              </w:rPr>
              <w:t>19/11/2020</w:t>
            </w:r>
          </w:p>
        </w:tc>
        <w:tc>
          <w:tcPr>
            <w:tcW w:w="1276" w:type="dxa"/>
          </w:tcPr>
          <w:p w:rsidR="008C42A2" w:rsidRPr="004A1D4F" w:rsidRDefault="008C42A2" w:rsidP="00726F39">
            <w:pPr>
              <w:pStyle w:val="Tablecontent"/>
              <w:rPr>
                <w:color w:val="auto"/>
              </w:rPr>
            </w:pPr>
            <w:r>
              <w:rPr>
                <w:color w:val="auto"/>
              </w:rPr>
              <w:t>1.18</w:t>
            </w:r>
          </w:p>
        </w:tc>
        <w:tc>
          <w:tcPr>
            <w:tcW w:w="2410" w:type="dxa"/>
          </w:tcPr>
          <w:p w:rsidR="008C42A2" w:rsidRPr="004A1D4F" w:rsidRDefault="008C42A2" w:rsidP="00726F39">
            <w:pPr>
              <w:pStyle w:val="Tablecontent"/>
              <w:rPr>
                <w:color w:val="auto"/>
              </w:rPr>
            </w:pPr>
            <w:r>
              <w:rPr>
                <w:color w:val="auto"/>
              </w:rPr>
              <w:t>Mateus J. Barbosa</w:t>
            </w:r>
          </w:p>
        </w:tc>
        <w:tc>
          <w:tcPr>
            <w:tcW w:w="4013" w:type="dxa"/>
          </w:tcPr>
          <w:p w:rsidR="008C42A2" w:rsidRPr="004A1D4F" w:rsidRDefault="008C42A2" w:rsidP="00726F39">
            <w:pPr>
              <w:pStyle w:val="Tablecontent"/>
              <w:rPr>
                <w:color w:val="auto"/>
              </w:rPr>
            </w:pPr>
            <w:r>
              <w:rPr>
                <w:color w:val="auto"/>
              </w:rPr>
              <w:t>Escrita das seções solicitadas na Fase 4.</w:t>
            </w:r>
          </w:p>
        </w:tc>
      </w:tr>
      <w:tr w:rsidR="00D05731" w:rsidRPr="004A1D4F" w:rsidTr="003D6523">
        <w:tc>
          <w:tcPr>
            <w:tcW w:w="1696" w:type="dxa"/>
          </w:tcPr>
          <w:p w:rsidR="00D05731" w:rsidRPr="004A1D4F" w:rsidRDefault="00D05731" w:rsidP="00726F39">
            <w:pPr>
              <w:pStyle w:val="Tablecontent"/>
              <w:rPr>
                <w:color w:val="auto"/>
              </w:rPr>
            </w:pPr>
            <w:r w:rsidRPr="004A1D4F">
              <w:rPr>
                <w:color w:val="auto"/>
              </w:rPr>
              <w:t>14/11/2020</w:t>
            </w:r>
          </w:p>
        </w:tc>
        <w:tc>
          <w:tcPr>
            <w:tcW w:w="1276" w:type="dxa"/>
          </w:tcPr>
          <w:p w:rsidR="00D05731" w:rsidRPr="004A1D4F" w:rsidRDefault="00D05731" w:rsidP="00726F39">
            <w:pPr>
              <w:pStyle w:val="Tablecontent"/>
              <w:rPr>
                <w:color w:val="auto"/>
              </w:rPr>
            </w:pPr>
            <w:r w:rsidRPr="004A1D4F">
              <w:rPr>
                <w:color w:val="auto"/>
              </w:rPr>
              <w:t>1.17</w:t>
            </w:r>
          </w:p>
        </w:tc>
        <w:tc>
          <w:tcPr>
            <w:tcW w:w="2410" w:type="dxa"/>
          </w:tcPr>
          <w:p w:rsidR="00D05731" w:rsidRPr="004A1D4F" w:rsidRDefault="00D05731" w:rsidP="00726F39">
            <w:pPr>
              <w:pStyle w:val="Tablecontent"/>
              <w:rPr>
                <w:color w:val="auto"/>
              </w:rPr>
            </w:pPr>
            <w:r w:rsidRPr="004A1D4F">
              <w:rPr>
                <w:color w:val="auto"/>
              </w:rPr>
              <w:t>Mateus J. Barbosa</w:t>
            </w:r>
          </w:p>
        </w:tc>
        <w:tc>
          <w:tcPr>
            <w:tcW w:w="4013" w:type="dxa"/>
          </w:tcPr>
          <w:p w:rsidR="00D05731" w:rsidRPr="004A1D4F" w:rsidRDefault="00D05731" w:rsidP="00726F39">
            <w:pPr>
              <w:pStyle w:val="Tablecontent"/>
              <w:rPr>
                <w:color w:val="auto"/>
              </w:rPr>
            </w:pPr>
            <w:r w:rsidRPr="004A1D4F">
              <w:rPr>
                <w:color w:val="auto"/>
              </w:rPr>
              <w:t>Correção dos apêndices de acordo com as indicações da Fase 3.</w:t>
            </w:r>
          </w:p>
        </w:tc>
      </w:tr>
      <w:tr w:rsidR="00AF571B" w:rsidRPr="004A1D4F" w:rsidTr="003D6523">
        <w:tc>
          <w:tcPr>
            <w:tcW w:w="1696" w:type="dxa"/>
          </w:tcPr>
          <w:p w:rsidR="00AF571B" w:rsidRPr="004A1D4F" w:rsidRDefault="00AF571B" w:rsidP="00726F39">
            <w:pPr>
              <w:pStyle w:val="Tablecontent"/>
              <w:rPr>
                <w:color w:val="auto"/>
              </w:rPr>
            </w:pPr>
            <w:r w:rsidRPr="004A1D4F">
              <w:rPr>
                <w:color w:val="auto"/>
              </w:rPr>
              <w:t>24/10/2020</w:t>
            </w:r>
          </w:p>
        </w:tc>
        <w:tc>
          <w:tcPr>
            <w:tcW w:w="1276" w:type="dxa"/>
          </w:tcPr>
          <w:p w:rsidR="00AF571B" w:rsidRPr="004A1D4F" w:rsidRDefault="00AF571B" w:rsidP="00726F39">
            <w:pPr>
              <w:pStyle w:val="Tablecontent"/>
              <w:rPr>
                <w:color w:val="auto"/>
              </w:rPr>
            </w:pPr>
            <w:r w:rsidRPr="004A1D4F">
              <w:rPr>
                <w:color w:val="auto"/>
              </w:rPr>
              <w:t>1.16</w:t>
            </w:r>
          </w:p>
        </w:tc>
        <w:tc>
          <w:tcPr>
            <w:tcW w:w="2410" w:type="dxa"/>
          </w:tcPr>
          <w:p w:rsidR="00AF571B" w:rsidRPr="004A1D4F" w:rsidRDefault="00AF571B" w:rsidP="00726F39">
            <w:pPr>
              <w:pStyle w:val="Tablecontent"/>
              <w:rPr>
                <w:color w:val="auto"/>
              </w:rPr>
            </w:pPr>
            <w:r w:rsidRPr="004A1D4F">
              <w:rPr>
                <w:color w:val="auto"/>
              </w:rPr>
              <w:t>Mateus J. Barbosa</w:t>
            </w:r>
          </w:p>
        </w:tc>
        <w:tc>
          <w:tcPr>
            <w:tcW w:w="4013" w:type="dxa"/>
          </w:tcPr>
          <w:p w:rsidR="00AF571B" w:rsidRPr="004A1D4F" w:rsidRDefault="00AF571B" w:rsidP="00726F39">
            <w:pPr>
              <w:pStyle w:val="Tablecontent"/>
              <w:rPr>
                <w:color w:val="auto"/>
              </w:rPr>
            </w:pPr>
            <w:r w:rsidRPr="004A1D4F">
              <w:rPr>
                <w:color w:val="auto"/>
              </w:rPr>
              <w:t>Correções parciais das indicações remanescentes da Fase 3.</w:t>
            </w:r>
          </w:p>
        </w:tc>
      </w:tr>
      <w:tr w:rsidR="001F0190" w:rsidRPr="004A1D4F" w:rsidTr="003D6523">
        <w:tc>
          <w:tcPr>
            <w:tcW w:w="1696" w:type="dxa"/>
          </w:tcPr>
          <w:p w:rsidR="001F0190" w:rsidRPr="004A1D4F" w:rsidRDefault="001F0190" w:rsidP="00726F39">
            <w:pPr>
              <w:pStyle w:val="Tablecontent"/>
              <w:rPr>
                <w:color w:val="auto"/>
              </w:rPr>
            </w:pPr>
            <w:r w:rsidRPr="004A1D4F">
              <w:rPr>
                <w:color w:val="auto"/>
              </w:rPr>
              <w:t>19/10/2020</w:t>
            </w:r>
          </w:p>
        </w:tc>
        <w:tc>
          <w:tcPr>
            <w:tcW w:w="1276" w:type="dxa"/>
          </w:tcPr>
          <w:p w:rsidR="001F0190" w:rsidRPr="004A1D4F" w:rsidRDefault="001F0190" w:rsidP="00726F39">
            <w:pPr>
              <w:pStyle w:val="Tablecontent"/>
              <w:rPr>
                <w:color w:val="auto"/>
              </w:rPr>
            </w:pPr>
            <w:r w:rsidRPr="004A1D4F">
              <w:rPr>
                <w:color w:val="auto"/>
              </w:rPr>
              <w:t>1.</w:t>
            </w:r>
            <w:r w:rsidR="00AF571B" w:rsidRPr="004A1D4F">
              <w:rPr>
                <w:color w:val="auto"/>
              </w:rPr>
              <w:t>1</w:t>
            </w:r>
            <w:r w:rsidRPr="004A1D4F">
              <w:rPr>
                <w:color w:val="auto"/>
              </w:rPr>
              <w:t>5</w:t>
            </w:r>
          </w:p>
        </w:tc>
        <w:tc>
          <w:tcPr>
            <w:tcW w:w="2410" w:type="dxa"/>
          </w:tcPr>
          <w:p w:rsidR="001F0190" w:rsidRPr="004A1D4F" w:rsidRDefault="001F0190" w:rsidP="00726F39">
            <w:pPr>
              <w:pStyle w:val="Tablecontent"/>
              <w:rPr>
                <w:color w:val="auto"/>
              </w:rPr>
            </w:pPr>
            <w:r w:rsidRPr="004A1D4F">
              <w:rPr>
                <w:color w:val="auto"/>
              </w:rPr>
              <w:t>Eunice G. Siqueira</w:t>
            </w:r>
          </w:p>
        </w:tc>
        <w:tc>
          <w:tcPr>
            <w:tcW w:w="4013" w:type="dxa"/>
          </w:tcPr>
          <w:p w:rsidR="001F0190" w:rsidRPr="004A1D4F" w:rsidRDefault="001F0190" w:rsidP="00726F39">
            <w:pPr>
              <w:pStyle w:val="Tablecontent"/>
              <w:rPr>
                <w:color w:val="auto"/>
              </w:rPr>
            </w:pPr>
            <w:r w:rsidRPr="004A1D4F">
              <w:rPr>
                <w:color w:val="auto"/>
              </w:rPr>
              <w:t>Indicações remanescentes da Fase 3.</w:t>
            </w:r>
          </w:p>
        </w:tc>
      </w:tr>
      <w:tr w:rsidR="003D6523" w:rsidRPr="004A1D4F" w:rsidTr="003D6523">
        <w:tc>
          <w:tcPr>
            <w:tcW w:w="1696" w:type="dxa"/>
          </w:tcPr>
          <w:p w:rsidR="003D6523" w:rsidRPr="004A1D4F" w:rsidRDefault="003D6523" w:rsidP="00726F39">
            <w:pPr>
              <w:pStyle w:val="Tablecontent"/>
              <w:rPr>
                <w:color w:val="auto"/>
              </w:rPr>
            </w:pPr>
            <w:r w:rsidRPr="004A1D4F">
              <w:rPr>
                <w:color w:val="auto"/>
              </w:rPr>
              <w:t>08/10/2020</w:t>
            </w:r>
          </w:p>
        </w:tc>
        <w:tc>
          <w:tcPr>
            <w:tcW w:w="1276" w:type="dxa"/>
          </w:tcPr>
          <w:p w:rsidR="003D6523" w:rsidRPr="004A1D4F" w:rsidRDefault="003D6523" w:rsidP="00726F39">
            <w:pPr>
              <w:pStyle w:val="Tablecontent"/>
              <w:rPr>
                <w:color w:val="auto"/>
              </w:rPr>
            </w:pPr>
            <w:r w:rsidRPr="004A1D4F">
              <w:rPr>
                <w:color w:val="auto"/>
              </w:rPr>
              <w:t>1.14</w:t>
            </w:r>
          </w:p>
        </w:tc>
        <w:tc>
          <w:tcPr>
            <w:tcW w:w="2410" w:type="dxa"/>
          </w:tcPr>
          <w:p w:rsidR="003D6523" w:rsidRPr="004A1D4F" w:rsidRDefault="003D6523" w:rsidP="00726F39">
            <w:pPr>
              <w:pStyle w:val="Tablecontent"/>
              <w:rPr>
                <w:color w:val="auto"/>
              </w:rPr>
            </w:pPr>
            <w:r w:rsidRPr="004A1D4F">
              <w:rPr>
                <w:color w:val="auto"/>
              </w:rPr>
              <w:t>Mateus J. Barbosa</w:t>
            </w:r>
          </w:p>
        </w:tc>
        <w:tc>
          <w:tcPr>
            <w:tcW w:w="4013" w:type="dxa"/>
          </w:tcPr>
          <w:p w:rsidR="003D6523" w:rsidRPr="004A1D4F" w:rsidRDefault="003D6523" w:rsidP="00726F39">
            <w:pPr>
              <w:pStyle w:val="Tablecontent"/>
              <w:rPr>
                <w:color w:val="auto"/>
              </w:rPr>
            </w:pPr>
            <w:r w:rsidRPr="004A1D4F">
              <w:rPr>
                <w:color w:val="auto"/>
              </w:rPr>
              <w:t>Correções solicitadas na correção complementar da Fase 3.</w:t>
            </w:r>
          </w:p>
        </w:tc>
      </w:tr>
      <w:tr w:rsidR="003E5745" w:rsidRPr="004A1D4F" w:rsidTr="003D6523">
        <w:tc>
          <w:tcPr>
            <w:tcW w:w="1696" w:type="dxa"/>
          </w:tcPr>
          <w:p w:rsidR="003E5745" w:rsidRPr="004A1D4F" w:rsidRDefault="003E5745" w:rsidP="00726F39">
            <w:pPr>
              <w:pStyle w:val="Tablecontent"/>
              <w:rPr>
                <w:color w:val="auto"/>
              </w:rPr>
            </w:pPr>
            <w:r w:rsidRPr="004A1D4F">
              <w:rPr>
                <w:color w:val="auto"/>
              </w:rPr>
              <w:t>01/10/2020</w:t>
            </w:r>
          </w:p>
        </w:tc>
        <w:tc>
          <w:tcPr>
            <w:tcW w:w="1276" w:type="dxa"/>
          </w:tcPr>
          <w:p w:rsidR="003E5745" w:rsidRPr="004A1D4F" w:rsidRDefault="003E5745" w:rsidP="00726F39">
            <w:pPr>
              <w:pStyle w:val="Tablecontent"/>
              <w:rPr>
                <w:color w:val="auto"/>
              </w:rPr>
            </w:pPr>
            <w:r w:rsidRPr="004A1D4F">
              <w:rPr>
                <w:color w:val="auto"/>
              </w:rPr>
              <w:t>1.13</w:t>
            </w:r>
          </w:p>
        </w:tc>
        <w:tc>
          <w:tcPr>
            <w:tcW w:w="2410" w:type="dxa"/>
          </w:tcPr>
          <w:p w:rsidR="003E5745" w:rsidRPr="004A1D4F" w:rsidRDefault="003E5745" w:rsidP="00726F39">
            <w:pPr>
              <w:pStyle w:val="Tablecontent"/>
              <w:rPr>
                <w:color w:val="auto"/>
              </w:rPr>
            </w:pPr>
            <w:r w:rsidRPr="004A1D4F">
              <w:rPr>
                <w:color w:val="auto"/>
              </w:rPr>
              <w:t>Eunice G. Siqueira</w:t>
            </w:r>
          </w:p>
        </w:tc>
        <w:tc>
          <w:tcPr>
            <w:tcW w:w="4013" w:type="dxa"/>
          </w:tcPr>
          <w:p w:rsidR="003E5745" w:rsidRPr="004A1D4F" w:rsidRDefault="003E5745" w:rsidP="00726F39">
            <w:pPr>
              <w:pStyle w:val="Tablecontent"/>
              <w:rPr>
                <w:color w:val="auto"/>
              </w:rPr>
            </w:pPr>
            <w:r w:rsidRPr="004A1D4F">
              <w:rPr>
                <w:color w:val="auto"/>
              </w:rPr>
              <w:t>Indicações complementares da Fase 3.</w:t>
            </w:r>
          </w:p>
        </w:tc>
      </w:tr>
      <w:tr w:rsidR="00867A9D" w:rsidRPr="004A1D4F" w:rsidTr="003D6523">
        <w:tc>
          <w:tcPr>
            <w:tcW w:w="1696" w:type="dxa"/>
          </w:tcPr>
          <w:p w:rsidR="00867A9D" w:rsidRPr="004A1D4F" w:rsidRDefault="00876448" w:rsidP="00726F39">
            <w:pPr>
              <w:pStyle w:val="Tablecontent"/>
              <w:rPr>
                <w:color w:val="auto"/>
              </w:rPr>
            </w:pPr>
            <w:r w:rsidRPr="004A1D4F">
              <w:rPr>
                <w:color w:val="auto"/>
              </w:rPr>
              <w:t>22/09/2020</w:t>
            </w:r>
          </w:p>
        </w:tc>
        <w:tc>
          <w:tcPr>
            <w:tcW w:w="1276" w:type="dxa"/>
          </w:tcPr>
          <w:p w:rsidR="00867A9D" w:rsidRPr="004A1D4F" w:rsidRDefault="00876448" w:rsidP="00726F39">
            <w:pPr>
              <w:pStyle w:val="Tablecontent"/>
              <w:rPr>
                <w:color w:val="auto"/>
              </w:rPr>
            </w:pPr>
            <w:r w:rsidRPr="004A1D4F">
              <w:rPr>
                <w:color w:val="auto"/>
              </w:rPr>
              <w:t>1.12</w:t>
            </w:r>
          </w:p>
        </w:tc>
        <w:tc>
          <w:tcPr>
            <w:tcW w:w="2410" w:type="dxa"/>
          </w:tcPr>
          <w:p w:rsidR="00867A9D" w:rsidRPr="004A1D4F" w:rsidRDefault="00876448" w:rsidP="00726F39">
            <w:pPr>
              <w:pStyle w:val="Tablecontent"/>
              <w:rPr>
                <w:color w:val="auto"/>
              </w:rPr>
            </w:pPr>
            <w:r w:rsidRPr="004A1D4F">
              <w:rPr>
                <w:color w:val="auto"/>
              </w:rPr>
              <w:t>Mateus J. Barbosa</w:t>
            </w:r>
          </w:p>
        </w:tc>
        <w:tc>
          <w:tcPr>
            <w:tcW w:w="4013" w:type="dxa"/>
          </w:tcPr>
          <w:p w:rsidR="00867A9D" w:rsidRPr="004A1D4F" w:rsidRDefault="00876448" w:rsidP="00726F39">
            <w:pPr>
              <w:pStyle w:val="Tablecontent"/>
              <w:rPr>
                <w:color w:val="auto"/>
              </w:rPr>
            </w:pPr>
            <w:r w:rsidRPr="004A1D4F">
              <w:rPr>
                <w:color w:val="auto"/>
              </w:rPr>
              <w:t>Correções solicitadas na correção parcial da Fase 3.</w:t>
            </w:r>
          </w:p>
        </w:tc>
      </w:tr>
      <w:tr w:rsidR="00867A9D" w:rsidRPr="004A1D4F" w:rsidTr="003D6523">
        <w:tc>
          <w:tcPr>
            <w:tcW w:w="1696" w:type="dxa"/>
          </w:tcPr>
          <w:p w:rsidR="00867A9D" w:rsidRPr="004A1D4F" w:rsidRDefault="00867A9D" w:rsidP="00726F39">
            <w:pPr>
              <w:pStyle w:val="Tablecontent"/>
              <w:rPr>
                <w:color w:val="auto"/>
              </w:rPr>
            </w:pPr>
            <w:r w:rsidRPr="004A1D4F">
              <w:rPr>
                <w:color w:val="auto"/>
              </w:rPr>
              <w:t>21/09/2020</w:t>
            </w:r>
          </w:p>
        </w:tc>
        <w:tc>
          <w:tcPr>
            <w:tcW w:w="1276" w:type="dxa"/>
          </w:tcPr>
          <w:p w:rsidR="00867A9D" w:rsidRPr="004A1D4F" w:rsidRDefault="00867A9D" w:rsidP="00726F39">
            <w:pPr>
              <w:pStyle w:val="Tablecontent"/>
              <w:rPr>
                <w:color w:val="auto"/>
              </w:rPr>
            </w:pPr>
            <w:r w:rsidRPr="004A1D4F">
              <w:rPr>
                <w:color w:val="auto"/>
              </w:rPr>
              <w:t>1.11</w:t>
            </w:r>
          </w:p>
        </w:tc>
        <w:tc>
          <w:tcPr>
            <w:tcW w:w="2410" w:type="dxa"/>
          </w:tcPr>
          <w:p w:rsidR="00867A9D" w:rsidRPr="004A1D4F" w:rsidRDefault="00867A9D" w:rsidP="00726F39">
            <w:pPr>
              <w:pStyle w:val="Tablecontent"/>
              <w:rPr>
                <w:color w:val="auto"/>
              </w:rPr>
            </w:pPr>
            <w:r w:rsidRPr="004A1D4F">
              <w:rPr>
                <w:color w:val="auto"/>
              </w:rPr>
              <w:t>Mateus J. Barbosa</w:t>
            </w:r>
          </w:p>
        </w:tc>
        <w:tc>
          <w:tcPr>
            <w:tcW w:w="4013" w:type="dxa"/>
          </w:tcPr>
          <w:p w:rsidR="00867A9D" w:rsidRPr="004A1D4F" w:rsidRDefault="00867A9D" w:rsidP="00726F39">
            <w:pPr>
              <w:pStyle w:val="Tablecontent"/>
              <w:rPr>
                <w:color w:val="auto"/>
              </w:rPr>
            </w:pPr>
            <w:r w:rsidRPr="004A1D4F">
              <w:rPr>
                <w:color w:val="auto"/>
              </w:rPr>
              <w:t>Término das solicitações da Fase 3.</w:t>
            </w:r>
          </w:p>
        </w:tc>
      </w:tr>
      <w:tr w:rsidR="00867A9D" w:rsidRPr="004A1D4F" w:rsidTr="003D6523">
        <w:tc>
          <w:tcPr>
            <w:tcW w:w="1696" w:type="dxa"/>
          </w:tcPr>
          <w:p w:rsidR="00867A9D" w:rsidRPr="004A1D4F" w:rsidRDefault="00867A9D" w:rsidP="00726F39">
            <w:pPr>
              <w:pStyle w:val="Tablecontent"/>
              <w:rPr>
                <w:color w:val="auto"/>
              </w:rPr>
            </w:pPr>
            <w:r w:rsidRPr="004A1D4F">
              <w:rPr>
                <w:color w:val="auto"/>
              </w:rPr>
              <w:t>13/09/2020</w:t>
            </w:r>
          </w:p>
        </w:tc>
        <w:tc>
          <w:tcPr>
            <w:tcW w:w="1276" w:type="dxa"/>
          </w:tcPr>
          <w:p w:rsidR="00867A9D" w:rsidRPr="004A1D4F" w:rsidRDefault="00867A9D" w:rsidP="00726F39">
            <w:pPr>
              <w:pStyle w:val="Tablecontent"/>
              <w:rPr>
                <w:color w:val="auto"/>
              </w:rPr>
            </w:pPr>
            <w:r w:rsidRPr="004A1D4F">
              <w:rPr>
                <w:color w:val="auto"/>
              </w:rPr>
              <w:t>1.10</w:t>
            </w:r>
          </w:p>
        </w:tc>
        <w:tc>
          <w:tcPr>
            <w:tcW w:w="2410" w:type="dxa"/>
          </w:tcPr>
          <w:p w:rsidR="00867A9D" w:rsidRPr="004A1D4F" w:rsidRDefault="00867A9D" w:rsidP="00726F39">
            <w:pPr>
              <w:pStyle w:val="Tablecontent"/>
              <w:rPr>
                <w:color w:val="auto"/>
              </w:rPr>
            </w:pPr>
            <w:r w:rsidRPr="004A1D4F">
              <w:rPr>
                <w:color w:val="auto"/>
              </w:rPr>
              <w:t>Júlio C. Carvalho</w:t>
            </w:r>
          </w:p>
        </w:tc>
        <w:tc>
          <w:tcPr>
            <w:tcW w:w="4013" w:type="dxa"/>
          </w:tcPr>
          <w:p w:rsidR="00867A9D" w:rsidRPr="004A1D4F" w:rsidRDefault="00867A9D" w:rsidP="00726F39">
            <w:pPr>
              <w:pStyle w:val="Tablecontent"/>
              <w:rPr>
                <w:color w:val="auto"/>
              </w:rPr>
            </w:pPr>
            <w:r w:rsidRPr="004A1D4F">
              <w:rPr>
                <w:color w:val="auto"/>
              </w:rPr>
              <w:t xml:space="preserve">Atualização do Plano de Elaboração e </w:t>
            </w:r>
            <w:r w:rsidRPr="004A1D4F">
              <w:rPr>
                <w:color w:val="auto"/>
              </w:rPr>
              <w:lastRenderedPageBreak/>
              <w:t>Gerência do Projeto.</w:t>
            </w:r>
          </w:p>
        </w:tc>
      </w:tr>
      <w:tr w:rsidR="00867A9D" w:rsidRPr="004A1D4F" w:rsidTr="003D6523">
        <w:tc>
          <w:tcPr>
            <w:tcW w:w="1696" w:type="dxa"/>
          </w:tcPr>
          <w:p w:rsidR="00867A9D" w:rsidRPr="004A1D4F" w:rsidRDefault="00867A9D" w:rsidP="00726F39">
            <w:pPr>
              <w:pStyle w:val="Tablecontent"/>
              <w:rPr>
                <w:color w:val="auto"/>
              </w:rPr>
            </w:pPr>
            <w:r w:rsidRPr="004A1D4F">
              <w:rPr>
                <w:color w:val="auto"/>
              </w:rPr>
              <w:lastRenderedPageBreak/>
              <w:t>12/09/2020</w:t>
            </w:r>
          </w:p>
        </w:tc>
        <w:tc>
          <w:tcPr>
            <w:tcW w:w="1276" w:type="dxa"/>
          </w:tcPr>
          <w:p w:rsidR="00867A9D" w:rsidRPr="004A1D4F" w:rsidRDefault="00867A9D" w:rsidP="00726F39">
            <w:pPr>
              <w:pStyle w:val="Tablecontent"/>
              <w:rPr>
                <w:color w:val="auto"/>
              </w:rPr>
            </w:pPr>
            <w:r w:rsidRPr="004A1D4F">
              <w:rPr>
                <w:color w:val="auto"/>
              </w:rPr>
              <w:t>1.9</w:t>
            </w:r>
          </w:p>
        </w:tc>
        <w:tc>
          <w:tcPr>
            <w:tcW w:w="2410" w:type="dxa"/>
          </w:tcPr>
          <w:p w:rsidR="00867A9D" w:rsidRPr="004A1D4F" w:rsidRDefault="00867A9D" w:rsidP="00726F39">
            <w:pPr>
              <w:pStyle w:val="Tablecontent"/>
              <w:rPr>
                <w:color w:val="auto"/>
              </w:rPr>
            </w:pPr>
            <w:r w:rsidRPr="004A1D4F">
              <w:rPr>
                <w:color w:val="auto"/>
              </w:rPr>
              <w:t>Eunice G. Siqueira</w:t>
            </w:r>
          </w:p>
        </w:tc>
        <w:tc>
          <w:tcPr>
            <w:tcW w:w="4013" w:type="dxa"/>
          </w:tcPr>
          <w:p w:rsidR="00867A9D" w:rsidRPr="004A1D4F" w:rsidRDefault="00867A9D" w:rsidP="00726F39">
            <w:pPr>
              <w:pStyle w:val="Tablecontent"/>
              <w:rPr>
                <w:color w:val="auto"/>
              </w:rPr>
            </w:pPr>
            <w:r w:rsidRPr="004A1D4F">
              <w:rPr>
                <w:color w:val="auto"/>
              </w:rPr>
              <w:t>Correção da entrega parcial da Fase 3.</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07/09/2020</w:t>
            </w:r>
          </w:p>
        </w:tc>
        <w:tc>
          <w:tcPr>
            <w:tcW w:w="1276" w:type="dxa"/>
          </w:tcPr>
          <w:p w:rsidR="00C766BA" w:rsidRPr="004A1D4F" w:rsidRDefault="00C766BA" w:rsidP="00726F39">
            <w:pPr>
              <w:pStyle w:val="Tablecontent"/>
              <w:rPr>
                <w:color w:val="auto"/>
              </w:rPr>
            </w:pPr>
            <w:r w:rsidRPr="004A1D4F">
              <w:rPr>
                <w:color w:val="auto"/>
              </w:rPr>
              <w:t>1.8.3</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Escrita parcial da seção 8.</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07/09/2020</w:t>
            </w:r>
          </w:p>
        </w:tc>
        <w:tc>
          <w:tcPr>
            <w:tcW w:w="1276" w:type="dxa"/>
          </w:tcPr>
          <w:p w:rsidR="00C766BA" w:rsidRPr="004A1D4F" w:rsidRDefault="00C766BA" w:rsidP="00726F39">
            <w:pPr>
              <w:pStyle w:val="Tablecontent"/>
              <w:rPr>
                <w:color w:val="auto"/>
              </w:rPr>
            </w:pPr>
            <w:r w:rsidRPr="004A1D4F">
              <w:rPr>
                <w:color w:val="auto"/>
              </w:rPr>
              <w:t>1.8.2</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Escrita das seções 6.4, 6.5 e 7.</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05/09/2020</w:t>
            </w:r>
          </w:p>
        </w:tc>
        <w:tc>
          <w:tcPr>
            <w:tcW w:w="1276" w:type="dxa"/>
          </w:tcPr>
          <w:p w:rsidR="00C766BA" w:rsidRPr="004A1D4F" w:rsidRDefault="00C766BA" w:rsidP="00726F39">
            <w:pPr>
              <w:pStyle w:val="Tablecontent"/>
              <w:rPr>
                <w:color w:val="auto"/>
              </w:rPr>
            </w:pPr>
            <w:r w:rsidRPr="004A1D4F">
              <w:rPr>
                <w:color w:val="auto"/>
              </w:rPr>
              <w:t>1.8.1</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Adição da seção 3.6.</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05/09/2020</w:t>
            </w:r>
          </w:p>
        </w:tc>
        <w:tc>
          <w:tcPr>
            <w:tcW w:w="1276" w:type="dxa"/>
          </w:tcPr>
          <w:p w:rsidR="00C766BA" w:rsidRPr="004A1D4F" w:rsidRDefault="00C766BA" w:rsidP="00726F39">
            <w:pPr>
              <w:pStyle w:val="Tablecontent"/>
              <w:rPr>
                <w:color w:val="auto"/>
              </w:rPr>
            </w:pPr>
            <w:r w:rsidRPr="004A1D4F">
              <w:rPr>
                <w:color w:val="auto"/>
              </w:rPr>
              <w:t>1.8</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Atualização geral do documento.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27/06/2020</w:t>
            </w:r>
          </w:p>
        </w:tc>
        <w:tc>
          <w:tcPr>
            <w:tcW w:w="1276" w:type="dxa"/>
          </w:tcPr>
          <w:p w:rsidR="00C766BA" w:rsidRPr="004A1D4F" w:rsidRDefault="00C766BA" w:rsidP="00726F39">
            <w:pPr>
              <w:pStyle w:val="Tablecontent"/>
              <w:rPr>
                <w:color w:val="auto"/>
              </w:rPr>
            </w:pPr>
            <w:r w:rsidRPr="004A1D4F">
              <w:rPr>
                <w:color w:val="auto"/>
              </w:rPr>
              <w:t>1.7.2</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Correções solicitadas pelo professor Mont`Alvão na banca de qualificação.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27/06/2020</w:t>
            </w:r>
          </w:p>
        </w:tc>
        <w:tc>
          <w:tcPr>
            <w:tcW w:w="1276" w:type="dxa"/>
          </w:tcPr>
          <w:p w:rsidR="00C766BA" w:rsidRPr="004A1D4F" w:rsidRDefault="00C766BA" w:rsidP="00726F39">
            <w:pPr>
              <w:pStyle w:val="Tablecontent"/>
              <w:rPr>
                <w:color w:val="auto"/>
              </w:rPr>
            </w:pPr>
            <w:r w:rsidRPr="004A1D4F">
              <w:rPr>
                <w:color w:val="auto"/>
              </w:rPr>
              <w:t>1.7.1</w:t>
            </w:r>
          </w:p>
        </w:tc>
        <w:tc>
          <w:tcPr>
            <w:tcW w:w="2410" w:type="dxa"/>
          </w:tcPr>
          <w:p w:rsidR="00C766BA" w:rsidRPr="004A1D4F" w:rsidRDefault="00C766BA" w:rsidP="00726F39">
            <w:pPr>
              <w:pStyle w:val="Tablecontent"/>
              <w:rPr>
                <w:color w:val="auto"/>
              </w:rPr>
            </w:pPr>
            <w:r w:rsidRPr="004A1D4F">
              <w:rPr>
                <w:color w:val="auto"/>
              </w:rPr>
              <w:t>Mateus J. Barbosa</w:t>
            </w:r>
          </w:p>
        </w:tc>
        <w:tc>
          <w:tcPr>
            <w:tcW w:w="4013" w:type="dxa"/>
          </w:tcPr>
          <w:p w:rsidR="00C766BA" w:rsidRPr="004A1D4F" w:rsidRDefault="00C766BA" w:rsidP="00726F39">
            <w:pPr>
              <w:pStyle w:val="Tablecontent"/>
              <w:rPr>
                <w:color w:val="auto"/>
              </w:rPr>
            </w:pPr>
            <w:r w:rsidRPr="004A1D4F">
              <w:rPr>
                <w:color w:val="auto"/>
              </w:rPr>
              <w:t>Correções solicitadas pelo professor Roberto Porto na banca de qualificação.</w:t>
            </w:r>
          </w:p>
        </w:tc>
      </w:tr>
    </w:tbl>
    <w:p w:rsidR="007E069A" w:rsidRPr="004A1D4F" w:rsidRDefault="007E069A" w:rsidP="007E069A">
      <w:pPr>
        <w:jc w:val="right"/>
        <w:rPr>
          <w:color w:val="000000" w:themeColor="text1"/>
          <w:sz w:val="20"/>
        </w:rPr>
      </w:pPr>
      <w:r w:rsidRPr="004A1D4F">
        <w:rPr>
          <w:color w:val="000000" w:themeColor="text1"/>
        </w:rPr>
        <w:br w:type="page"/>
      </w:r>
      <w:r w:rsidRPr="004A1D4F">
        <w:rPr>
          <w:color w:val="000000" w:themeColor="text1"/>
          <w:sz w:val="20"/>
        </w:rPr>
        <w:lastRenderedPageBreak/>
        <w:t>Continua.</w:t>
      </w:r>
    </w:p>
    <w:tbl>
      <w:tblPr>
        <w:tblStyle w:val="TableGrid"/>
        <w:tblW w:w="0" w:type="auto"/>
        <w:tblLook w:val="04A0" w:firstRow="1" w:lastRow="0" w:firstColumn="1" w:lastColumn="0" w:noHBand="0" w:noVBand="1"/>
      </w:tblPr>
      <w:tblGrid>
        <w:gridCol w:w="1696"/>
        <w:gridCol w:w="1276"/>
        <w:gridCol w:w="2410"/>
        <w:gridCol w:w="4013"/>
      </w:tblGrid>
      <w:tr w:rsidR="007E069A" w:rsidRPr="004A1D4F" w:rsidTr="007E069A">
        <w:tc>
          <w:tcPr>
            <w:tcW w:w="1696" w:type="dxa"/>
          </w:tcPr>
          <w:p w:rsidR="007E069A" w:rsidRPr="004A1D4F" w:rsidRDefault="007E069A" w:rsidP="007E069A">
            <w:pPr>
              <w:pStyle w:val="Tablecontent"/>
              <w:rPr>
                <w:color w:val="auto"/>
              </w:rPr>
            </w:pPr>
            <w:r w:rsidRPr="004A1D4F">
              <w:rPr>
                <w:color w:val="auto"/>
              </w:rPr>
              <w:t>Data</w:t>
            </w:r>
          </w:p>
        </w:tc>
        <w:tc>
          <w:tcPr>
            <w:tcW w:w="1276" w:type="dxa"/>
          </w:tcPr>
          <w:p w:rsidR="007E069A" w:rsidRPr="004A1D4F" w:rsidRDefault="007E069A" w:rsidP="007E069A">
            <w:pPr>
              <w:pStyle w:val="Tablecontent"/>
              <w:rPr>
                <w:color w:val="auto"/>
              </w:rPr>
            </w:pPr>
            <w:r w:rsidRPr="004A1D4F">
              <w:rPr>
                <w:color w:val="auto"/>
              </w:rPr>
              <w:t>Versão</w:t>
            </w:r>
          </w:p>
        </w:tc>
        <w:tc>
          <w:tcPr>
            <w:tcW w:w="2410" w:type="dxa"/>
          </w:tcPr>
          <w:p w:rsidR="007E069A" w:rsidRPr="004A1D4F" w:rsidRDefault="007E069A" w:rsidP="007E069A">
            <w:pPr>
              <w:pStyle w:val="Tablecontent"/>
              <w:rPr>
                <w:color w:val="auto"/>
              </w:rPr>
            </w:pPr>
            <w:r w:rsidRPr="004A1D4F">
              <w:rPr>
                <w:color w:val="auto"/>
              </w:rPr>
              <w:t>Autor</w:t>
            </w:r>
          </w:p>
        </w:tc>
        <w:tc>
          <w:tcPr>
            <w:tcW w:w="4013" w:type="dxa"/>
          </w:tcPr>
          <w:p w:rsidR="007E069A" w:rsidRPr="004A1D4F" w:rsidRDefault="007E069A" w:rsidP="007E069A">
            <w:pPr>
              <w:pStyle w:val="Tablecontent"/>
              <w:rPr>
                <w:color w:val="auto"/>
              </w:rPr>
            </w:pPr>
            <w:r w:rsidRPr="004A1D4F">
              <w:rPr>
                <w:color w:val="auto"/>
              </w:rPr>
              <w:t>Descrição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06/06/2020</w:t>
            </w:r>
          </w:p>
        </w:tc>
        <w:tc>
          <w:tcPr>
            <w:tcW w:w="1276" w:type="dxa"/>
          </w:tcPr>
          <w:p w:rsidR="00C766BA" w:rsidRPr="004A1D4F" w:rsidRDefault="00C766BA" w:rsidP="00726F39">
            <w:pPr>
              <w:pStyle w:val="Tablecontent"/>
              <w:rPr>
                <w:color w:val="auto"/>
              </w:rPr>
            </w:pPr>
            <w:r w:rsidRPr="004A1D4F">
              <w:rPr>
                <w:color w:val="auto"/>
              </w:rPr>
              <w:t>1.7</w:t>
            </w:r>
          </w:p>
        </w:tc>
        <w:tc>
          <w:tcPr>
            <w:tcW w:w="2410" w:type="dxa"/>
          </w:tcPr>
          <w:p w:rsidR="00C766BA" w:rsidRPr="004A1D4F" w:rsidRDefault="00C766BA" w:rsidP="00726F39">
            <w:pPr>
              <w:pStyle w:val="Tablecontent"/>
              <w:rPr>
                <w:color w:val="auto"/>
              </w:rPr>
            </w:pPr>
            <w:r w:rsidRPr="004A1D4F">
              <w:rPr>
                <w:color w:val="auto"/>
              </w:rPr>
              <w:t>Eunice G. Siqueira</w:t>
            </w:r>
          </w:p>
        </w:tc>
        <w:tc>
          <w:tcPr>
            <w:tcW w:w="4013" w:type="dxa"/>
          </w:tcPr>
          <w:p w:rsidR="00C766BA" w:rsidRPr="004A1D4F" w:rsidRDefault="00C766BA" w:rsidP="00726F39">
            <w:pPr>
              <w:pStyle w:val="Tablecontent"/>
              <w:rPr>
                <w:color w:val="auto"/>
              </w:rPr>
            </w:pPr>
            <w:r w:rsidRPr="004A1D4F">
              <w:rPr>
                <w:color w:val="auto"/>
              </w:rPr>
              <w:t>Indicação de correções da banca de qualificação.</w:t>
            </w:r>
          </w:p>
        </w:tc>
      </w:tr>
      <w:tr w:rsidR="00C766BA" w:rsidRPr="004A1D4F" w:rsidTr="003D6523">
        <w:tc>
          <w:tcPr>
            <w:tcW w:w="1696" w:type="dxa"/>
          </w:tcPr>
          <w:p w:rsidR="00C766BA" w:rsidRPr="004A1D4F" w:rsidRDefault="00C766BA" w:rsidP="00726F39">
            <w:pPr>
              <w:pStyle w:val="Tablecontent"/>
              <w:rPr>
                <w:color w:val="auto"/>
              </w:rPr>
            </w:pPr>
            <w:r w:rsidRPr="004A1D4F">
              <w:rPr>
                <w:color w:val="auto"/>
              </w:rPr>
              <w:t>31/05/2020</w:t>
            </w:r>
          </w:p>
        </w:tc>
        <w:tc>
          <w:tcPr>
            <w:tcW w:w="1276" w:type="dxa"/>
          </w:tcPr>
          <w:p w:rsidR="00C766BA" w:rsidRPr="004A1D4F" w:rsidRDefault="00C766BA" w:rsidP="00726F39">
            <w:pPr>
              <w:pStyle w:val="Tablecontent"/>
              <w:rPr>
                <w:color w:val="auto"/>
              </w:rPr>
            </w:pPr>
            <w:r w:rsidRPr="004A1D4F">
              <w:rPr>
                <w:color w:val="auto"/>
              </w:rPr>
              <w:t>1.6</w:t>
            </w:r>
          </w:p>
        </w:tc>
        <w:tc>
          <w:tcPr>
            <w:tcW w:w="2410" w:type="dxa"/>
          </w:tcPr>
          <w:p w:rsidR="00C766BA" w:rsidRPr="004A1D4F" w:rsidRDefault="00C766BA" w:rsidP="00726F39">
            <w:pPr>
              <w:pStyle w:val="Tablecontent"/>
              <w:rPr>
                <w:color w:val="auto"/>
              </w:rPr>
            </w:pPr>
            <w:r w:rsidRPr="004A1D4F">
              <w:rPr>
                <w:color w:val="auto"/>
              </w:rPr>
              <w:t>Mateus J. Barbosa</w:t>
            </w:r>
          </w:p>
          <w:p w:rsidR="00FC409D" w:rsidRPr="004A1D4F" w:rsidRDefault="00FC409D" w:rsidP="00726F39">
            <w:pPr>
              <w:pStyle w:val="Tablecontent"/>
              <w:rPr>
                <w:color w:val="auto"/>
              </w:rPr>
            </w:pPr>
            <w:r w:rsidRPr="004A1D4F">
              <w:rPr>
                <w:color w:val="auto"/>
              </w:rPr>
              <w:t>João Vitor Teixeira</w:t>
            </w:r>
          </w:p>
        </w:tc>
        <w:tc>
          <w:tcPr>
            <w:tcW w:w="4013" w:type="dxa"/>
          </w:tcPr>
          <w:p w:rsidR="00C766BA" w:rsidRPr="004A1D4F" w:rsidRDefault="00FC409D" w:rsidP="00726F39">
            <w:pPr>
              <w:pStyle w:val="Tablecontent"/>
              <w:rPr>
                <w:color w:val="auto"/>
              </w:rPr>
            </w:pPr>
            <w:r w:rsidRPr="004A1D4F">
              <w:rPr>
                <w:color w:val="auto"/>
              </w:rPr>
              <w:t>Correções solicitadas da Fase 2.</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24/05/2020</w:t>
            </w:r>
          </w:p>
        </w:tc>
        <w:tc>
          <w:tcPr>
            <w:tcW w:w="1276" w:type="dxa"/>
          </w:tcPr>
          <w:p w:rsidR="00FC409D" w:rsidRPr="004A1D4F" w:rsidRDefault="00FC409D" w:rsidP="00726F39">
            <w:pPr>
              <w:pStyle w:val="Tablecontent"/>
              <w:rPr>
                <w:color w:val="auto"/>
              </w:rPr>
            </w:pPr>
            <w:r w:rsidRPr="004A1D4F">
              <w:rPr>
                <w:color w:val="auto"/>
              </w:rPr>
              <w:t>1.5</w:t>
            </w:r>
          </w:p>
        </w:tc>
        <w:tc>
          <w:tcPr>
            <w:tcW w:w="2410" w:type="dxa"/>
          </w:tcPr>
          <w:p w:rsidR="00FC409D" w:rsidRPr="004A1D4F" w:rsidRDefault="00FC409D" w:rsidP="00726F39">
            <w:pPr>
              <w:pStyle w:val="Tablecontent"/>
              <w:rPr>
                <w:color w:val="auto"/>
              </w:rPr>
            </w:pPr>
            <w:r w:rsidRPr="004A1D4F">
              <w:rPr>
                <w:color w:val="auto"/>
              </w:rPr>
              <w:t>Eunice G. Siqueira</w:t>
            </w:r>
          </w:p>
        </w:tc>
        <w:tc>
          <w:tcPr>
            <w:tcW w:w="4013" w:type="dxa"/>
          </w:tcPr>
          <w:p w:rsidR="00FC409D" w:rsidRPr="004A1D4F" w:rsidRDefault="00FC409D" w:rsidP="00726F39">
            <w:pPr>
              <w:pStyle w:val="Tablecontent"/>
              <w:rPr>
                <w:color w:val="auto"/>
              </w:rPr>
            </w:pPr>
            <w:r w:rsidRPr="004A1D4F">
              <w:rPr>
                <w:color w:val="auto"/>
              </w:rPr>
              <w:t>Indicações para correção da Fase 2.</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23/05/2020</w:t>
            </w:r>
          </w:p>
        </w:tc>
        <w:tc>
          <w:tcPr>
            <w:tcW w:w="1276" w:type="dxa"/>
          </w:tcPr>
          <w:p w:rsidR="00FC409D" w:rsidRPr="004A1D4F" w:rsidRDefault="00FC409D" w:rsidP="00726F39">
            <w:pPr>
              <w:pStyle w:val="Tablecontent"/>
              <w:rPr>
                <w:color w:val="auto"/>
              </w:rPr>
            </w:pPr>
            <w:r w:rsidRPr="004A1D4F">
              <w:rPr>
                <w:color w:val="auto"/>
              </w:rPr>
              <w:t>1.4</w:t>
            </w:r>
          </w:p>
        </w:tc>
        <w:tc>
          <w:tcPr>
            <w:tcW w:w="2410" w:type="dxa"/>
          </w:tcPr>
          <w:p w:rsidR="00FC409D" w:rsidRPr="004A1D4F" w:rsidRDefault="00FC409D" w:rsidP="00726F39">
            <w:pPr>
              <w:pStyle w:val="Tablecontent"/>
              <w:rPr>
                <w:color w:val="auto"/>
              </w:rPr>
            </w:pPr>
            <w:r w:rsidRPr="004A1D4F">
              <w:rPr>
                <w:color w:val="auto"/>
              </w:rPr>
              <w:t>Mateus J. Barbosa</w:t>
            </w:r>
          </w:p>
          <w:p w:rsidR="00FC409D" w:rsidRPr="004A1D4F" w:rsidRDefault="00FC409D" w:rsidP="00726F39">
            <w:pPr>
              <w:pStyle w:val="Tablecontent"/>
              <w:rPr>
                <w:color w:val="auto"/>
              </w:rPr>
            </w:pPr>
            <w:r w:rsidRPr="004A1D4F">
              <w:rPr>
                <w:color w:val="auto"/>
              </w:rPr>
              <w:t>João Vitor Teixeira</w:t>
            </w:r>
          </w:p>
        </w:tc>
        <w:tc>
          <w:tcPr>
            <w:tcW w:w="4013" w:type="dxa"/>
          </w:tcPr>
          <w:p w:rsidR="00FC409D" w:rsidRPr="004A1D4F" w:rsidRDefault="00FC409D" w:rsidP="00726F39">
            <w:pPr>
              <w:pStyle w:val="Tablecontent"/>
              <w:rPr>
                <w:color w:val="auto"/>
              </w:rPr>
            </w:pPr>
            <w:r w:rsidRPr="004A1D4F">
              <w:rPr>
                <w:color w:val="auto"/>
              </w:rPr>
              <w:t>Entrega da Fase 2.</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02/05/2020</w:t>
            </w:r>
          </w:p>
        </w:tc>
        <w:tc>
          <w:tcPr>
            <w:tcW w:w="1276" w:type="dxa"/>
          </w:tcPr>
          <w:p w:rsidR="00FC409D" w:rsidRPr="004A1D4F" w:rsidRDefault="00FC409D" w:rsidP="00726F39">
            <w:pPr>
              <w:pStyle w:val="Tablecontent"/>
              <w:rPr>
                <w:color w:val="auto"/>
              </w:rPr>
            </w:pPr>
            <w:r w:rsidRPr="004A1D4F">
              <w:rPr>
                <w:color w:val="auto"/>
              </w:rPr>
              <w:t>1.3</w:t>
            </w:r>
          </w:p>
        </w:tc>
        <w:tc>
          <w:tcPr>
            <w:tcW w:w="2410" w:type="dxa"/>
          </w:tcPr>
          <w:p w:rsidR="00FC409D" w:rsidRPr="004A1D4F" w:rsidRDefault="00FC409D" w:rsidP="00726F39">
            <w:pPr>
              <w:pStyle w:val="Tablecontent"/>
              <w:rPr>
                <w:color w:val="auto"/>
              </w:rPr>
            </w:pPr>
            <w:r w:rsidRPr="004A1D4F">
              <w:rPr>
                <w:color w:val="auto"/>
              </w:rPr>
              <w:t>Eunice G. Siqueira</w:t>
            </w:r>
          </w:p>
        </w:tc>
        <w:tc>
          <w:tcPr>
            <w:tcW w:w="4013" w:type="dxa"/>
          </w:tcPr>
          <w:p w:rsidR="00FC409D" w:rsidRPr="004A1D4F" w:rsidRDefault="00FC409D" w:rsidP="00726F39">
            <w:pPr>
              <w:pStyle w:val="Tablecontent"/>
              <w:rPr>
                <w:color w:val="auto"/>
              </w:rPr>
            </w:pPr>
            <w:r w:rsidRPr="004A1D4F">
              <w:rPr>
                <w:color w:val="auto"/>
              </w:rPr>
              <w:t>Correção da entrega da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25/04/2020</w:t>
            </w:r>
          </w:p>
        </w:tc>
        <w:tc>
          <w:tcPr>
            <w:tcW w:w="1276" w:type="dxa"/>
          </w:tcPr>
          <w:p w:rsidR="00FC409D" w:rsidRPr="004A1D4F" w:rsidRDefault="00FC409D" w:rsidP="00726F39">
            <w:pPr>
              <w:pStyle w:val="Tablecontent"/>
              <w:rPr>
                <w:color w:val="auto"/>
              </w:rPr>
            </w:pPr>
            <w:r w:rsidRPr="004A1D4F">
              <w:rPr>
                <w:color w:val="auto"/>
              </w:rPr>
              <w:t>1.2</w:t>
            </w:r>
          </w:p>
        </w:tc>
        <w:tc>
          <w:tcPr>
            <w:tcW w:w="2410" w:type="dxa"/>
          </w:tcPr>
          <w:p w:rsidR="00FC409D" w:rsidRPr="004A1D4F" w:rsidRDefault="00FC409D" w:rsidP="00726F39">
            <w:pPr>
              <w:pStyle w:val="Tablecontent"/>
              <w:rPr>
                <w:color w:val="auto"/>
              </w:rPr>
            </w:pPr>
            <w:r w:rsidRPr="004A1D4F">
              <w:rPr>
                <w:color w:val="auto"/>
              </w:rPr>
              <w:t>Todos os membros</w:t>
            </w:r>
          </w:p>
        </w:tc>
        <w:tc>
          <w:tcPr>
            <w:tcW w:w="4013" w:type="dxa"/>
          </w:tcPr>
          <w:p w:rsidR="00FC409D" w:rsidRPr="004A1D4F" w:rsidRDefault="00FC409D" w:rsidP="00726F39">
            <w:pPr>
              <w:pStyle w:val="Tablecontent"/>
              <w:rPr>
                <w:color w:val="auto"/>
              </w:rPr>
            </w:pPr>
            <w:r w:rsidRPr="004A1D4F">
              <w:rPr>
                <w:color w:val="auto"/>
              </w:rPr>
              <w:t>Entrega das correções solicitadas na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01/04/2020</w:t>
            </w:r>
          </w:p>
        </w:tc>
        <w:tc>
          <w:tcPr>
            <w:tcW w:w="1276" w:type="dxa"/>
          </w:tcPr>
          <w:p w:rsidR="00FC409D" w:rsidRPr="004A1D4F" w:rsidRDefault="00FC409D" w:rsidP="00726F39">
            <w:pPr>
              <w:pStyle w:val="Tablecontent"/>
              <w:rPr>
                <w:color w:val="auto"/>
              </w:rPr>
            </w:pPr>
            <w:r w:rsidRPr="004A1D4F">
              <w:rPr>
                <w:color w:val="auto"/>
              </w:rPr>
              <w:t>1.1</w:t>
            </w:r>
          </w:p>
        </w:tc>
        <w:tc>
          <w:tcPr>
            <w:tcW w:w="2410" w:type="dxa"/>
          </w:tcPr>
          <w:p w:rsidR="00FC409D" w:rsidRPr="004A1D4F" w:rsidRDefault="00FC409D" w:rsidP="00726F39">
            <w:pPr>
              <w:pStyle w:val="Tablecontent"/>
              <w:rPr>
                <w:color w:val="auto"/>
              </w:rPr>
            </w:pPr>
            <w:r w:rsidRPr="004A1D4F">
              <w:rPr>
                <w:color w:val="auto"/>
              </w:rPr>
              <w:t>Eunice G. Siqueira</w:t>
            </w:r>
          </w:p>
        </w:tc>
        <w:tc>
          <w:tcPr>
            <w:tcW w:w="4013" w:type="dxa"/>
          </w:tcPr>
          <w:p w:rsidR="00FC409D" w:rsidRPr="004A1D4F" w:rsidRDefault="00FC409D" w:rsidP="00726F39">
            <w:pPr>
              <w:pStyle w:val="Tablecontent"/>
              <w:rPr>
                <w:color w:val="auto"/>
              </w:rPr>
            </w:pPr>
            <w:r w:rsidRPr="004A1D4F">
              <w:rPr>
                <w:color w:val="auto"/>
              </w:rPr>
              <w:t>Correção parcial da entrega da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28/03/2020</w:t>
            </w:r>
          </w:p>
        </w:tc>
        <w:tc>
          <w:tcPr>
            <w:tcW w:w="1276" w:type="dxa"/>
          </w:tcPr>
          <w:p w:rsidR="00FC409D" w:rsidRPr="004A1D4F" w:rsidRDefault="00FC409D" w:rsidP="00726F39">
            <w:pPr>
              <w:pStyle w:val="Tablecontent"/>
              <w:rPr>
                <w:color w:val="auto"/>
              </w:rPr>
            </w:pPr>
            <w:r w:rsidRPr="004A1D4F">
              <w:rPr>
                <w:color w:val="auto"/>
              </w:rPr>
              <w:t>1.0</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Término dos métodos gerenciais e finalização para a entrega da Fase 1.</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28/03/2020</w:t>
            </w:r>
          </w:p>
        </w:tc>
        <w:tc>
          <w:tcPr>
            <w:tcW w:w="1276" w:type="dxa"/>
          </w:tcPr>
          <w:p w:rsidR="00FC409D" w:rsidRPr="004A1D4F" w:rsidRDefault="00FC409D" w:rsidP="00726F39">
            <w:pPr>
              <w:pStyle w:val="Tablecontent"/>
              <w:rPr>
                <w:color w:val="auto"/>
              </w:rPr>
            </w:pPr>
            <w:r w:rsidRPr="004A1D4F">
              <w:rPr>
                <w:color w:val="auto"/>
              </w:rPr>
              <w:t>0.7</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Término da análise de requisitos.</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28/03/2020</w:t>
            </w:r>
          </w:p>
        </w:tc>
        <w:tc>
          <w:tcPr>
            <w:tcW w:w="1276" w:type="dxa"/>
          </w:tcPr>
          <w:p w:rsidR="00FC409D" w:rsidRPr="004A1D4F" w:rsidRDefault="00FC409D" w:rsidP="00726F39">
            <w:pPr>
              <w:pStyle w:val="Tablecontent"/>
              <w:rPr>
                <w:color w:val="auto"/>
              </w:rPr>
            </w:pPr>
            <w:r w:rsidRPr="004A1D4F">
              <w:rPr>
                <w:color w:val="auto"/>
              </w:rPr>
              <w:t>0.6</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Adição dos requisitos não funcionais.</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27/03/2020</w:t>
            </w:r>
          </w:p>
        </w:tc>
        <w:tc>
          <w:tcPr>
            <w:tcW w:w="1276" w:type="dxa"/>
          </w:tcPr>
          <w:p w:rsidR="00FC409D" w:rsidRPr="004A1D4F" w:rsidRDefault="00FC409D" w:rsidP="00726F39">
            <w:pPr>
              <w:pStyle w:val="Tablecontent"/>
              <w:rPr>
                <w:color w:val="auto"/>
              </w:rPr>
            </w:pPr>
            <w:r w:rsidRPr="004A1D4F">
              <w:rPr>
                <w:color w:val="auto"/>
              </w:rPr>
              <w:t>0.5.2</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Correções nos requisitos funcionais.</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27/03/2020</w:t>
            </w:r>
          </w:p>
        </w:tc>
        <w:tc>
          <w:tcPr>
            <w:tcW w:w="1276" w:type="dxa"/>
          </w:tcPr>
          <w:p w:rsidR="00FC409D" w:rsidRPr="004A1D4F" w:rsidRDefault="00FC409D" w:rsidP="00726F39">
            <w:pPr>
              <w:pStyle w:val="Tablecontent"/>
              <w:rPr>
                <w:color w:val="auto"/>
              </w:rPr>
            </w:pPr>
            <w:r w:rsidRPr="004A1D4F">
              <w:rPr>
                <w:color w:val="auto"/>
              </w:rPr>
              <w:t>0.5.1</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FC409D" w:rsidP="00726F39">
            <w:pPr>
              <w:pStyle w:val="Tablecontent"/>
              <w:rPr>
                <w:color w:val="auto"/>
              </w:rPr>
            </w:pPr>
            <w:r w:rsidRPr="004A1D4F">
              <w:rPr>
                <w:color w:val="auto"/>
              </w:rPr>
              <w:t>Correções no escopo do produto na formulação do produto.</w:t>
            </w:r>
          </w:p>
        </w:tc>
      </w:tr>
    </w:tbl>
    <w:p w:rsidR="007E069A" w:rsidRPr="004A1D4F" w:rsidRDefault="007E069A" w:rsidP="007E069A">
      <w:pPr>
        <w:jc w:val="right"/>
        <w:rPr>
          <w:color w:val="000000" w:themeColor="text1"/>
        </w:rPr>
      </w:pPr>
      <w:r w:rsidRPr="004A1D4F">
        <w:rPr>
          <w:color w:val="000000" w:themeColor="text1"/>
        </w:rPr>
        <w:br w:type="page"/>
      </w:r>
      <w:r w:rsidRPr="004A1D4F">
        <w:rPr>
          <w:color w:val="000000" w:themeColor="text1"/>
          <w:sz w:val="20"/>
        </w:rPr>
        <w:lastRenderedPageBreak/>
        <w:t>Conclusão.</w:t>
      </w:r>
    </w:p>
    <w:tbl>
      <w:tblPr>
        <w:tblStyle w:val="TableGrid"/>
        <w:tblW w:w="0" w:type="auto"/>
        <w:tblLook w:val="04A0" w:firstRow="1" w:lastRow="0" w:firstColumn="1" w:lastColumn="0" w:noHBand="0" w:noVBand="1"/>
      </w:tblPr>
      <w:tblGrid>
        <w:gridCol w:w="1696"/>
        <w:gridCol w:w="1276"/>
        <w:gridCol w:w="2410"/>
        <w:gridCol w:w="4013"/>
      </w:tblGrid>
      <w:tr w:rsidR="007E069A" w:rsidRPr="004A1D4F" w:rsidTr="007E069A">
        <w:tc>
          <w:tcPr>
            <w:tcW w:w="1696" w:type="dxa"/>
          </w:tcPr>
          <w:p w:rsidR="007E069A" w:rsidRPr="004A1D4F" w:rsidRDefault="007E069A" w:rsidP="007E069A">
            <w:pPr>
              <w:pStyle w:val="Tablecontent"/>
              <w:rPr>
                <w:color w:val="auto"/>
              </w:rPr>
            </w:pPr>
            <w:r w:rsidRPr="004A1D4F">
              <w:rPr>
                <w:color w:val="auto"/>
              </w:rPr>
              <w:t>Data</w:t>
            </w:r>
          </w:p>
        </w:tc>
        <w:tc>
          <w:tcPr>
            <w:tcW w:w="1276" w:type="dxa"/>
          </w:tcPr>
          <w:p w:rsidR="007E069A" w:rsidRPr="004A1D4F" w:rsidRDefault="007E069A" w:rsidP="007E069A">
            <w:pPr>
              <w:pStyle w:val="Tablecontent"/>
              <w:rPr>
                <w:color w:val="auto"/>
              </w:rPr>
            </w:pPr>
            <w:r w:rsidRPr="004A1D4F">
              <w:rPr>
                <w:color w:val="auto"/>
              </w:rPr>
              <w:t>Versão</w:t>
            </w:r>
          </w:p>
        </w:tc>
        <w:tc>
          <w:tcPr>
            <w:tcW w:w="2410" w:type="dxa"/>
          </w:tcPr>
          <w:p w:rsidR="007E069A" w:rsidRPr="004A1D4F" w:rsidRDefault="007E069A" w:rsidP="007E069A">
            <w:pPr>
              <w:pStyle w:val="Tablecontent"/>
              <w:rPr>
                <w:color w:val="auto"/>
              </w:rPr>
            </w:pPr>
            <w:r w:rsidRPr="004A1D4F">
              <w:rPr>
                <w:color w:val="auto"/>
              </w:rPr>
              <w:t>Autor</w:t>
            </w:r>
          </w:p>
        </w:tc>
        <w:tc>
          <w:tcPr>
            <w:tcW w:w="4013" w:type="dxa"/>
          </w:tcPr>
          <w:p w:rsidR="007E069A" w:rsidRPr="004A1D4F" w:rsidRDefault="007E069A" w:rsidP="007E069A">
            <w:pPr>
              <w:pStyle w:val="Tablecontent"/>
              <w:rPr>
                <w:color w:val="auto"/>
              </w:rPr>
            </w:pPr>
            <w:r w:rsidRPr="004A1D4F">
              <w:rPr>
                <w:color w:val="auto"/>
              </w:rPr>
              <w:t>Descrição</w:t>
            </w:r>
          </w:p>
        </w:tc>
      </w:tr>
      <w:tr w:rsidR="00FC409D" w:rsidRPr="004A1D4F" w:rsidTr="003D6523">
        <w:tc>
          <w:tcPr>
            <w:tcW w:w="1696" w:type="dxa"/>
          </w:tcPr>
          <w:p w:rsidR="00FC409D" w:rsidRPr="004A1D4F" w:rsidRDefault="00FC409D" w:rsidP="00726F39">
            <w:pPr>
              <w:pStyle w:val="Tablecontent"/>
              <w:rPr>
                <w:color w:val="auto"/>
              </w:rPr>
            </w:pPr>
            <w:r w:rsidRPr="004A1D4F">
              <w:rPr>
                <w:color w:val="auto"/>
              </w:rPr>
              <w:t>27/03/2020</w:t>
            </w:r>
          </w:p>
        </w:tc>
        <w:tc>
          <w:tcPr>
            <w:tcW w:w="1276" w:type="dxa"/>
          </w:tcPr>
          <w:p w:rsidR="00FC409D" w:rsidRPr="004A1D4F" w:rsidRDefault="00FC409D" w:rsidP="00726F39">
            <w:pPr>
              <w:pStyle w:val="Tablecontent"/>
              <w:rPr>
                <w:color w:val="auto"/>
              </w:rPr>
            </w:pPr>
            <w:r w:rsidRPr="004A1D4F">
              <w:rPr>
                <w:color w:val="auto"/>
              </w:rPr>
              <w:t>0.5</w:t>
            </w:r>
          </w:p>
        </w:tc>
        <w:tc>
          <w:tcPr>
            <w:tcW w:w="2410" w:type="dxa"/>
          </w:tcPr>
          <w:p w:rsidR="00FC409D" w:rsidRPr="004A1D4F" w:rsidRDefault="00FC409D" w:rsidP="00726F39">
            <w:pPr>
              <w:pStyle w:val="Tablecontent"/>
              <w:rPr>
                <w:color w:val="auto"/>
              </w:rPr>
            </w:pPr>
            <w:r w:rsidRPr="004A1D4F">
              <w:rPr>
                <w:color w:val="auto"/>
              </w:rPr>
              <w:t>Mateus J. Barbosa</w:t>
            </w:r>
          </w:p>
        </w:tc>
        <w:tc>
          <w:tcPr>
            <w:tcW w:w="4013" w:type="dxa"/>
          </w:tcPr>
          <w:p w:rsidR="00FC409D" w:rsidRPr="004A1D4F" w:rsidRDefault="001C35B7" w:rsidP="007E069A">
            <w:pPr>
              <w:pStyle w:val="Tablecontent"/>
              <w:rPr>
                <w:color w:val="auto"/>
              </w:rPr>
            </w:pPr>
            <w:r w:rsidRPr="004A1D4F">
              <w:rPr>
                <w:color w:val="auto"/>
              </w:rPr>
              <w:t>Adição da pesquisa de funcionalidades</w:t>
            </w:r>
            <w:r w:rsidR="007E069A" w:rsidRPr="004A1D4F">
              <w:rPr>
                <w:color w:val="auto"/>
              </w:rPr>
              <w:t>.</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27/03/2020</w:t>
            </w:r>
          </w:p>
        </w:tc>
        <w:tc>
          <w:tcPr>
            <w:tcW w:w="1276" w:type="dxa"/>
          </w:tcPr>
          <w:p w:rsidR="001C35B7" w:rsidRPr="004A1D4F" w:rsidRDefault="001C35B7" w:rsidP="00726F39">
            <w:pPr>
              <w:pStyle w:val="Tablecontent"/>
              <w:rPr>
                <w:color w:val="auto"/>
              </w:rPr>
            </w:pPr>
            <w:r w:rsidRPr="004A1D4F">
              <w:rPr>
                <w:color w:val="auto"/>
              </w:rPr>
              <w:t>0.4.1</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Algumas modificações no referencial teórico.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27/03/2020</w:t>
            </w:r>
          </w:p>
        </w:tc>
        <w:tc>
          <w:tcPr>
            <w:tcW w:w="1276" w:type="dxa"/>
          </w:tcPr>
          <w:p w:rsidR="001C35B7" w:rsidRPr="004A1D4F" w:rsidRDefault="001C35B7" w:rsidP="00726F39">
            <w:pPr>
              <w:pStyle w:val="Tablecontent"/>
              <w:rPr>
                <w:color w:val="auto"/>
              </w:rPr>
            </w:pPr>
            <w:r w:rsidRPr="004A1D4F">
              <w:rPr>
                <w:color w:val="auto"/>
              </w:rPr>
              <w:t>0.4</w:t>
            </w:r>
          </w:p>
        </w:tc>
        <w:tc>
          <w:tcPr>
            <w:tcW w:w="2410" w:type="dxa"/>
          </w:tcPr>
          <w:p w:rsidR="001C35B7" w:rsidRPr="004A1D4F" w:rsidRDefault="001C35B7" w:rsidP="00726F39">
            <w:pPr>
              <w:pStyle w:val="Tablecontent"/>
              <w:rPr>
                <w:color w:val="auto"/>
              </w:rPr>
            </w:pPr>
            <w:r w:rsidRPr="004A1D4F">
              <w:rPr>
                <w:color w:val="auto"/>
              </w:rPr>
              <w:t>João Vitor Teixeira</w:t>
            </w:r>
          </w:p>
        </w:tc>
        <w:tc>
          <w:tcPr>
            <w:tcW w:w="4013" w:type="dxa"/>
          </w:tcPr>
          <w:p w:rsidR="001C35B7" w:rsidRPr="004A1D4F" w:rsidRDefault="001C35B7" w:rsidP="00726F39">
            <w:pPr>
              <w:pStyle w:val="Tablecontent"/>
              <w:rPr>
                <w:color w:val="auto"/>
              </w:rPr>
            </w:pPr>
            <w:r w:rsidRPr="004A1D4F">
              <w:rPr>
                <w:color w:val="auto"/>
              </w:rPr>
              <w:t>Entrega do referencial teórico.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25/03/2020</w:t>
            </w:r>
          </w:p>
        </w:tc>
        <w:tc>
          <w:tcPr>
            <w:tcW w:w="1276" w:type="dxa"/>
          </w:tcPr>
          <w:p w:rsidR="001C35B7" w:rsidRPr="004A1D4F" w:rsidRDefault="001C35B7" w:rsidP="00726F39">
            <w:pPr>
              <w:pStyle w:val="Tablecontent"/>
              <w:rPr>
                <w:color w:val="auto"/>
              </w:rPr>
            </w:pPr>
            <w:r w:rsidRPr="004A1D4F">
              <w:rPr>
                <w:color w:val="auto"/>
              </w:rPr>
              <w:t>0.3</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Término dos requisitos funcionais.</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14/03/2020</w:t>
            </w:r>
          </w:p>
        </w:tc>
        <w:tc>
          <w:tcPr>
            <w:tcW w:w="1276" w:type="dxa"/>
          </w:tcPr>
          <w:p w:rsidR="001C35B7" w:rsidRPr="004A1D4F" w:rsidRDefault="001C35B7" w:rsidP="00726F39">
            <w:pPr>
              <w:pStyle w:val="Tablecontent"/>
              <w:rPr>
                <w:color w:val="auto"/>
              </w:rPr>
            </w:pPr>
            <w:r w:rsidRPr="004A1D4F">
              <w:rPr>
                <w:color w:val="auto"/>
              </w:rPr>
              <w:t>0.2.1</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Algumas modificações no objetivo do projeto.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11/03/2020</w:t>
            </w:r>
          </w:p>
        </w:tc>
        <w:tc>
          <w:tcPr>
            <w:tcW w:w="1276" w:type="dxa"/>
          </w:tcPr>
          <w:p w:rsidR="001C35B7" w:rsidRPr="004A1D4F" w:rsidRDefault="001C35B7" w:rsidP="00726F39">
            <w:pPr>
              <w:pStyle w:val="Tablecontent"/>
              <w:rPr>
                <w:color w:val="auto"/>
              </w:rPr>
            </w:pPr>
            <w:r w:rsidRPr="004A1D4F">
              <w:rPr>
                <w:color w:val="auto"/>
              </w:rPr>
              <w:t>0.2</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Escrita do objetivo do projeto.</w:t>
            </w:r>
          </w:p>
        </w:tc>
      </w:tr>
      <w:tr w:rsidR="001C35B7" w:rsidRPr="004A1D4F" w:rsidTr="003D6523">
        <w:tc>
          <w:tcPr>
            <w:tcW w:w="1696" w:type="dxa"/>
          </w:tcPr>
          <w:p w:rsidR="001C35B7" w:rsidRPr="004A1D4F" w:rsidRDefault="001C35B7" w:rsidP="00726F39">
            <w:pPr>
              <w:pStyle w:val="Tablecontent"/>
              <w:rPr>
                <w:color w:val="auto"/>
              </w:rPr>
            </w:pPr>
            <w:r w:rsidRPr="004A1D4F">
              <w:rPr>
                <w:color w:val="auto"/>
              </w:rPr>
              <w:t>06/03/2020</w:t>
            </w:r>
          </w:p>
        </w:tc>
        <w:tc>
          <w:tcPr>
            <w:tcW w:w="1276" w:type="dxa"/>
          </w:tcPr>
          <w:p w:rsidR="001C35B7" w:rsidRPr="004A1D4F" w:rsidRDefault="001C35B7" w:rsidP="00726F39">
            <w:pPr>
              <w:pStyle w:val="Tablecontent"/>
              <w:rPr>
                <w:color w:val="auto"/>
              </w:rPr>
            </w:pPr>
            <w:r w:rsidRPr="004A1D4F">
              <w:rPr>
                <w:color w:val="auto"/>
              </w:rPr>
              <w:t>0.1</w:t>
            </w:r>
          </w:p>
        </w:tc>
        <w:tc>
          <w:tcPr>
            <w:tcW w:w="2410" w:type="dxa"/>
          </w:tcPr>
          <w:p w:rsidR="001C35B7" w:rsidRPr="004A1D4F" w:rsidRDefault="001C35B7" w:rsidP="00726F39">
            <w:pPr>
              <w:pStyle w:val="Tablecontent"/>
              <w:rPr>
                <w:color w:val="auto"/>
              </w:rPr>
            </w:pPr>
            <w:r w:rsidRPr="004A1D4F">
              <w:rPr>
                <w:color w:val="auto"/>
              </w:rPr>
              <w:t>Mateus J. Barbosa</w:t>
            </w:r>
          </w:p>
        </w:tc>
        <w:tc>
          <w:tcPr>
            <w:tcW w:w="4013" w:type="dxa"/>
          </w:tcPr>
          <w:p w:rsidR="001C35B7" w:rsidRPr="004A1D4F" w:rsidRDefault="001C35B7" w:rsidP="00726F39">
            <w:pPr>
              <w:pStyle w:val="Tablecontent"/>
              <w:rPr>
                <w:color w:val="auto"/>
              </w:rPr>
            </w:pPr>
            <w:r w:rsidRPr="004A1D4F">
              <w:rPr>
                <w:color w:val="auto"/>
              </w:rPr>
              <w:t>Formatação inicial do documento e escrita da introdução.</w:t>
            </w:r>
          </w:p>
        </w:tc>
      </w:tr>
    </w:tbl>
    <w:p w:rsidR="00CC0610" w:rsidRPr="004A1D4F" w:rsidRDefault="00CC0610" w:rsidP="00C766BA">
      <w:pPr>
        <w:rPr>
          <w:color w:val="FF0000"/>
        </w:rPr>
      </w:pPr>
    </w:p>
    <w:p w:rsidR="00CC0610" w:rsidRPr="004A1D4F" w:rsidRDefault="00CC0610">
      <w:pPr>
        <w:spacing w:before="0" w:after="0" w:line="240" w:lineRule="auto"/>
        <w:jc w:val="left"/>
        <w:rPr>
          <w:rFonts w:eastAsiaTheme="majorEastAsia" w:cs="Times New Roman (Headings CS)"/>
          <w:b/>
          <w:caps/>
          <w:color w:val="000000" w:themeColor="text1"/>
          <w:szCs w:val="56"/>
        </w:rPr>
      </w:pPr>
      <w:r w:rsidRPr="004A1D4F">
        <w:br w:type="page"/>
      </w:r>
    </w:p>
    <w:p w:rsidR="00C766BA" w:rsidRPr="004A1D4F" w:rsidRDefault="001C35B7" w:rsidP="001C35B7">
      <w:pPr>
        <w:pStyle w:val="Title"/>
        <w:rPr>
          <w:lang w:val="pt-BR"/>
        </w:rPr>
      </w:pPr>
      <w:r w:rsidRPr="004A1D4F">
        <w:rPr>
          <w:lang w:val="pt-BR"/>
        </w:rPr>
        <w:lastRenderedPageBreak/>
        <w:t>AGRADECIMENTOS</w:t>
      </w:r>
    </w:p>
    <w:p w:rsidR="0056793C" w:rsidRPr="004A1D4F" w:rsidRDefault="0056793C" w:rsidP="0056793C"/>
    <w:p w:rsidR="001C35B7" w:rsidRPr="004A1D4F" w:rsidRDefault="001C35B7" w:rsidP="001C35B7">
      <w:pPr>
        <w:rPr>
          <w:color w:val="FF0000"/>
        </w:rPr>
      </w:pPr>
      <w:r w:rsidRPr="004A1D4F">
        <w:br w:type="page"/>
      </w:r>
    </w:p>
    <w:p w:rsidR="001C35B7" w:rsidRPr="004A1D4F" w:rsidRDefault="001C35B7" w:rsidP="001C35B7">
      <w:pPr>
        <w:pStyle w:val="Title"/>
        <w:rPr>
          <w:lang w:val="pt-BR"/>
        </w:rPr>
      </w:pPr>
      <w:r w:rsidRPr="004A1D4F">
        <w:rPr>
          <w:lang w:val="pt-BR"/>
        </w:rPr>
        <w:lastRenderedPageBreak/>
        <w:t>RESUMO</w:t>
      </w:r>
    </w:p>
    <w:p w:rsidR="001C35B7" w:rsidRPr="004A1D4F" w:rsidRDefault="001C35B7" w:rsidP="001C35B7">
      <w:pPr>
        <w:rPr>
          <w:color w:val="000000" w:themeColor="text1"/>
        </w:rPr>
      </w:pPr>
      <w:r w:rsidRPr="004A1D4F">
        <w:t xml:space="preserve">O presente documento apresenta o Etanóis, um projeto que consiste em um estudo sobre o setor de combustíveis no Brasil com o objetivo de construir uma aplicação para ajudar </w:t>
      </w:r>
      <w:r w:rsidR="002D0822" w:rsidRPr="004A1D4F">
        <w:t>a</w:t>
      </w:r>
      <w:r w:rsidRPr="004A1D4F">
        <w:t xml:space="preserve">os motoristas, tendo um motor de busca para a </w:t>
      </w:r>
      <w:r w:rsidR="002D0822" w:rsidRPr="004A1D4F">
        <w:t>entrega de postos de combustível</w:t>
      </w:r>
      <w:r w:rsidRPr="004A1D4F">
        <w:t xml:space="preserve"> disponíveis em uma determinada região, definida pelo motorista, em quilômetros, ou então em uma rota pré-definida por ele. A ordem de distribuição dos postos se dá por preferências que o motorista impõe ao início de sua experiência no aplicativo, com isso, ele </w:t>
      </w:r>
      <w:r w:rsidR="002D0822" w:rsidRPr="004A1D4F">
        <w:t>poderá encontrar</w:t>
      </w:r>
      <w:r w:rsidRPr="004A1D4F">
        <w:t xml:space="preserve"> os melhores postos de combustível para sua viagem ou abastecimento cotidiano. Etanóis também fornecerá uma aplicação para os gerentes d</w:t>
      </w:r>
      <w:r w:rsidR="002D0822" w:rsidRPr="004A1D4F">
        <w:t>os</w:t>
      </w:r>
      <w:r w:rsidRPr="004A1D4F">
        <w:t xml:space="preserve"> postos a fim de ajudar no gerenciamento do negócio. Neste projeto, aplica-se a metodologia </w:t>
      </w:r>
      <w:r w:rsidRPr="004A1D4F">
        <w:rPr>
          <w:i/>
          <w:iCs/>
        </w:rPr>
        <w:t>Scrum</w:t>
      </w:r>
      <w:r w:rsidRPr="004A1D4F">
        <w:t xml:space="preserve">, conceitos e práticas de Engenharia de </w:t>
      </w:r>
      <w:r w:rsidRPr="004A1D4F">
        <w:rPr>
          <w:i/>
          <w:iCs/>
        </w:rPr>
        <w:t>Software</w:t>
      </w:r>
      <w:r w:rsidRPr="004A1D4F">
        <w:t xml:space="preserve"> e para o desenvolvimento das aplicações utiliza</w:t>
      </w:r>
      <w:r w:rsidR="002D0822" w:rsidRPr="004A1D4F">
        <w:rPr>
          <w:color w:val="000000" w:themeColor="text1"/>
        </w:rPr>
        <w:t>m</w:t>
      </w:r>
      <w:r w:rsidRPr="004A1D4F">
        <w:t xml:space="preserve">-se </w:t>
      </w:r>
      <w:r w:rsidRPr="004A1D4F">
        <w:rPr>
          <w:i/>
          <w:iCs/>
        </w:rPr>
        <w:t>Angular 9</w:t>
      </w:r>
      <w:r w:rsidRPr="004A1D4F">
        <w:t xml:space="preserve">, </w:t>
      </w:r>
      <w:r w:rsidRPr="004A1D4F">
        <w:rPr>
          <w:i/>
          <w:iCs/>
        </w:rPr>
        <w:t>Flutter</w:t>
      </w:r>
      <w:r w:rsidRPr="004A1D4F">
        <w:t xml:space="preserve"> e </w:t>
      </w:r>
      <w:r w:rsidRPr="004A1D4F">
        <w:rPr>
          <w:i/>
          <w:iCs/>
        </w:rPr>
        <w:t>Node.js</w:t>
      </w:r>
      <w:r w:rsidRPr="004A1D4F">
        <w:t xml:space="preserve">.  </w:t>
      </w:r>
      <w:r w:rsidR="008450C2" w:rsidRPr="004A1D4F">
        <w:t>Para</w:t>
      </w:r>
      <w:r w:rsidRPr="004A1D4F">
        <w:t xml:space="preserve"> oferecer a melhor experiência ao usuário e construir um sistema que atenda às suas necessidades, entrevistas com consumidores e pesquisas de campo em postos de combustíveis foram realizadas.</w:t>
      </w:r>
      <w:r w:rsidR="008450C2" w:rsidRPr="004A1D4F">
        <w:rPr>
          <w:color w:val="00B050"/>
        </w:rPr>
        <w:t xml:space="preserve"> </w:t>
      </w:r>
      <w:r w:rsidR="008450C2" w:rsidRPr="004A1D4F">
        <w:rPr>
          <w:color w:val="000000" w:themeColor="text1"/>
        </w:rPr>
        <w:t>Os resultad</w:t>
      </w:r>
      <w:r w:rsidR="00E24461" w:rsidRPr="004A1D4F">
        <w:rPr>
          <w:color w:val="000000" w:themeColor="text1"/>
        </w:rPr>
        <w:t>os alcançados com o projeto são</w:t>
      </w:r>
      <w:r w:rsidR="0056793C" w:rsidRPr="004A1D4F">
        <w:rPr>
          <w:color w:val="000000" w:themeColor="text1"/>
        </w:rPr>
        <w:t xml:space="preserve"> estudos aprofundados sobre o combustível no Brasil e a necessidades real de interessados deste ramo. Além disso, foram desenvolvidas uma aplicação </w:t>
      </w:r>
      <w:r w:rsidR="00C55761" w:rsidRPr="004A1D4F">
        <w:rPr>
          <w:i/>
          <w:iCs/>
          <w:color w:val="000000" w:themeColor="text1"/>
        </w:rPr>
        <w:t>móbile</w:t>
      </w:r>
      <w:r w:rsidR="00C55761" w:rsidRPr="004A1D4F">
        <w:rPr>
          <w:color w:val="000000" w:themeColor="text1"/>
        </w:rPr>
        <w:t xml:space="preserve"> e uma </w:t>
      </w:r>
      <w:r w:rsidR="0056793C" w:rsidRPr="004A1D4F">
        <w:rPr>
          <w:i/>
          <w:iCs/>
          <w:color w:val="000000" w:themeColor="text1"/>
        </w:rPr>
        <w:t>web</w:t>
      </w:r>
      <w:r w:rsidR="00C55761" w:rsidRPr="004A1D4F">
        <w:rPr>
          <w:color w:val="000000" w:themeColor="text1"/>
        </w:rPr>
        <w:t xml:space="preserve"> para atender ao público-alvo do projeto.</w:t>
      </w:r>
    </w:p>
    <w:p w:rsidR="001C35B7" w:rsidRPr="004A1D4F" w:rsidRDefault="001C35B7" w:rsidP="001C35B7">
      <w:r w:rsidRPr="004A1D4F">
        <w:rPr>
          <w:b/>
          <w:bCs/>
        </w:rPr>
        <w:t>Palavras-chave:</w:t>
      </w:r>
      <w:r w:rsidRPr="004A1D4F">
        <w:t xml:space="preserve"> Abastecimento de combustível no Brasil. Aplicativo de </w:t>
      </w:r>
      <w:r w:rsidRPr="004A1D4F">
        <w:rPr>
          <w:i/>
          <w:iCs/>
        </w:rPr>
        <w:t>software</w:t>
      </w:r>
      <w:r w:rsidRPr="004A1D4F">
        <w:t xml:space="preserve">. Gerenciamento. </w:t>
      </w:r>
      <w:r w:rsidRPr="004A1D4F">
        <w:rPr>
          <w:i/>
          <w:iCs/>
        </w:rPr>
        <w:t>Flutter</w:t>
      </w:r>
      <w:r w:rsidRPr="004A1D4F">
        <w:t xml:space="preserve">. </w:t>
      </w:r>
      <w:r w:rsidRPr="004A1D4F">
        <w:rPr>
          <w:i/>
          <w:iCs/>
          <w:color w:val="000000" w:themeColor="text1"/>
        </w:rPr>
        <w:t>Node</w:t>
      </w:r>
      <w:r w:rsidR="00083AC8" w:rsidRPr="004A1D4F">
        <w:rPr>
          <w:i/>
          <w:iCs/>
          <w:color w:val="000000" w:themeColor="text1"/>
        </w:rPr>
        <w:t>.js</w:t>
      </w:r>
      <w:r w:rsidRPr="004A1D4F">
        <w:t xml:space="preserve">. </w:t>
      </w:r>
      <w:r w:rsidRPr="004A1D4F">
        <w:rPr>
          <w:i/>
          <w:iCs/>
        </w:rPr>
        <w:t>Angular</w:t>
      </w:r>
      <w:r w:rsidRPr="004A1D4F">
        <w:t xml:space="preserve">. </w:t>
      </w:r>
      <w:r w:rsidRPr="004A1D4F">
        <w:rPr>
          <w:i/>
          <w:iCs/>
        </w:rPr>
        <w:t>Scrum</w:t>
      </w:r>
      <w:r w:rsidRPr="004A1D4F">
        <w:t>. Sistemas de Informação.</w:t>
      </w:r>
    </w:p>
    <w:p w:rsidR="001C35B7" w:rsidRPr="004A1D4F" w:rsidRDefault="001C35B7" w:rsidP="001C35B7">
      <w:r w:rsidRPr="004A1D4F">
        <w:br w:type="page"/>
      </w:r>
    </w:p>
    <w:p w:rsidR="001C35B7" w:rsidRPr="004A1D4F" w:rsidRDefault="00D60BA8" w:rsidP="00D60BA8">
      <w:pPr>
        <w:pStyle w:val="Title"/>
        <w:rPr>
          <w:lang w:val="pt-BR"/>
        </w:rPr>
      </w:pPr>
      <w:r w:rsidRPr="004A1D4F">
        <w:rPr>
          <w:lang w:val="pt-BR"/>
        </w:rPr>
        <w:lastRenderedPageBreak/>
        <w:t>LISTA DE FUGURAS</w:t>
      </w:r>
    </w:p>
    <w:p w:rsidR="00392A5C" w:rsidRPr="004A1D4F" w:rsidRDefault="00586BED">
      <w:pPr>
        <w:pStyle w:val="TableofFigures"/>
        <w:tabs>
          <w:tab w:val="right" w:leader="dot" w:pos="9395"/>
        </w:tabs>
        <w:rPr>
          <w:rFonts w:asciiTheme="minorHAnsi" w:eastAsiaTheme="minorEastAsia" w:hAnsiTheme="minorHAnsi"/>
          <w:noProof/>
        </w:rPr>
      </w:pPr>
      <w:r w:rsidRPr="004A1D4F">
        <w:fldChar w:fldCharType="begin"/>
      </w:r>
      <w:r w:rsidR="00A6540B" w:rsidRPr="004A1D4F">
        <w:instrText xml:space="preserve"> TOC \h \z \c "Figura" </w:instrText>
      </w:r>
      <w:r w:rsidRPr="004A1D4F">
        <w:fldChar w:fldCharType="separate"/>
      </w:r>
      <w:hyperlink w:anchor="_Toc51709904" w:history="1">
        <w:r w:rsidR="00392A5C" w:rsidRPr="004A1D4F">
          <w:rPr>
            <w:rStyle w:val="Hyperlink"/>
            <w:noProof/>
          </w:rPr>
          <w:t xml:space="preserve">FIGURA 01 - Listagem de postos de combustível disponíveis próximos a localização do usuário no </w:t>
        </w:r>
        <w:r w:rsidR="00392A5C" w:rsidRPr="004A1D4F">
          <w:rPr>
            <w:rStyle w:val="Hyperlink"/>
            <w:i/>
            <w:noProof/>
          </w:rPr>
          <w:t>Waze</w:t>
        </w:r>
        <w:r w:rsidR="00392A5C" w:rsidRPr="004A1D4F">
          <w:rPr>
            <w:noProof/>
            <w:webHidden/>
          </w:rPr>
          <w:tab/>
        </w:r>
        <w:r w:rsidRPr="004A1D4F">
          <w:rPr>
            <w:noProof/>
            <w:webHidden/>
          </w:rPr>
          <w:fldChar w:fldCharType="begin"/>
        </w:r>
        <w:r w:rsidR="00392A5C" w:rsidRPr="004A1D4F">
          <w:rPr>
            <w:noProof/>
            <w:webHidden/>
          </w:rPr>
          <w:instrText xml:space="preserve"> PAGEREF _Toc51709904 \h </w:instrText>
        </w:r>
        <w:r w:rsidRPr="004A1D4F">
          <w:rPr>
            <w:noProof/>
            <w:webHidden/>
          </w:rPr>
        </w:r>
        <w:r w:rsidRPr="004A1D4F">
          <w:rPr>
            <w:noProof/>
            <w:webHidden/>
          </w:rPr>
          <w:fldChar w:fldCharType="separate"/>
        </w:r>
        <w:r w:rsidR="00392A5C" w:rsidRPr="004A1D4F">
          <w:rPr>
            <w:noProof/>
            <w:webHidden/>
          </w:rPr>
          <w:t>27</w:t>
        </w:r>
        <w:r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05" w:history="1">
        <w:r w:rsidR="00392A5C" w:rsidRPr="004A1D4F">
          <w:rPr>
            <w:rStyle w:val="Hyperlink"/>
            <w:noProof/>
          </w:rPr>
          <w:t xml:space="preserve">FIGURA 02 - Informações adicionais sobre um posto de combustível selecionado na listagem do </w:t>
        </w:r>
        <w:r w:rsidR="00392A5C" w:rsidRPr="004A1D4F">
          <w:rPr>
            <w:rStyle w:val="Hyperlink"/>
            <w:i/>
            <w:noProof/>
          </w:rPr>
          <w:t>Waze</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_Toc51709905 \h </w:instrText>
        </w:r>
        <w:r w:rsidR="00586BED" w:rsidRPr="004A1D4F">
          <w:rPr>
            <w:noProof/>
            <w:webHidden/>
          </w:rPr>
        </w:r>
        <w:r w:rsidR="00586BED" w:rsidRPr="004A1D4F">
          <w:rPr>
            <w:noProof/>
            <w:webHidden/>
          </w:rPr>
          <w:fldChar w:fldCharType="separate"/>
        </w:r>
        <w:r w:rsidR="00392A5C" w:rsidRPr="004A1D4F">
          <w:rPr>
            <w:noProof/>
            <w:webHidden/>
          </w:rPr>
          <w:t>28</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06" w:history="1">
        <w:r w:rsidR="00392A5C" w:rsidRPr="004A1D4F">
          <w:rPr>
            <w:rStyle w:val="Hyperlink"/>
            <w:noProof/>
          </w:rPr>
          <w:t xml:space="preserve">FIGURA 03 - Recurso de edição do posto de combustível no </w:t>
        </w:r>
        <w:r w:rsidR="00392A5C" w:rsidRPr="004A1D4F">
          <w:rPr>
            <w:rStyle w:val="Hyperlink"/>
            <w:i/>
            <w:noProof/>
          </w:rPr>
          <w:t>Waze</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_Toc51709906 \h </w:instrText>
        </w:r>
        <w:r w:rsidR="00586BED" w:rsidRPr="004A1D4F">
          <w:rPr>
            <w:noProof/>
            <w:webHidden/>
          </w:rPr>
        </w:r>
        <w:r w:rsidR="00586BED" w:rsidRPr="004A1D4F">
          <w:rPr>
            <w:noProof/>
            <w:webHidden/>
          </w:rPr>
          <w:fldChar w:fldCharType="separate"/>
        </w:r>
        <w:r w:rsidR="00392A5C" w:rsidRPr="004A1D4F">
          <w:rPr>
            <w:noProof/>
            <w:webHidden/>
          </w:rPr>
          <w:t>29</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07" w:history="1">
        <w:r w:rsidR="00392A5C" w:rsidRPr="004A1D4F">
          <w:rPr>
            <w:rStyle w:val="Hyperlink"/>
            <w:noProof/>
          </w:rPr>
          <w:t xml:space="preserve">FIGURA 04 - Telas do </w:t>
        </w:r>
        <w:r w:rsidR="00392A5C" w:rsidRPr="004A1D4F">
          <w:rPr>
            <w:rStyle w:val="Hyperlink"/>
            <w:i/>
            <w:noProof/>
          </w:rPr>
          <w:t>Petroshow</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_Toc51709907 \h </w:instrText>
        </w:r>
        <w:r w:rsidR="00586BED" w:rsidRPr="004A1D4F">
          <w:rPr>
            <w:noProof/>
            <w:webHidden/>
          </w:rPr>
        </w:r>
        <w:r w:rsidR="00586BED" w:rsidRPr="004A1D4F">
          <w:rPr>
            <w:noProof/>
            <w:webHidden/>
          </w:rPr>
          <w:fldChar w:fldCharType="separate"/>
        </w:r>
        <w:r w:rsidR="00392A5C" w:rsidRPr="004A1D4F">
          <w:rPr>
            <w:noProof/>
            <w:webHidden/>
          </w:rPr>
          <w:t>30</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08" w:history="1">
        <w:r w:rsidR="00392A5C" w:rsidRPr="004A1D4F">
          <w:rPr>
            <w:rStyle w:val="Hyperlink"/>
            <w:noProof/>
          </w:rPr>
          <w:t>FIGURA 05 - Variação do preço por litro da gasolina comum em Santa Rita do Sapucaí-MG entre 06/01/2020 e 06/03/2020</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_Toc51709908 \h </w:instrText>
        </w:r>
        <w:r w:rsidR="00586BED" w:rsidRPr="004A1D4F">
          <w:rPr>
            <w:noProof/>
            <w:webHidden/>
          </w:rPr>
        </w:r>
        <w:r w:rsidR="00586BED" w:rsidRPr="004A1D4F">
          <w:rPr>
            <w:noProof/>
            <w:webHidden/>
          </w:rPr>
          <w:fldChar w:fldCharType="separate"/>
        </w:r>
        <w:r w:rsidR="00392A5C" w:rsidRPr="004A1D4F">
          <w:rPr>
            <w:noProof/>
            <w:webHidden/>
          </w:rPr>
          <w:t>32</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09" w:history="1">
        <w:r w:rsidR="00392A5C" w:rsidRPr="004A1D4F">
          <w:rPr>
            <w:rStyle w:val="Hyperlink"/>
            <w:noProof/>
          </w:rPr>
          <w:t>FIGURA 06 - Variação do preço por litro da gasolina comum em Santa Rita do Sapucaí-MG entre 06/01/2020 e 06/03/2020</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_Toc51709909 \h </w:instrText>
        </w:r>
        <w:r w:rsidR="00586BED" w:rsidRPr="004A1D4F">
          <w:rPr>
            <w:noProof/>
            <w:webHidden/>
          </w:rPr>
        </w:r>
        <w:r w:rsidR="00586BED" w:rsidRPr="004A1D4F">
          <w:rPr>
            <w:noProof/>
            <w:webHidden/>
          </w:rPr>
          <w:fldChar w:fldCharType="separate"/>
        </w:r>
        <w:r w:rsidR="00392A5C" w:rsidRPr="004A1D4F">
          <w:rPr>
            <w:noProof/>
            <w:webHidden/>
          </w:rPr>
          <w:t>34</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0" w:history="1">
        <w:r w:rsidR="00392A5C" w:rsidRPr="004A1D4F">
          <w:rPr>
            <w:rStyle w:val="Hyperlink"/>
            <w:noProof/>
          </w:rPr>
          <w:t xml:space="preserve">FIGURA 07 - Fluxo do processo </w:t>
        </w:r>
        <w:r w:rsidR="00392A5C" w:rsidRPr="004A1D4F">
          <w:rPr>
            <w:rStyle w:val="Hyperlink"/>
            <w:i/>
            <w:noProof/>
          </w:rPr>
          <w:t>Scrum</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_Toc51709910 \h </w:instrText>
        </w:r>
        <w:r w:rsidR="00586BED" w:rsidRPr="004A1D4F">
          <w:rPr>
            <w:noProof/>
            <w:webHidden/>
          </w:rPr>
        </w:r>
        <w:r w:rsidR="00586BED" w:rsidRPr="004A1D4F">
          <w:rPr>
            <w:noProof/>
            <w:webHidden/>
          </w:rPr>
          <w:fldChar w:fldCharType="separate"/>
        </w:r>
        <w:r w:rsidR="00392A5C" w:rsidRPr="004A1D4F">
          <w:rPr>
            <w:noProof/>
            <w:webHidden/>
          </w:rPr>
          <w:t>51</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1" w:history="1">
        <w:r w:rsidR="00392A5C" w:rsidRPr="004A1D4F">
          <w:rPr>
            <w:rStyle w:val="Hyperlink"/>
            <w:noProof/>
          </w:rPr>
          <w:t xml:space="preserve">FIGURA 08 - Imagem do </w:t>
        </w:r>
        <w:r w:rsidR="00392A5C" w:rsidRPr="004A1D4F">
          <w:rPr>
            <w:rStyle w:val="Hyperlink"/>
            <w:i/>
            <w:noProof/>
          </w:rPr>
          <w:t>Trello</w:t>
        </w:r>
        <w:r w:rsidR="00392A5C" w:rsidRPr="004A1D4F">
          <w:rPr>
            <w:rStyle w:val="Hyperlink"/>
            <w:noProof/>
          </w:rPr>
          <w:t xml:space="preserve"> organizado de acordo com o </w:t>
        </w:r>
        <w:r w:rsidR="00392A5C" w:rsidRPr="004A1D4F">
          <w:rPr>
            <w:rStyle w:val="Hyperlink"/>
            <w:i/>
            <w:noProof/>
          </w:rPr>
          <w:t>framework Scrum</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_Toc51709911 \h </w:instrText>
        </w:r>
        <w:r w:rsidR="00586BED" w:rsidRPr="004A1D4F">
          <w:rPr>
            <w:noProof/>
            <w:webHidden/>
          </w:rPr>
        </w:r>
        <w:r w:rsidR="00586BED" w:rsidRPr="004A1D4F">
          <w:rPr>
            <w:noProof/>
            <w:webHidden/>
          </w:rPr>
          <w:fldChar w:fldCharType="separate"/>
        </w:r>
        <w:r w:rsidR="00392A5C" w:rsidRPr="004A1D4F">
          <w:rPr>
            <w:noProof/>
            <w:webHidden/>
          </w:rPr>
          <w:t>52</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2" w:history="1">
        <w:r w:rsidR="00392A5C" w:rsidRPr="004A1D4F">
          <w:rPr>
            <w:rStyle w:val="Hyperlink"/>
            <w:noProof/>
          </w:rPr>
          <w:t xml:space="preserve">FIGURA 09 - Página do </w:t>
        </w:r>
        <w:r w:rsidR="00392A5C" w:rsidRPr="004A1D4F">
          <w:rPr>
            <w:rStyle w:val="Hyperlink"/>
            <w:i/>
            <w:noProof/>
          </w:rPr>
          <w:t>Github</w:t>
        </w:r>
        <w:r w:rsidR="00392A5C" w:rsidRPr="004A1D4F">
          <w:rPr>
            <w:rStyle w:val="Hyperlink"/>
            <w:noProof/>
          </w:rPr>
          <w:t xml:space="preserve"> referente à documentação do projeto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_Toc51709912 \h </w:instrText>
        </w:r>
        <w:r w:rsidR="00586BED" w:rsidRPr="004A1D4F">
          <w:rPr>
            <w:noProof/>
            <w:webHidden/>
          </w:rPr>
        </w:r>
        <w:r w:rsidR="00586BED" w:rsidRPr="004A1D4F">
          <w:rPr>
            <w:noProof/>
            <w:webHidden/>
          </w:rPr>
          <w:fldChar w:fldCharType="separate"/>
        </w:r>
        <w:r w:rsidR="00392A5C" w:rsidRPr="004A1D4F">
          <w:rPr>
            <w:noProof/>
            <w:webHidden/>
          </w:rPr>
          <w:t>56</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3" w:history="1">
        <w:r w:rsidR="00392A5C" w:rsidRPr="004A1D4F">
          <w:rPr>
            <w:rStyle w:val="Hyperlink"/>
            <w:noProof/>
          </w:rPr>
          <w:t xml:space="preserve">FIGURA 10 - Página do </w:t>
        </w:r>
        <w:r w:rsidR="00392A5C" w:rsidRPr="004A1D4F">
          <w:rPr>
            <w:rStyle w:val="Hyperlink"/>
            <w:i/>
            <w:noProof/>
          </w:rPr>
          <w:t>Github</w:t>
        </w:r>
        <w:r w:rsidR="00392A5C" w:rsidRPr="004A1D4F">
          <w:rPr>
            <w:rStyle w:val="Hyperlink"/>
            <w:noProof/>
          </w:rPr>
          <w:t xml:space="preserve"> referente ao projeto </w:t>
        </w:r>
        <w:r w:rsidR="00392A5C" w:rsidRPr="004A1D4F">
          <w:rPr>
            <w:rStyle w:val="Hyperlink"/>
            <w:i/>
            <w:noProof/>
          </w:rPr>
          <w:t>web</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_Toc51709913 \h </w:instrText>
        </w:r>
        <w:r w:rsidR="00586BED" w:rsidRPr="004A1D4F">
          <w:rPr>
            <w:noProof/>
            <w:webHidden/>
          </w:rPr>
        </w:r>
        <w:r w:rsidR="00586BED" w:rsidRPr="004A1D4F">
          <w:rPr>
            <w:noProof/>
            <w:webHidden/>
          </w:rPr>
          <w:fldChar w:fldCharType="separate"/>
        </w:r>
        <w:r w:rsidR="00392A5C" w:rsidRPr="004A1D4F">
          <w:rPr>
            <w:noProof/>
            <w:webHidden/>
          </w:rPr>
          <w:t>56</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4" w:history="1">
        <w:r w:rsidR="00392A5C" w:rsidRPr="004A1D4F">
          <w:rPr>
            <w:rStyle w:val="Hyperlink"/>
            <w:noProof/>
          </w:rPr>
          <w:t xml:space="preserve">FIGURA 11 - Página do </w:t>
        </w:r>
        <w:r w:rsidR="00392A5C" w:rsidRPr="004A1D4F">
          <w:rPr>
            <w:rStyle w:val="Hyperlink"/>
            <w:i/>
            <w:noProof/>
          </w:rPr>
          <w:t>Github</w:t>
        </w:r>
        <w:r w:rsidR="00392A5C" w:rsidRPr="004A1D4F">
          <w:rPr>
            <w:rStyle w:val="Hyperlink"/>
            <w:noProof/>
          </w:rPr>
          <w:t xml:space="preserve"> referente ao projeto </w:t>
        </w:r>
        <w:r w:rsidR="00392A5C" w:rsidRPr="004A1D4F">
          <w:rPr>
            <w:rStyle w:val="Hyperlink"/>
            <w:i/>
            <w:noProof/>
          </w:rPr>
          <w:t>mobile</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_Toc51709914 \h </w:instrText>
        </w:r>
        <w:r w:rsidR="00586BED" w:rsidRPr="004A1D4F">
          <w:rPr>
            <w:noProof/>
            <w:webHidden/>
          </w:rPr>
        </w:r>
        <w:r w:rsidR="00586BED" w:rsidRPr="004A1D4F">
          <w:rPr>
            <w:noProof/>
            <w:webHidden/>
          </w:rPr>
          <w:fldChar w:fldCharType="separate"/>
        </w:r>
        <w:r w:rsidR="00392A5C" w:rsidRPr="004A1D4F">
          <w:rPr>
            <w:noProof/>
            <w:webHidden/>
          </w:rPr>
          <w:t>57</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5" w:history="1">
        <w:r w:rsidR="00392A5C" w:rsidRPr="004A1D4F">
          <w:rPr>
            <w:rStyle w:val="Hyperlink"/>
            <w:noProof/>
          </w:rPr>
          <w:t xml:space="preserve">FIGURA 12 - Página do </w:t>
        </w:r>
        <w:r w:rsidR="00392A5C" w:rsidRPr="004A1D4F">
          <w:rPr>
            <w:rStyle w:val="Hyperlink"/>
            <w:i/>
            <w:noProof/>
          </w:rPr>
          <w:t>Github</w:t>
        </w:r>
        <w:r w:rsidR="00392A5C" w:rsidRPr="004A1D4F">
          <w:rPr>
            <w:rStyle w:val="Hyperlink"/>
            <w:noProof/>
          </w:rPr>
          <w:t xml:space="preserve"> referente ao projeto </w:t>
        </w:r>
        <w:r w:rsidR="00392A5C" w:rsidRPr="004A1D4F">
          <w:rPr>
            <w:rStyle w:val="Hyperlink"/>
            <w:i/>
            <w:noProof/>
          </w:rPr>
          <w:t>back-end</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_Toc51709915 \h </w:instrText>
        </w:r>
        <w:r w:rsidR="00586BED" w:rsidRPr="004A1D4F">
          <w:rPr>
            <w:noProof/>
            <w:webHidden/>
          </w:rPr>
        </w:r>
        <w:r w:rsidR="00586BED" w:rsidRPr="004A1D4F">
          <w:rPr>
            <w:noProof/>
            <w:webHidden/>
          </w:rPr>
          <w:fldChar w:fldCharType="separate"/>
        </w:r>
        <w:r w:rsidR="00392A5C" w:rsidRPr="004A1D4F">
          <w:rPr>
            <w:noProof/>
            <w:webHidden/>
          </w:rPr>
          <w:t>58</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6" w:history="1">
        <w:r w:rsidR="00392A5C" w:rsidRPr="004A1D4F">
          <w:rPr>
            <w:rStyle w:val="Hyperlink"/>
            <w:noProof/>
          </w:rPr>
          <w:t>FIGURA 13 - Logo do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_Toc51709916 \h </w:instrText>
        </w:r>
        <w:r w:rsidR="00586BED" w:rsidRPr="004A1D4F">
          <w:rPr>
            <w:noProof/>
            <w:webHidden/>
          </w:rPr>
        </w:r>
        <w:r w:rsidR="00586BED" w:rsidRPr="004A1D4F">
          <w:rPr>
            <w:noProof/>
            <w:webHidden/>
          </w:rPr>
          <w:fldChar w:fldCharType="separate"/>
        </w:r>
        <w:r w:rsidR="00392A5C" w:rsidRPr="004A1D4F">
          <w:rPr>
            <w:noProof/>
            <w:webHidden/>
          </w:rPr>
          <w:t>106</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7" w:history="1">
        <w:r w:rsidR="00392A5C" w:rsidRPr="004A1D4F">
          <w:rPr>
            <w:rStyle w:val="Hyperlink"/>
            <w:noProof/>
          </w:rPr>
          <w:t xml:space="preserve">FIGURA 14 - Tela inicial do </w:t>
        </w:r>
        <w:r w:rsidR="00392A5C" w:rsidRPr="004A1D4F">
          <w:rPr>
            <w:rStyle w:val="Hyperlink"/>
            <w:i/>
            <w:noProof/>
          </w:rPr>
          <w:t>website</w:t>
        </w:r>
        <w:r w:rsidR="00392A5C" w:rsidRPr="004A1D4F">
          <w:rPr>
            <w:rStyle w:val="Hyperlink"/>
            <w:noProof/>
          </w:rPr>
          <w:t xml:space="preserve">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_Toc51709917 \h </w:instrText>
        </w:r>
        <w:r w:rsidR="00586BED" w:rsidRPr="004A1D4F">
          <w:rPr>
            <w:noProof/>
            <w:webHidden/>
          </w:rPr>
        </w:r>
        <w:r w:rsidR="00586BED" w:rsidRPr="004A1D4F">
          <w:rPr>
            <w:noProof/>
            <w:webHidden/>
          </w:rPr>
          <w:fldChar w:fldCharType="separate"/>
        </w:r>
        <w:r w:rsidR="00392A5C" w:rsidRPr="004A1D4F">
          <w:rPr>
            <w:noProof/>
            <w:webHidden/>
          </w:rPr>
          <w:t>106</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8" w:history="1">
        <w:r w:rsidR="00392A5C" w:rsidRPr="004A1D4F">
          <w:rPr>
            <w:rStyle w:val="Hyperlink"/>
            <w:noProof/>
          </w:rPr>
          <w:t>FIGURA 15 - Lista de postos de combustível no radar</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_Toc51709918 \h </w:instrText>
        </w:r>
        <w:r w:rsidR="00586BED" w:rsidRPr="004A1D4F">
          <w:rPr>
            <w:noProof/>
            <w:webHidden/>
          </w:rPr>
        </w:r>
        <w:r w:rsidR="00586BED" w:rsidRPr="004A1D4F">
          <w:rPr>
            <w:noProof/>
            <w:webHidden/>
          </w:rPr>
          <w:fldChar w:fldCharType="separate"/>
        </w:r>
        <w:r w:rsidR="00392A5C" w:rsidRPr="004A1D4F">
          <w:rPr>
            <w:noProof/>
            <w:webHidden/>
          </w:rPr>
          <w:t>107</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19" w:history="1">
        <w:r w:rsidR="00392A5C" w:rsidRPr="004A1D4F">
          <w:rPr>
            <w:rStyle w:val="Hyperlink"/>
            <w:noProof/>
          </w:rPr>
          <w:t>FIGURA 16 - Representação do mapa digital e do radar</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_Toc51709919 \h </w:instrText>
        </w:r>
        <w:r w:rsidR="00586BED" w:rsidRPr="004A1D4F">
          <w:rPr>
            <w:noProof/>
            <w:webHidden/>
          </w:rPr>
        </w:r>
        <w:r w:rsidR="00586BED" w:rsidRPr="004A1D4F">
          <w:rPr>
            <w:noProof/>
            <w:webHidden/>
          </w:rPr>
          <w:fldChar w:fldCharType="separate"/>
        </w:r>
        <w:r w:rsidR="00392A5C" w:rsidRPr="004A1D4F">
          <w:rPr>
            <w:noProof/>
            <w:webHidden/>
          </w:rPr>
          <w:t>108</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0" w:history="1">
        <w:r w:rsidR="00392A5C" w:rsidRPr="004A1D4F">
          <w:rPr>
            <w:rStyle w:val="Hyperlink"/>
            <w:noProof/>
          </w:rPr>
          <w:t>FIGURA 17 - Ícone do radar na tela principal</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_Toc51709920 \h </w:instrText>
        </w:r>
        <w:r w:rsidR="00586BED" w:rsidRPr="004A1D4F">
          <w:rPr>
            <w:noProof/>
            <w:webHidden/>
          </w:rPr>
        </w:r>
        <w:r w:rsidR="00586BED" w:rsidRPr="004A1D4F">
          <w:rPr>
            <w:noProof/>
            <w:webHidden/>
          </w:rPr>
          <w:fldChar w:fldCharType="separate"/>
        </w:r>
        <w:r w:rsidR="00392A5C" w:rsidRPr="004A1D4F">
          <w:rPr>
            <w:noProof/>
            <w:webHidden/>
          </w:rPr>
          <w:t>109</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1" w:history="1">
        <w:r w:rsidR="00392A5C" w:rsidRPr="004A1D4F">
          <w:rPr>
            <w:rStyle w:val="Hyperlink"/>
            <w:noProof/>
          </w:rPr>
          <w:t>FIGURA 18 - Ações disponíveis ao selecionar um posto de combustível no radar</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_Toc51709921 \h </w:instrText>
        </w:r>
        <w:r w:rsidR="00586BED" w:rsidRPr="004A1D4F">
          <w:rPr>
            <w:noProof/>
            <w:webHidden/>
          </w:rPr>
        </w:r>
        <w:r w:rsidR="00586BED" w:rsidRPr="004A1D4F">
          <w:rPr>
            <w:noProof/>
            <w:webHidden/>
          </w:rPr>
          <w:fldChar w:fldCharType="separate"/>
        </w:r>
        <w:r w:rsidR="00392A5C" w:rsidRPr="004A1D4F">
          <w:rPr>
            <w:noProof/>
            <w:webHidden/>
          </w:rPr>
          <w:t>110</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2" w:history="1">
        <w:r w:rsidR="00392A5C" w:rsidRPr="004A1D4F">
          <w:rPr>
            <w:rStyle w:val="Hyperlink"/>
            <w:noProof/>
          </w:rPr>
          <w:t>FIGURA 19 - Tela de filtros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_Toc51709922 \h </w:instrText>
        </w:r>
        <w:r w:rsidR="00586BED" w:rsidRPr="004A1D4F">
          <w:rPr>
            <w:noProof/>
            <w:webHidden/>
          </w:rPr>
        </w:r>
        <w:r w:rsidR="00586BED" w:rsidRPr="004A1D4F">
          <w:rPr>
            <w:noProof/>
            <w:webHidden/>
          </w:rPr>
          <w:fldChar w:fldCharType="separate"/>
        </w:r>
        <w:r w:rsidR="00392A5C" w:rsidRPr="004A1D4F">
          <w:rPr>
            <w:noProof/>
            <w:webHidden/>
          </w:rPr>
          <w:t>111</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3" w:history="1">
        <w:r w:rsidR="00392A5C" w:rsidRPr="004A1D4F">
          <w:rPr>
            <w:rStyle w:val="Hyperlink"/>
            <w:noProof/>
          </w:rPr>
          <w:t>FIGURA 20 - Tela de edição do perfil</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_Toc51709923 \h </w:instrText>
        </w:r>
        <w:r w:rsidR="00586BED" w:rsidRPr="004A1D4F">
          <w:rPr>
            <w:noProof/>
            <w:webHidden/>
          </w:rPr>
        </w:r>
        <w:r w:rsidR="00586BED" w:rsidRPr="004A1D4F">
          <w:rPr>
            <w:noProof/>
            <w:webHidden/>
          </w:rPr>
          <w:fldChar w:fldCharType="separate"/>
        </w:r>
        <w:r w:rsidR="00392A5C" w:rsidRPr="004A1D4F">
          <w:rPr>
            <w:noProof/>
            <w:webHidden/>
          </w:rPr>
          <w:t>112</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4" w:history="1">
        <w:r w:rsidR="00392A5C" w:rsidRPr="004A1D4F">
          <w:rPr>
            <w:rStyle w:val="Hyperlink"/>
            <w:noProof/>
          </w:rPr>
          <w:t xml:space="preserve">FIGURA 21 - </w:t>
        </w:r>
        <w:r w:rsidR="00392A5C" w:rsidRPr="004A1D4F">
          <w:rPr>
            <w:rStyle w:val="Hyperlink"/>
            <w:i/>
            <w:noProof/>
          </w:rPr>
          <w:t>Chatbot</w:t>
        </w:r>
        <w:r w:rsidR="00392A5C" w:rsidRPr="004A1D4F">
          <w:rPr>
            <w:rStyle w:val="Hyperlink"/>
            <w:noProof/>
          </w:rPr>
          <w:t xml:space="preserve"> informando o usuário que ele inseriu um dado incorreto</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_Toc51709924 \h </w:instrText>
        </w:r>
        <w:r w:rsidR="00586BED" w:rsidRPr="004A1D4F">
          <w:rPr>
            <w:noProof/>
            <w:webHidden/>
          </w:rPr>
        </w:r>
        <w:r w:rsidR="00586BED" w:rsidRPr="004A1D4F">
          <w:rPr>
            <w:noProof/>
            <w:webHidden/>
          </w:rPr>
          <w:fldChar w:fldCharType="separate"/>
        </w:r>
        <w:r w:rsidR="00392A5C" w:rsidRPr="004A1D4F">
          <w:rPr>
            <w:noProof/>
            <w:webHidden/>
          </w:rPr>
          <w:t>114</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5" w:history="1">
        <w:r w:rsidR="00392A5C" w:rsidRPr="004A1D4F">
          <w:rPr>
            <w:rStyle w:val="Hyperlink"/>
            <w:noProof/>
          </w:rPr>
          <w:t>FIGURA 22 - Representação do Sistema Distribuído construído para o Etanóis</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_Toc51709925 \h </w:instrText>
        </w:r>
        <w:r w:rsidR="00586BED" w:rsidRPr="004A1D4F">
          <w:rPr>
            <w:noProof/>
            <w:webHidden/>
          </w:rPr>
        </w:r>
        <w:r w:rsidR="00586BED" w:rsidRPr="004A1D4F">
          <w:rPr>
            <w:noProof/>
            <w:webHidden/>
          </w:rPr>
          <w:fldChar w:fldCharType="separate"/>
        </w:r>
        <w:r w:rsidR="00392A5C" w:rsidRPr="004A1D4F">
          <w:rPr>
            <w:noProof/>
            <w:webHidden/>
          </w:rPr>
          <w:t>119</w:t>
        </w:r>
        <w:r w:rsidR="00586BED" w:rsidRPr="004A1D4F">
          <w:rPr>
            <w:noProof/>
            <w:webHidden/>
          </w:rPr>
          <w:fldChar w:fldCharType="end"/>
        </w:r>
      </w:hyperlink>
    </w:p>
    <w:p w:rsidR="00392A5C" w:rsidRPr="004A1D4F" w:rsidRDefault="0063039C">
      <w:pPr>
        <w:pStyle w:val="TableofFigures"/>
        <w:tabs>
          <w:tab w:val="right" w:leader="dot" w:pos="9395"/>
        </w:tabs>
        <w:rPr>
          <w:rFonts w:asciiTheme="minorHAnsi" w:eastAsiaTheme="minorEastAsia" w:hAnsiTheme="minorHAnsi"/>
          <w:noProof/>
        </w:rPr>
      </w:pPr>
      <w:hyperlink w:anchor="_Toc51709926" w:history="1">
        <w:r w:rsidR="00392A5C" w:rsidRPr="004A1D4F">
          <w:rPr>
            <w:rStyle w:val="Hyperlink"/>
            <w:noProof/>
          </w:rPr>
          <w:t xml:space="preserve">FIGURA 23 – Parte do objeto </w:t>
        </w:r>
        <w:r w:rsidR="00392A5C" w:rsidRPr="004A1D4F">
          <w:rPr>
            <w:rStyle w:val="Hyperlink"/>
            <w:i/>
            <w:noProof/>
          </w:rPr>
          <w:t>User</w:t>
        </w:r>
        <w:r w:rsidR="00392A5C" w:rsidRPr="004A1D4F">
          <w:rPr>
            <w:rStyle w:val="Hyperlink"/>
            <w:noProof/>
          </w:rPr>
          <w:t xml:space="preserve"> construído a partir do ORM </w:t>
        </w:r>
        <w:r w:rsidR="00392A5C" w:rsidRPr="004A1D4F">
          <w:rPr>
            <w:rStyle w:val="Hyperlink"/>
            <w:i/>
            <w:noProof/>
          </w:rPr>
          <w:t>Sequelize</w:t>
        </w:r>
        <w:r w:rsidR="00392A5C" w:rsidRPr="004A1D4F">
          <w:rPr>
            <w:noProof/>
            <w:webHidden/>
          </w:rPr>
          <w:tab/>
        </w:r>
        <w:r w:rsidR="00586BED" w:rsidRPr="004A1D4F">
          <w:rPr>
            <w:noProof/>
            <w:webHidden/>
          </w:rPr>
          <w:fldChar w:fldCharType="begin"/>
        </w:r>
        <w:r w:rsidR="00392A5C" w:rsidRPr="004A1D4F">
          <w:rPr>
            <w:noProof/>
            <w:webHidden/>
          </w:rPr>
          <w:instrText xml:space="preserve"> PAGEREF _Toc51709926 \h </w:instrText>
        </w:r>
        <w:r w:rsidR="00586BED" w:rsidRPr="004A1D4F">
          <w:rPr>
            <w:noProof/>
            <w:webHidden/>
          </w:rPr>
        </w:r>
        <w:r w:rsidR="00586BED" w:rsidRPr="004A1D4F">
          <w:rPr>
            <w:noProof/>
            <w:webHidden/>
          </w:rPr>
          <w:fldChar w:fldCharType="separate"/>
        </w:r>
        <w:r w:rsidR="00392A5C" w:rsidRPr="004A1D4F">
          <w:rPr>
            <w:noProof/>
            <w:webHidden/>
          </w:rPr>
          <w:t>122</w:t>
        </w:r>
        <w:r w:rsidR="00586BED" w:rsidRPr="004A1D4F">
          <w:rPr>
            <w:noProof/>
            <w:webHidden/>
          </w:rPr>
          <w:fldChar w:fldCharType="end"/>
        </w:r>
      </w:hyperlink>
    </w:p>
    <w:p w:rsidR="00D60BA8" w:rsidRPr="004A1D4F" w:rsidRDefault="00586BED">
      <w:r w:rsidRPr="004A1D4F">
        <w:fldChar w:fldCharType="end"/>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LISTA DE TABELAS</w:t>
      </w:r>
    </w:p>
    <w:p w:rsidR="00191F5B" w:rsidRPr="004A1D4F" w:rsidRDefault="00586BED">
      <w:pPr>
        <w:pStyle w:val="TableofFigures"/>
        <w:tabs>
          <w:tab w:val="right" w:leader="dot" w:pos="9395"/>
        </w:tabs>
        <w:rPr>
          <w:rFonts w:asciiTheme="minorHAnsi" w:eastAsiaTheme="minorEastAsia" w:hAnsiTheme="minorHAnsi"/>
          <w:noProof/>
        </w:rPr>
      </w:pPr>
      <w:r w:rsidRPr="004A1D4F">
        <w:fldChar w:fldCharType="begin"/>
      </w:r>
      <w:r w:rsidR="00A6540B" w:rsidRPr="004A1D4F">
        <w:instrText xml:space="preserve"> TOC \h \z \c "Tabela" </w:instrText>
      </w:r>
      <w:r w:rsidRPr="004A1D4F">
        <w:fldChar w:fldCharType="separate"/>
      </w:r>
      <w:hyperlink w:anchor="_Toc51705021" w:history="1">
        <w:r w:rsidR="00191F5B" w:rsidRPr="004A1D4F">
          <w:rPr>
            <w:rStyle w:val="Hyperlink"/>
            <w:noProof/>
          </w:rPr>
          <w:t>TABELA 01 – Cenário de venda com o cartão via Etanóis</w:t>
        </w:r>
        <w:r w:rsidR="00191F5B" w:rsidRPr="004A1D4F">
          <w:rPr>
            <w:noProof/>
            <w:webHidden/>
          </w:rPr>
          <w:tab/>
        </w:r>
        <w:r w:rsidRPr="004A1D4F">
          <w:rPr>
            <w:noProof/>
            <w:webHidden/>
          </w:rPr>
          <w:fldChar w:fldCharType="begin"/>
        </w:r>
        <w:r w:rsidR="00191F5B" w:rsidRPr="004A1D4F">
          <w:rPr>
            <w:noProof/>
            <w:webHidden/>
          </w:rPr>
          <w:instrText xml:space="preserve"> PAGEREF _Toc51705021 \h </w:instrText>
        </w:r>
        <w:r w:rsidRPr="004A1D4F">
          <w:rPr>
            <w:noProof/>
            <w:webHidden/>
          </w:rPr>
        </w:r>
        <w:r w:rsidRPr="004A1D4F">
          <w:rPr>
            <w:noProof/>
            <w:webHidden/>
          </w:rPr>
          <w:fldChar w:fldCharType="separate"/>
        </w:r>
        <w:r w:rsidR="00191F5B" w:rsidRPr="004A1D4F">
          <w:rPr>
            <w:noProof/>
            <w:webHidden/>
          </w:rPr>
          <w:t>40</w:t>
        </w:r>
        <w:r w:rsidRPr="004A1D4F">
          <w:rPr>
            <w:noProof/>
            <w:webHidden/>
          </w:rPr>
          <w:fldChar w:fldCharType="end"/>
        </w:r>
      </w:hyperlink>
    </w:p>
    <w:p w:rsidR="00191F5B" w:rsidRPr="004A1D4F" w:rsidRDefault="0063039C">
      <w:pPr>
        <w:pStyle w:val="TableofFigures"/>
        <w:tabs>
          <w:tab w:val="right" w:leader="dot" w:pos="9395"/>
        </w:tabs>
        <w:rPr>
          <w:rFonts w:asciiTheme="minorHAnsi" w:eastAsiaTheme="minorEastAsia" w:hAnsiTheme="minorHAnsi"/>
          <w:noProof/>
        </w:rPr>
      </w:pPr>
      <w:hyperlink w:anchor="_Toc51705022" w:history="1">
        <w:r w:rsidR="00191F5B" w:rsidRPr="004A1D4F">
          <w:rPr>
            <w:rStyle w:val="Hyperlink"/>
            <w:noProof/>
          </w:rPr>
          <w:t>TABELA 02 – Comparação dos planos de vantagem do Etanóis</w:t>
        </w:r>
        <w:r w:rsidR="00191F5B" w:rsidRPr="004A1D4F">
          <w:rPr>
            <w:noProof/>
            <w:webHidden/>
          </w:rPr>
          <w:tab/>
        </w:r>
        <w:r w:rsidR="00586BED" w:rsidRPr="004A1D4F">
          <w:rPr>
            <w:noProof/>
            <w:webHidden/>
          </w:rPr>
          <w:fldChar w:fldCharType="begin"/>
        </w:r>
        <w:r w:rsidR="00191F5B" w:rsidRPr="004A1D4F">
          <w:rPr>
            <w:noProof/>
            <w:webHidden/>
          </w:rPr>
          <w:instrText xml:space="preserve"> PAGEREF _Toc51705022 \h </w:instrText>
        </w:r>
        <w:r w:rsidR="00586BED" w:rsidRPr="004A1D4F">
          <w:rPr>
            <w:noProof/>
            <w:webHidden/>
          </w:rPr>
        </w:r>
        <w:r w:rsidR="00586BED" w:rsidRPr="004A1D4F">
          <w:rPr>
            <w:noProof/>
            <w:webHidden/>
          </w:rPr>
          <w:fldChar w:fldCharType="separate"/>
        </w:r>
        <w:r w:rsidR="00191F5B" w:rsidRPr="004A1D4F">
          <w:rPr>
            <w:noProof/>
            <w:webHidden/>
          </w:rPr>
          <w:t>42</w:t>
        </w:r>
        <w:r w:rsidR="00586BED" w:rsidRPr="004A1D4F">
          <w:rPr>
            <w:noProof/>
            <w:webHidden/>
          </w:rPr>
          <w:fldChar w:fldCharType="end"/>
        </w:r>
      </w:hyperlink>
    </w:p>
    <w:p w:rsidR="00D60BA8" w:rsidRPr="004A1D4F" w:rsidRDefault="00586BED" w:rsidP="00D60BA8">
      <w:r w:rsidRPr="004A1D4F">
        <w:fldChar w:fldCharType="end"/>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LISTA DE QUADROS</w:t>
      </w:r>
    </w:p>
    <w:p w:rsidR="00B80A02" w:rsidRDefault="00586BED">
      <w:pPr>
        <w:pStyle w:val="TableofFigures"/>
        <w:tabs>
          <w:tab w:val="right" w:leader="dot" w:pos="9395"/>
        </w:tabs>
        <w:rPr>
          <w:rFonts w:asciiTheme="minorHAnsi" w:eastAsiaTheme="minorEastAsia" w:hAnsiTheme="minorHAnsi"/>
          <w:noProof/>
          <w:lang w:val="en-BR"/>
        </w:rPr>
      </w:pPr>
      <w:r w:rsidRPr="004A1D4F">
        <w:fldChar w:fldCharType="begin"/>
      </w:r>
      <w:r w:rsidR="00A6540B" w:rsidRPr="004A1D4F">
        <w:instrText xml:space="preserve"> TOC \h \z \c "Quadro" </w:instrText>
      </w:r>
      <w:r w:rsidRPr="004A1D4F">
        <w:fldChar w:fldCharType="separate"/>
      </w:r>
      <w:hyperlink w:anchor="_Toc57057110" w:history="1">
        <w:r w:rsidR="00B80A02" w:rsidRPr="00BB4456">
          <w:rPr>
            <w:rStyle w:val="Hyperlink"/>
            <w:noProof/>
          </w:rPr>
          <w:t>QUADRO 01 - Estimativa de Tamanho e Esforço</w:t>
        </w:r>
        <w:r w:rsidR="00B80A02">
          <w:rPr>
            <w:noProof/>
            <w:webHidden/>
          </w:rPr>
          <w:tab/>
        </w:r>
        <w:r w:rsidR="00B80A02">
          <w:rPr>
            <w:noProof/>
            <w:webHidden/>
          </w:rPr>
          <w:fldChar w:fldCharType="begin"/>
        </w:r>
        <w:r w:rsidR="00B80A02">
          <w:rPr>
            <w:noProof/>
            <w:webHidden/>
          </w:rPr>
          <w:instrText xml:space="preserve"> PAGEREF _Toc57057110 \h </w:instrText>
        </w:r>
        <w:r w:rsidR="00B80A02">
          <w:rPr>
            <w:noProof/>
            <w:webHidden/>
          </w:rPr>
        </w:r>
        <w:r w:rsidR="00B80A02">
          <w:rPr>
            <w:noProof/>
            <w:webHidden/>
          </w:rPr>
          <w:fldChar w:fldCharType="separate"/>
        </w:r>
        <w:r w:rsidR="00B80A02">
          <w:rPr>
            <w:noProof/>
            <w:webHidden/>
          </w:rPr>
          <w:t>56</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1" w:history="1">
        <w:r w:rsidR="00B80A02" w:rsidRPr="00BB4456">
          <w:rPr>
            <w:rStyle w:val="Hyperlink"/>
            <w:noProof/>
          </w:rPr>
          <w:t>QUADRO 02 - Equipamentos utilizados para a realização dos testes</w:t>
        </w:r>
        <w:r w:rsidR="00B80A02">
          <w:rPr>
            <w:noProof/>
            <w:webHidden/>
          </w:rPr>
          <w:tab/>
        </w:r>
        <w:r w:rsidR="00B80A02">
          <w:rPr>
            <w:noProof/>
            <w:webHidden/>
          </w:rPr>
          <w:fldChar w:fldCharType="begin"/>
        </w:r>
        <w:r w:rsidR="00B80A02">
          <w:rPr>
            <w:noProof/>
            <w:webHidden/>
          </w:rPr>
          <w:instrText xml:space="preserve"> PAGEREF _Toc57057111 \h </w:instrText>
        </w:r>
        <w:r w:rsidR="00B80A02">
          <w:rPr>
            <w:noProof/>
            <w:webHidden/>
          </w:rPr>
        </w:r>
        <w:r w:rsidR="00B80A02">
          <w:rPr>
            <w:noProof/>
            <w:webHidden/>
          </w:rPr>
          <w:fldChar w:fldCharType="separate"/>
        </w:r>
        <w:r w:rsidR="00B80A02">
          <w:rPr>
            <w:noProof/>
            <w:webHidden/>
          </w:rPr>
          <w:t>125</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2" w:history="1">
        <w:r w:rsidR="00B80A02" w:rsidRPr="00BB4456">
          <w:rPr>
            <w:rStyle w:val="Hyperlink"/>
            <w:noProof/>
          </w:rPr>
          <w:t>QUADRO 03 - Softwares utilizados para a realização dos testes</w:t>
        </w:r>
        <w:r w:rsidR="00B80A02">
          <w:rPr>
            <w:noProof/>
            <w:webHidden/>
          </w:rPr>
          <w:tab/>
        </w:r>
        <w:r w:rsidR="00B80A02">
          <w:rPr>
            <w:noProof/>
            <w:webHidden/>
          </w:rPr>
          <w:fldChar w:fldCharType="begin"/>
        </w:r>
        <w:r w:rsidR="00B80A02">
          <w:rPr>
            <w:noProof/>
            <w:webHidden/>
          </w:rPr>
          <w:instrText xml:space="preserve"> PAGEREF _Toc57057112 \h </w:instrText>
        </w:r>
        <w:r w:rsidR="00B80A02">
          <w:rPr>
            <w:noProof/>
            <w:webHidden/>
          </w:rPr>
        </w:r>
        <w:r w:rsidR="00B80A02">
          <w:rPr>
            <w:noProof/>
            <w:webHidden/>
          </w:rPr>
          <w:fldChar w:fldCharType="separate"/>
        </w:r>
        <w:r w:rsidR="00B80A02">
          <w:rPr>
            <w:noProof/>
            <w:webHidden/>
          </w:rPr>
          <w:t>126</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3" w:history="1">
        <w:r w:rsidR="00B80A02" w:rsidRPr="00BB4456">
          <w:rPr>
            <w:rStyle w:val="Hyperlink"/>
            <w:noProof/>
          </w:rPr>
          <w:t xml:space="preserve">QUADRO 04 - Itens testados no componente </w:t>
        </w:r>
        <w:r w:rsidR="00B80A02" w:rsidRPr="00BB4456">
          <w:rPr>
            <w:rStyle w:val="Hyperlink"/>
            <w:i/>
            <w:noProof/>
          </w:rPr>
          <w:t>Web</w:t>
        </w:r>
        <w:r w:rsidR="00B80A02" w:rsidRPr="00BB4456">
          <w:rPr>
            <w:rStyle w:val="Hyperlink"/>
            <w:noProof/>
          </w:rPr>
          <w:t xml:space="preserve"> do Etanóis</w:t>
        </w:r>
        <w:r w:rsidR="00B80A02">
          <w:rPr>
            <w:noProof/>
            <w:webHidden/>
          </w:rPr>
          <w:tab/>
        </w:r>
        <w:r w:rsidR="00B80A02">
          <w:rPr>
            <w:noProof/>
            <w:webHidden/>
          </w:rPr>
          <w:fldChar w:fldCharType="begin"/>
        </w:r>
        <w:r w:rsidR="00B80A02">
          <w:rPr>
            <w:noProof/>
            <w:webHidden/>
          </w:rPr>
          <w:instrText xml:space="preserve"> PAGEREF _Toc57057113 \h </w:instrText>
        </w:r>
        <w:r w:rsidR="00B80A02">
          <w:rPr>
            <w:noProof/>
            <w:webHidden/>
          </w:rPr>
        </w:r>
        <w:r w:rsidR="00B80A02">
          <w:rPr>
            <w:noProof/>
            <w:webHidden/>
          </w:rPr>
          <w:fldChar w:fldCharType="separate"/>
        </w:r>
        <w:r w:rsidR="00B80A02">
          <w:rPr>
            <w:noProof/>
            <w:webHidden/>
          </w:rPr>
          <w:t>127</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4" w:history="1">
        <w:r w:rsidR="00B80A02" w:rsidRPr="00BB4456">
          <w:rPr>
            <w:rStyle w:val="Hyperlink"/>
            <w:noProof/>
          </w:rPr>
          <w:t>QUADRO 05 - Itens testados na API Etanóis</w:t>
        </w:r>
        <w:r w:rsidR="00B80A02">
          <w:rPr>
            <w:noProof/>
            <w:webHidden/>
          </w:rPr>
          <w:tab/>
        </w:r>
        <w:r w:rsidR="00B80A02">
          <w:rPr>
            <w:noProof/>
            <w:webHidden/>
          </w:rPr>
          <w:fldChar w:fldCharType="begin"/>
        </w:r>
        <w:r w:rsidR="00B80A02">
          <w:rPr>
            <w:noProof/>
            <w:webHidden/>
          </w:rPr>
          <w:instrText xml:space="preserve"> PAGEREF _Toc57057114 \h </w:instrText>
        </w:r>
        <w:r w:rsidR="00B80A02">
          <w:rPr>
            <w:noProof/>
            <w:webHidden/>
          </w:rPr>
        </w:r>
        <w:r w:rsidR="00B80A02">
          <w:rPr>
            <w:noProof/>
            <w:webHidden/>
          </w:rPr>
          <w:fldChar w:fldCharType="separate"/>
        </w:r>
        <w:r w:rsidR="00B80A02">
          <w:rPr>
            <w:noProof/>
            <w:webHidden/>
          </w:rPr>
          <w:t>128</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5" w:history="1">
        <w:r w:rsidR="00B80A02" w:rsidRPr="00BB4456">
          <w:rPr>
            <w:rStyle w:val="Hyperlink"/>
            <w:noProof/>
          </w:rPr>
          <w:t xml:space="preserve">QUADRO 06 - Itens testados no aplicativo </w:t>
        </w:r>
        <w:r w:rsidR="00B80A02" w:rsidRPr="00BB4456">
          <w:rPr>
            <w:rStyle w:val="Hyperlink"/>
            <w:i/>
            <w:noProof/>
          </w:rPr>
          <w:t>mobile</w:t>
        </w:r>
        <w:r w:rsidR="00B80A02" w:rsidRPr="00BB4456">
          <w:rPr>
            <w:rStyle w:val="Hyperlink"/>
            <w:noProof/>
          </w:rPr>
          <w:t xml:space="preserve"> do Etanóis</w:t>
        </w:r>
        <w:r w:rsidR="00B80A02">
          <w:rPr>
            <w:noProof/>
            <w:webHidden/>
          </w:rPr>
          <w:tab/>
        </w:r>
        <w:r w:rsidR="00B80A02">
          <w:rPr>
            <w:noProof/>
            <w:webHidden/>
          </w:rPr>
          <w:fldChar w:fldCharType="begin"/>
        </w:r>
        <w:r w:rsidR="00B80A02">
          <w:rPr>
            <w:noProof/>
            <w:webHidden/>
          </w:rPr>
          <w:instrText xml:space="preserve"> PAGEREF _Toc57057115 \h </w:instrText>
        </w:r>
        <w:r w:rsidR="00B80A02">
          <w:rPr>
            <w:noProof/>
            <w:webHidden/>
          </w:rPr>
        </w:r>
        <w:r w:rsidR="00B80A02">
          <w:rPr>
            <w:noProof/>
            <w:webHidden/>
          </w:rPr>
          <w:fldChar w:fldCharType="separate"/>
        </w:r>
        <w:r w:rsidR="00B80A02">
          <w:rPr>
            <w:noProof/>
            <w:webHidden/>
          </w:rPr>
          <w:t>129</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6" w:history="1">
        <w:r w:rsidR="00B80A02" w:rsidRPr="00BB4456">
          <w:rPr>
            <w:rStyle w:val="Hyperlink"/>
            <w:noProof/>
          </w:rPr>
          <w:t>QUADRO 07 - Papéis e responsabilidades na implantação</w:t>
        </w:r>
        <w:r w:rsidR="00B80A02">
          <w:rPr>
            <w:noProof/>
            <w:webHidden/>
          </w:rPr>
          <w:tab/>
        </w:r>
        <w:r w:rsidR="00B80A02">
          <w:rPr>
            <w:noProof/>
            <w:webHidden/>
          </w:rPr>
          <w:fldChar w:fldCharType="begin"/>
        </w:r>
        <w:r w:rsidR="00B80A02">
          <w:rPr>
            <w:noProof/>
            <w:webHidden/>
          </w:rPr>
          <w:instrText xml:space="preserve"> PAGEREF _Toc57057116 \h </w:instrText>
        </w:r>
        <w:r w:rsidR="00B80A02">
          <w:rPr>
            <w:noProof/>
            <w:webHidden/>
          </w:rPr>
        </w:r>
        <w:r w:rsidR="00B80A02">
          <w:rPr>
            <w:noProof/>
            <w:webHidden/>
          </w:rPr>
          <w:fldChar w:fldCharType="separate"/>
        </w:r>
        <w:r w:rsidR="00B80A02">
          <w:rPr>
            <w:noProof/>
            <w:webHidden/>
          </w:rPr>
          <w:t>134</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7" w:history="1">
        <w:r w:rsidR="00B80A02" w:rsidRPr="00BB4456">
          <w:rPr>
            <w:rStyle w:val="Hyperlink"/>
            <w:noProof/>
          </w:rPr>
          <w:t>QUADRO 08 - Treinamentos previstos</w:t>
        </w:r>
        <w:r w:rsidR="00B80A02">
          <w:rPr>
            <w:noProof/>
            <w:webHidden/>
          </w:rPr>
          <w:tab/>
        </w:r>
        <w:r w:rsidR="00B80A02">
          <w:rPr>
            <w:noProof/>
            <w:webHidden/>
          </w:rPr>
          <w:fldChar w:fldCharType="begin"/>
        </w:r>
        <w:r w:rsidR="00B80A02">
          <w:rPr>
            <w:noProof/>
            <w:webHidden/>
          </w:rPr>
          <w:instrText xml:space="preserve"> PAGEREF _Toc57057117 \h </w:instrText>
        </w:r>
        <w:r w:rsidR="00B80A02">
          <w:rPr>
            <w:noProof/>
            <w:webHidden/>
          </w:rPr>
        </w:r>
        <w:r w:rsidR="00B80A02">
          <w:rPr>
            <w:noProof/>
            <w:webHidden/>
          </w:rPr>
          <w:fldChar w:fldCharType="separate"/>
        </w:r>
        <w:r w:rsidR="00B80A02">
          <w:rPr>
            <w:noProof/>
            <w:webHidden/>
          </w:rPr>
          <w:t>135</w:t>
        </w:r>
        <w:r w:rsidR="00B80A02">
          <w:rPr>
            <w:noProof/>
            <w:webHidden/>
          </w:rPr>
          <w:fldChar w:fldCharType="end"/>
        </w:r>
      </w:hyperlink>
    </w:p>
    <w:p w:rsidR="00B80A02" w:rsidRDefault="0063039C">
      <w:pPr>
        <w:pStyle w:val="TableofFigures"/>
        <w:tabs>
          <w:tab w:val="right" w:leader="dot" w:pos="9395"/>
        </w:tabs>
        <w:rPr>
          <w:rFonts w:asciiTheme="minorHAnsi" w:eastAsiaTheme="minorEastAsia" w:hAnsiTheme="minorHAnsi"/>
          <w:noProof/>
          <w:lang w:val="en-BR"/>
        </w:rPr>
      </w:pPr>
      <w:hyperlink w:anchor="_Toc57057118" w:history="1">
        <w:r w:rsidR="00B80A02" w:rsidRPr="00BB4456">
          <w:rPr>
            <w:rStyle w:val="Hyperlink"/>
            <w:noProof/>
          </w:rPr>
          <w:t>QUADRO 09 - Cronograma de atividades da implantação</w:t>
        </w:r>
        <w:r w:rsidR="00B80A02">
          <w:rPr>
            <w:noProof/>
            <w:webHidden/>
          </w:rPr>
          <w:tab/>
        </w:r>
        <w:r w:rsidR="00B80A02">
          <w:rPr>
            <w:noProof/>
            <w:webHidden/>
          </w:rPr>
          <w:fldChar w:fldCharType="begin"/>
        </w:r>
        <w:r w:rsidR="00B80A02">
          <w:rPr>
            <w:noProof/>
            <w:webHidden/>
          </w:rPr>
          <w:instrText xml:space="preserve"> PAGEREF _Toc57057118 \h </w:instrText>
        </w:r>
        <w:r w:rsidR="00B80A02">
          <w:rPr>
            <w:noProof/>
            <w:webHidden/>
          </w:rPr>
        </w:r>
        <w:r w:rsidR="00B80A02">
          <w:rPr>
            <w:noProof/>
            <w:webHidden/>
          </w:rPr>
          <w:fldChar w:fldCharType="separate"/>
        </w:r>
        <w:r w:rsidR="00B80A02">
          <w:rPr>
            <w:noProof/>
            <w:webHidden/>
          </w:rPr>
          <w:t>136</w:t>
        </w:r>
        <w:r w:rsidR="00B80A02">
          <w:rPr>
            <w:noProof/>
            <w:webHidden/>
          </w:rPr>
          <w:fldChar w:fldCharType="end"/>
        </w:r>
      </w:hyperlink>
    </w:p>
    <w:p w:rsidR="00D60BA8" w:rsidRPr="004A1D4F" w:rsidRDefault="00586BED" w:rsidP="00D60BA8">
      <w:r w:rsidRPr="004A1D4F">
        <w:fldChar w:fldCharType="end"/>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LISTA DE ABREVIATURAS E SIGLAS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ADS – </w:t>
      </w:r>
      <w:r w:rsidRPr="004A1D4F">
        <w:rPr>
          <w:rFonts w:cs="Times New Roman"/>
          <w:i/>
          <w:iCs/>
          <w:color w:val="000000"/>
        </w:rPr>
        <w:t>Google AdWords</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API – </w:t>
      </w:r>
      <w:r w:rsidRPr="004A1D4F">
        <w:rPr>
          <w:rFonts w:cs="Times New Roman"/>
          <w:i/>
          <w:iCs/>
          <w:color w:val="000000"/>
        </w:rPr>
        <w:t>Application Programming Interface</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ANFAVEA – Associação Nacional de Fabricantes de Veículos Automotores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ANP – Agência Nacional de Petróleo, Gás Natural e Biocombustíveis</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APT – </w:t>
      </w:r>
      <w:r w:rsidRPr="00D9638E">
        <w:rPr>
          <w:rFonts w:cs="Times New Roman"/>
          <w:i/>
          <w:iCs/>
          <w:color w:val="000000"/>
          <w:lang w:val="en-US"/>
        </w:rPr>
        <w:t>Assimetric Price Transmission</w:t>
      </w:r>
    </w:p>
    <w:p w:rsidR="00D60BA8" w:rsidRPr="00D9638E" w:rsidRDefault="00D60BA8" w:rsidP="00D60BA8">
      <w:pPr>
        <w:autoSpaceDE w:val="0"/>
        <w:autoSpaceDN w:val="0"/>
        <w:adjustRightInd w:val="0"/>
        <w:spacing w:before="0"/>
        <w:rPr>
          <w:rFonts w:cs="Times New Roman"/>
          <w:color w:val="000000"/>
          <w:lang w:val="en-US"/>
        </w:rPr>
      </w:pPr>
      <w:r w:rsidRPr="00D9638E">
        <w:rPr>
          <w:rFonts w:cs="Times New Roman"/>
          <w:color w:val="000000"/>
          <w:lang w:val="en-US"/>
        </w:rPr>
        <w:t xml:space="preserve">AWS – </w:t>
      </w:r>
      <w:r w:rsidRPr="00D9638E">
        <w:rPr>
          <w:rFonts w:cs="Times New Roman"/>
          <w:i/>
          <w:iCs/>
          <w:color w:val="000000"/>
          <w:lang w:val="en-US"/>
        </w:rPr>
        <w:t>Amazon Web Services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BR – Petrobras Distribuidora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Cade – Conselho Administrativo de Defesa Econômica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CASE – </w:t>
      </w:r>
      <w:r w:rsidRPr="004A1D4F">
        <w:rPr>
          <w:rFonts w:cs="Times New Roman"/>
          <w:i/>
          <w:iCs/>
          <w:color w:val="000000"/>
        </w:rPr>
        <w:t>Computer-Aided Software Engineering</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CENAL – Comissão Executiva Nacional do Álcool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CEP – Código de </w:t>
      </w:r>
      <w:r w:rsidRPr="004A1D4F">
        <w:rPr>
          <w:rFonts w:cs="Times New Roman"/>
          <w:color w:val="000000" w:themeColor="text1"/>
        </w:rPr>
        <w:t>Endereç</w:t>
      </w:r>
      <w:r w:rsidR="00E24461" w:rsidRPr="004A1D4F">
        <w:rPr>
          <w:rFonts w:cs="Times New Roman"/>
          <w:color w:val="000000" w:themeColor="text1"/>
        </w:rPr>
        <w:t>amento</w:t>
      </w:r>
      <w:r w:rsidRPr="004A1D4F">
        <w:rPr>
          <w:rFonts w:cs="Times New Roman"/>
          <w:color w:val="000000"/>
        </w:rPr>
        <w:t xml:space="preserve"> Postal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CIMA – Conselho Interministerial do Açúcar e do Álcool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CNAL – Conselho Nacional do Álcool</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CNPJ – Cadastro Nacional de Pessoa Jurídica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CPF – Cadastro de Pessoa Física</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CT – Casos de Testes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CVV – </w:t>
      </w:r>
      <w:r w:rsidRPr="004A1D4F">
        <w:rPr>
          <w:rFonts w:cs="Times New Roman"/>
          <w:i/>
          <w:iCs/>
          <w:color w:val="000000"/>
        </w:rPr>
        <w:t>Card Verification Value</w:t>
      </w:r>
    </w:p>
    <w:p w:rsidR="00674770"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DER – Diagrama de Entidade e Relacionamento </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FAI – FAI - Centro de Ensino Superior em Gestão, Tecnologia e Educação</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i/>
          <w:iCs/>
          <w:color w:val="000000"/>
          <w:lang w:val="en-US"/>
        </w:rPr>
        <w:lastRenderedPageBreak/>
        <w:t>GBytes</w:t>
      </w:r>
      <w:r w:rsidRPr="00D9638E">
        <w:rPr>
          <w:rFonts w:cs="Times New Roman"/>
          <w:color w:val="000000"/>
          <w:lang w:val="en-US"/>
        </w:rPr>
        <w:t xml:space="preserve"> – </w:t>
      </w:r>
      <w:r w:rsidRPr="00D9638E">
        <w:rPr>
          <w:rFonts w:cs="Times New Roman"/>
          <w:i/>
          <w:iCs/>
          <w:color w:val="000000"/>
          <w:lang w:val="en-US"/>
        </w:rPr>
        <w:t>Gigabytes</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GHz - </w:t>
      </w:r>
      <w:r w:rsidRPr="00D9638E">
        <w:rPr>
          <w:rFonts w:cs="Times New Roman"/>
          <w:i/>
          <w:iCs/>
          <w:color w:val="000000"/>
          <w:lang w:val="en-US"/>
        </w:rPr>
        <w:t>Gigahertz</w:t>
      </w:r>
    </w:p>
    <w:p w:rsidR="00D60BA8" w:rsidRPr="00D9638E" w:rsidRDefault="00D60BA8" w:rsidP="00D60BA8">
      <w:pPr>
        <w:autoSpaceDE w:val="0"/>
        <w:autoSpaceDN w:val="0"/>
        <w:adjustRightInd w:val="0"/>
        <w:spacing w:before="0"/>
        <w:rPr>
          <w:rFonts w:cs="Times New Roman"/>
          <w:color w:val="000000"/>
          <w:lang w:val="en-US"/>
        </w:rPr>
      </w:pPr>
      <w:r w:rsidRPr="00D9638E">
        <w:rPr>
          <w:rFonts w:cs="Times New Roman"/>
          <w:color w:val="000000"/>
          <w:lang w:val="en-US"/>
        </w:rPr>
        <w:t xml:space="preserve">GPS – </w:t>
      </w:r>
      <w:r w:rsidRPr="00D9638E">
        <w:rPr>
          <w:rFonts w:cs="Times New Roman"/>
          <w:i/>
          <w:iCs/>
          <w:color w:val="000000"/>
          <w:lang w:val="en-US"/>
        </w:rPr>
        <w:t>Global Positioning System</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GNV – Gás Natural Veicular</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HD – </w:t>
      </w:r>
      <w:r w:rsidRPr="004A1D4F">
        <w:rPr>
          <w:rFonts w:cs="Times New Roman"/>
          <w:i/>
          <w:iCs/>
          <w:color w:val="000000"/>
        </w:rPr>
        <w:t>Hard Disk</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HTML – </w:t>
      </w:r>
      <w:r w:rsidRPr="00D9638E">
        <w:rPr>
          <w:rFonts w:cs="Times New Roman"/>
          <w:i/>
          <w:iCs/>
          <w:color w:val="000000"/>
          <w:lang w:val="en-US"/>
        </w:rPr>
        <w:t>Hypertext Markup Language</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iOS – </w:t>
      </w:r>
      <w:r w:rsidRPr="00D9638E">
        <w:rPr>
          <w:rFonts w:cs="Times New Roman"/>
          <w:i/>
          <w:iCs/>
          <w:color w:val="000000"/>
          <w:lang w:val="en-US"/>
        </w:rPr>
        <w:t>Iphone Operation System</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JSON – </w:t>
      </w:r>
      <w:r w:rsidRPr="004A1D4F">
        <w:rPr>
          <w:rFonts w:cs="Times New Roman"/>
          <w:i/>
          <w:iCs/>
          <w:color w:val="000000"/>
        </w:rPr>
        <w:t>JavaScript Object Notation</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LGPD – Lei Geral de Proteção dos Dados</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MER – Modelo de Entidade e Relacionamento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MVC – </w:t>
      </w:r>
      <w:r w:rsidRPr="004A1D4F">
        <w:rPr>
          <w:rFonts w:cs="Times New Roman"/>
          <w:i/>
          <w:iCs/>
          <w:color w:val="000000"/>
        </w:rPr>
        <w:t>Model View Controller</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PCU – Pontos por Casos de Uso</w:t>
      </w:r>
    </w:p>
    <w:p w:rsidR="00D60BA8" w:rsidRPr="00D9638E" w:rsidRDefault="00D60BA8" w:rsidP="00D60BA8">
      <w:pPr>
        <w:autoSpaceDE w:val="0"/>
        <w:autoSpaceDN w:val="0"/>
        <w:adjustRightInd w:val="0"/>
        <w:spacing w:before="0"/>
        <w:rPr>
          <w:rFonts w:cs="Times New Roman"/>
          <w:color w:val="000000"/>
          <w:lang w:val="en-US"/>
        </w:rPr>
      </w:pPr>
      <w:r w:rsidRPr="00D9638E">
        <w:rPr>
          <w:rFonts w:cs="Times New Roman"/>
          <w:color w:val="000000"/>
          <w:lang w:val="en-US"/>
        </w:rPr>
        <w:t xml:space="preserve">PMBOK – </w:t>
      </w:r>
      <w:r w:rsidRPr="00D9638E">
        <w:rPr>
          <w:rFonts w:cs="Times New Roman"/>
          <w:i/>
          <w:iCs/>
          <w:color w:val="000000"/>
          <w:lang w:val="en-US"/>
        </w:rPr>
        <w:t>Project Management Body of Knowledge</w:t>
      </w:r>
    </w:p>
    <w:p w:rsidR="00D60BA8" w:rsidRPr="00D9638E" w:rsidRDefault="00D60BA8" w:rsidP="00D60BA8">
      <w:pPr>
        <w:autoSpaceDE w:val="0"/>
        <w:autoSpaceDN w:val="0"/>
        <w:adjustRightInd w:val="0"/>
        <w:spacing w:before="0"/>
        <w:rPr>
          <w:rFonts w:cs="Times New Roman"/>
          <w:color w:val="000000"/>
          <w:lang w:val="en-US"/>
        </w:rPr>
      </w:pPr>
      <w:r w:rsidRPr="00D9638E">
        <w:rPr>
          <w:rFonts w:cs="Times New Roman"/>
          <w:color w:val="000000"/>
          <w:lang w:val="en-US"/>
        </w:rPr>
        <w:t xml:space="preserve">QR Code – </w:t>
      </w:r>
      <w:r w:rsidRPr="00D9638E">
        <w:rPr>
          <w:rFonts w:cs="Times New Roman"/>
          <w:i/>
          <w:iCs/>
          <w:color w:val="000000"/>
          <w:lang w:val="en-US"/>
        </w:rPr>
        <w:t>Quick Response Code</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RAM – </w:t>
      </w:r>
      <w:r w:rsidRPr="00D9638E">
        <w:rPr>
          <w:rFonts w:cs="Times New Roman"/>
          <w:i/>
          <w:iCs/>
          <w:color w:val="000000"/>
          <w:lang w:val="en-US"/>
        </w:rPr>
        <w:t>Random Access Memory</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REST – </w:t>
      </w:r>
      <w:r w:rsidRPr="00D9638E">
        <w:rPr>
          <w:rFonts w:cs="Times New Roman"/>
          <w:i/>
          <w:iCs/>
          <w:color w:val="000000"/>
          <w:lang w:val="en-US"/>
        </w:rPr>
        <w:t>Representational State Transfer</w:t>
      </w:r>
    </w:p>
    <w:p w:rsidR="00D60BA8" w:rsidRPr="00D9638E" w:rsidRDefault="00D60BA8" w:rsidP="00D60BA8">
      <w:pPr>
        <w:autoSpaceDE w:val="0"/>
        <w:autoSpaceDN w:val="0"/>
        <w:adjustRightInd w:val="0"/>
        <w:spacing w:before="0"/>
        <w:rPr>
          <w:rFonts w:cs="Times New Roman"/>
          <w:color w:val="000000"/>
          <w:lang w:val="en-US"/>
        </w:rPr>
      </w:pPr>
      <w:r w:rsidRPr="00D9638E">
        <w:rPr>
          <w:rFonts w:cs="Times New Roman"/>
          <w:color w:val="000000"/>
          <w:lang w:val="en-US"/>
        </w:rPr>
        <w:t>RF – Requisito Funcional</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t xml:space="preserve">SDK – </w:t>
      </w:r>
      <w:r w:rsidRPr="00D9638E">
        <w:rPr>
          <w:rFonts w:cs="Times New Roman"/>
          <w:i/>
          <w:iCs/>
          <w:color w:val="000000"/>
          <w:lang w:val="en-US"/>
        </w:rPr>
        <w:t>Software Development Kit</w:t>
      </w:r>
    </w:p>
    <w:p w:rsidR="00D60BA8" w:rsidRPr="004A1D4F" w:rsidRDefault="00D60BA8" w:rsidP="00D60BA8">
      <w:pPr>
        <w:autoSpaceDE w:val="0"/>
        <w:autoSpaceDN w:val="0"/>
        <w:adjustRightInd w:val="0"/>
        <w:spacing w:before="0"/>
        <w:rPr>
          <w:rFonts w:cs="Times New Roman"/>
          <w:i/>
          <w:iCs/>
          <w:color w:val="000000"/>
        </w:rPr>
      </w:pPr>
      <w:r w:rsidRPr="004A1D4F">
        <w:rPr>
          <w:rFonts w:cs="Times New Roman"/>
          <w:color w:val="000000"/>
        </w:rPr>
        <w:t xml:space="preserve">Sindipeças – </w:t>
      </w:r>
      <w:r w:rsidRPr="004A1D4F">
        <w:rPr>
          <w:rFonts w:cs="Times New Roman"/>
          <w:i/>
          <w:iCs/>
          <w:color w:val="000000"/>
        </w:rPr>
        <w:t>Sindicado Nacional da Indústrias de Componentes Automotores</w:t>
      </w:r>
    </w:p>
    <w:p w:rsidR="00D60BA8" w:rsidRPr="00D9638E" w:rsidRDefault="00D60BA8" w:rsidP="00D60BA8">
      <w:pPr>
        <w:autoSpaceDE w:val="0"/>
        <w:autoSpaceDN w:val="0"/>
        <w:adjustRightInd w:val="0"/>
        <w:spacing w:before="0"/>
        <w:rPr>
          <w:rFonts w:cs="Times New Roman"/>
          <w:color w:val="000000"/>
          <w:lang w:val="en-US"/>
        </w:rPr>
      </w:pPr>
      <w:r w:rsidRPr="00D9638E">
        <w:rPr>
          <w:rFonts w:cs="Times New Roman"/>
          <w:color w:val="000000"/>
          <w:lang w:val="en-US"/>
        </w:rPr>
        <w:t xml:space="preserve">SPA – </w:t>
      </w:r>
      <w:r w:rsidRPr="00D9638E">
        <w:rPr>
          <w:rFonts w:cs="Times New Roman"/>
          <w:i/>
          <w:iCs/>
          <w:color w:val="000000"/>
          <w:lang w:val="en-US"/>
        </w:rPr>
        <w:t>Single Page Applications</w:t>
      </w:r>
    </w:p>
    <w:p w:rsidR="00D60BA8" w:rsidRPr="00D9638E" w:rsidRDefault="00D60BA8" w:rsidP="00D60BA8">
      <w:pPr>
        <w:autoSpaceDE w:val="0"/>
        <w:autoSpaceDN w:val="0"/>
        <w:adjustRightInd w:val="0"/>
        <w:spacing w:before="0"/>
        <w:rPr>
          <w:rFonts w:cs="Times New Roman"/>
          <w:i/>
          <w:iCs/>
          <w:color w:val="000000"/>
          <w:lang w:val="en-US"/>
        </w:rPr>
      </w:pPr>
      <w:r w:rsidRPr="00D9638E">
        <w:rPr>
          <w:rFonts w:cs="Times New Roman"/>
          <w:color w:val="000000"/>
          <w:lang w:val="en-US"/>
        </w:rPr>
        <w:lastRenderedPageBreak/>
        <w:t xml:space="preserve">SSD – </w:t>
      </w:r>
      <w:r w:rsidRPr="00D9638E">
        <w:rPr>
          <w:rFonts w:cs="Times New Roman"/>
          <w:i/>
          <w:iCs/>
          <w:color w:val="000000"/>
          <w:lang w:val="en-US"/>
        </w:rPr>
        <w:t>Solid-State Drive</w:t>
      </w:r>
    </w:p>
    <w:p w:rsidR="00D60BA8" w:rsidRPr="004A1D4F" w:rsidRDefault="00D60BA8" w:rsidP="00D60BA8">
      <w:pPr>
        <w:rPr>
          <w:rFonts w:cs="Times New Roman"/>
          <w:color w:val="000000"/>
        </w:rPr>
      </w:pPr>
      <w:r w:rsidRPr="004A1D4F">
        <w:rPr>
          <w:rFonts w:cs="Times New Roman"/>
          <w:color w:val="000000"/>
        </w:rPr>
        <w:t xml:space="preserve">UML – </w:t>
      </w:r>
      <w:r w:rsidRPr="004A1D4F">
        <w:rPr>
          <w:rFonts w:cs="Times New Roman"/>
          <w:i/>
          <w:iCs/>
          <w:color w:val="000000"/>
        </w:rPr>
        <w:t>Unified Modeling Language</w:t>
      </w:r>
    </w:p>
    <w:p w:rsidR="00D60BA8" w:rsidRPr="004A1D4F" w:rsidRDefault="00D60BA8" w:rsidP="00D60BA8">
      <w:r w:rsidRPr="004A1D4F">
        <w:br w:type="page"/>
      </w:r>
    </w:p>
    <w:p w:rsidR="00D60BA8" w:rsidRPr="004A1D4F" w:rsidRDefault="00D60BA8" w:rsidP="00D60BA8">
      <w:pPr>
        <w:pStyle w:val="Title"/>
        <w:rPr>
          <w:lang w:val="pt-BR"/>
        </w:rPr>
      </w:pPr>
      <w:r w:rsidRPr="004A1D4F">
        <w:rPr>
          <w:lang w:val="pt-BR"/>
        </w:rPr>
        <w:lastRenderedPageBreak/>
        <w:t>SUMÁRIO</w:t>
      </w:r>
    </w:p>
    <w:sdt>
      <w:sdtPr>
        <w:id w:val="-184367231"/>
        <w:docPartObj>
          <w:docPartGallery w:val="Table of Contents"/>
          <w:docPartUnique/>
        </w:docPartObj>
      </w:sdtPr>
      <w:sdtEndPr/>
      <w:sdtContent>
        <w:p w:rsidR="00B80A02" w:rsidRDefault="00586BED">
          <w:pPr>
            <w:pStyle w:val="TOC1"/>
            <w:rPr>
              <w:rFonts w:asciiTheme="minorHAnsi" w:eastAsiaTheme="minorEastAsia" w:hAnsiTheme="minorHAnsi"/>
              <w:b w:val="0"/>
              <w:bCs w:val="0"/>
              <w:iCs w:val="0"/>
              <w:noProof/>
              <w:color w:val="auto"/>
              <w:lang w:val="en-BR"/>
            </w:rPr>
          </w:pPr>
          <w:r w:rsidRPr="004A1D4F">
            <w:fldChar w:fldCharType="begin"/>
          </w:r>
          <w:r w:rsidR="00410E2A" w:rsidRPr="004A1D4F">
            <w:instrText xml:space="preserve"> TOC \o "1-2" \h \z \u </w:instrText>
          </w:r>
          <w:r w:rsidRPr="004A1D4F">
            <w:fldChar w:fldCharType="separate"/>
          </w:r>
          <w:hyperlink w:anchor="_Toc57057180" w:history="1">
            <w:r w:rsidR="00B80A02" w:rsidRPr="00AA5C2C">
              <w:rPr>
                <w:rStyle w:val="Hyperlink"/>
                <w:noProof/>
              </w:rPr>
              <w:t>1 INTRODUÇÃO</w:t>
            </w:r>
            <w:r w:rsidR="00B80A02">
              <w:rPr>
                <w:noProof/>
                <w:webHidden/>
              </w:rPr>
              <w:tab/>
            </w:r>
            <w:r w:rsidR="00B80A02">
              <w:rPr>
                <w:noProof/>
                <w:webHidden/>
              </w:rPr>
              <w:fldChar w:fldCharType="begin"/>
            </w:r>
            <w:r w:rsidR="00B80A02">
              <w:rPr>
                <w:noProof/>
                <w:webHidden/>
              </w:rPr>
              <w:instrText xml:space="preserve"> PAGEREF _Toc57057180 \h </w:instrText>
            </w:r>
            <w:r w:rsidR="00B80A02">
              <w:rPr>
                <w:noProof/>
                <w:webHidden/>
              </w:rPr>
            </w:r>
            <w:r w:rsidR="00B80A02">
              <w:rPr>
                <w:noProof/>
                <w:webHidden/>
              </w:rPr>
              <w:fldChar w:fldCharType="separate"/>
            </w:r>
            <w:r w:rsidR="00B80A02">
              <w:rPr>
                <w:noProof/>
                <w:webHidden/>
              </w:rPr>
              <w:t>20</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181" w:history="1">
            <w:r w:rsidR="00B80A02" w:rsidRPr="00AA5C2C">
              <w:rPr>
                <w:rStyle w:val="Hyperlink"/>
                <w:noProof/>
              </w:rPr>
              <w:t>2 REVISÃO BIBLIOGRÁFICA</w:t>
            </w:r>
            <w:r w:rsidR="00B80A02">
              <w:rPr>
                <w:noProof/>
                <w:webHidden/>
              </w:rPr>
              <w:tab/>
            </w:r>
            <w:r w:rsidR="00B80A02">
              <w:rPr>
                <w:noProof/>
                <w:webHidden/>
              </w:rPr>
              <w:fldChar w:fldCharType="begin"/>
            </w:r>
            <w:r w:rsidR="00B80A02">
              <w:rPr>
                <w:noProof/>
                <w:webHidden/>
              </w:rPr>
              <w:instrText xml:space="preserve"> PAGEREF _Toc57057181 \h </w:instrText>
            </w:r>
            <w:r w:rsidR="00B80A02">
              <w:rPr>
                <w:noProof/>
                <w:webHidden/>
              </w:rPr>
            </w:r>
            <w:r w:rsidR="00B80A02">
              <w:rPr>
                <w:noProof/>
                <w:webHidden/>
              </w:rPr>
              <w:fldChar w:fldCharType="separate"/>
            </w:r>
            <w:r w:rsidR="00B80A02">
              <w:rPr>
                <w:noProof/>
                <w:webHidden/>
              </w:rPr>
              <w:t>22</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2" w:history="1">
            <w:r w:rsidR="00B80A02" w:rsidRPr="00AA5C2C">
              <w:rPr>
                <w:rStyle w:val="Hyperlink"/>
                <w:noProof/>
              </w:rPr>
              <w:t>2.1 MERCADO DE COMBUSTÍVEIS NO BRASIL</w:t>
            </w:r>
            <w:r w:rsidR="00B80A02">
              <w:rPr>
                <w:noProof/>
                <w:webHidden/>
              </w:rPr>
              <w:tab/>
            </w:r>
            <w:r w:rsidR="00B80A02">
              <w:rPr>
                <w:noProof/>
                <w:webHidden/>
              </w:rPr>
              <w:fldChar w:fldCharType="begin"/>
            </w:r>
            <w:r w:rsidR="00B80A02">
              <w:rPr>
                <w:noProof/>
                <w:webHidden/>
              </w:rPr>
              <w:instrText xml:space="preserve"> PAGEREF _Toc57057182 \h </w:instrText>
            </w:r>
            <w:r w:rsidR="00B80A02">
              <w:rPr>
                <w:noProof/>
                <w:webHidden/>
              </w:rPr>
            </w:r>
            <w:r w:rsidR="00B80A02">
              <w:rPr>
                <w:noProof/>
                <w:webHidden/>
              </w:rPr>
              <w:fldChar w:fldCharType="separate"/>
            </w:r>
            <w:r w:rsidR="00B80A02">
              <w:rPr>
                <w:noProof/>
                <w:webHidden/>
              </w:rPr>
              <w:t>22</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3" w:history="1">
            <w:r w:rsidR="00B80A02" w:rsidRPr="00AA5C2C">
              <w:rPr>
                <w:rStyle w:val="Hyperlink"/>
                <w:noProof/>
              </w:rPr>
              <w:t>2.2 TRANSMISSÃO ASSIMÉTRICA DOS PREÇOS</w:t>
            </w:r>
            <w:r w:rsidR="00B80A02">
              <w:rPr>
                <w:noProof/>
                <w:webHidden/>
              </w:rPr>
              <w:tab/>
            </w:r>
            <w:r w:rsidR="00B80A02">
              <w:rPr>
                <w:noProof/>
                <w:webHidden/>
              </w:rPr>
              <w:fldChar w:fldCharType="begin"/>
            </w:r>
            <w:r w:rsidR="00B80A02">
              <w:rPr>
                <w:noProof/>
                <w:webHidden/>
              </w:rPr>
              <w:instrText xml:space="preserve"> PAGEREF _Toc57057183 \h </w:instrText>
            </w:r>
            <w:r w:rsidR="00B80A02">
              <w:rPr>
                <w:noProof/>
                <w:webHidden/>
              </w:rPr>
            </w:r>
            <w:r w:rsidR="00B80A02">
              <w:rPr>
                <w:noProof/>
                <w:webHidden/>
              </w:rPr>
              <w:fldChar w:fldCharType="separate"/>
            </w:r>
            <w:r w:rsidR="00B80A02">
              <w:rPr>
                <w:noProof/>
                <w:webHidden/>
              </w:rPr>
              <w:t>22</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4" w:history="1">
            <w:r w:rsidR="00B80A02" w:rsidRPr="00AA5C2C">
              <w:rPr>
                <w:rStyle w:val="Hyperlink"/>
                <w:noProof/>
              </w:rPr>
              <w:t>2.3 O ETANOL NO BRASIL</w:t>
            </w:r>
            <w:r w:rsidR="00B80A02">
              <w:rPr>
                <w:noProof/>
                <w:webHidden/>
              </w:rPr>
              <w:tab/>
            </w:r>
            <w:r w:rsidR="00B80A02">
              <w:rPr>
                <w:noProof/>
                <w:webHidden/>
              </w:rPr>
              <w:fldChar w:fldCharType="begin"/>
            </w:r>
            <w:r w:rsidR="00B80A02">
              <w:rPr>
                <w:noProof/>
                <w:webHidden/>
              </w:rPr>
              <w:instrText xml:space="preserve"> PAGEREF _Toc57057184 \h </w:instrText>
            </w:r>
            <w:r w:rsidR="00B80A02">
              <w:rPr>
                <w:noProof/>
                <w:webHidden/>
              </w:rPr>
            </w:r>
            <w:r w:rsidR="00B80A02">
              <w:rPr>
                <w:noProof/>
                <w:webHidden/>
              </w:rPr>
              <w:fldChar w:fldCharType="separate"/>
            </w:r>
            <w:r w:rsidR="00B80A02">
              <w:rPr>
                <w:noProof/>
                <w:webHidden/>
              </w:rPr>
              <w:t>24</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5" w:history="1">
            <w:r w:rsidR="00B80A02" w:rsidRPr="00AA5C2C">
              <w:rPr>
                <w:rStyle w:val="Hyperlink"/>
                <w:noProof/>
              </w:rPr>
              <w:t>2.4 TRABALHOS RELACIONADOS</w:t>
            </w:r>
            <w:r w:rsidR="00B80A02">
              <w:rPr>
                <w:noProof/>
                <w:webHidden/>
              </w:rPr>
              <w:tab/>
            </w:r>
            <w:r w:rsidR="00B80A02">
              <w:rPr>
                <w:noProof/>
                <w:webHidden/>
              </w:rPr>
              <w:fldChar w:fldCharType="begin"/>
            </w:r>
            <w:r w:rsidR="00B80A02">
              <w:rPr>
                <w:noProof/>
                <w:webHidden/>
              </w:rPr>
              <w:instrText xml:space="preserve"> PAGEREF _Toc57057185 \h </w:instrText>
            </w:r>
            <w:r w:rsidR="00B80A02">
              <w:rPr>
                <w:noProof/>
                <w:webHidden/>
              </w:rPr>
            </w:r>
            <w:r w:rsidR="00B80A02">
              <w:rPr>
                <w:noProof/>
                <w:webHidden/>
              </w:rPr>
              <w:fldChar w:fldCharType="separate"/>
            </w:r>
            <w:r w:rsidR="00B80A02">
              <w:rPr>
                <w:noProof/>
                <w:webHidden/>
              </w:rPr>
              <w:t>27</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186" w:history="1">
            <w:r w:rsidR="00B80A02" w:rsidRPr="00AA5C2C">
              <w:rPr>
                <w:rStyle w:val="Hyperlink"/>
                <w:noProof/>
              </w:rPr>
              <w:t>3 OBJETIVO DO PROJETO</w:t>
            </w:r>
            <w:r w:rsidR="00B80A02">
              <w:rPr>
                <w:noProof/>
                <w:webHidden/>
              </w:rPr>
              <w:tab/>
            </w:r>
            <w:r w:rsidR="00B80A02">
              <w:rPr>
                <w:noProof/>
                <w:webHidden/>
              </w:rPr>
              <w:fldChar w:fldCharType="begin"/>
            </w:r>
            <w:r w:rsidR="00B80A02">
              <w:rPr>
                <w:noProof/>
                <w:webHidden/>
              </w:rPr>
              <w:instrText xml:space="preserve"> PAGEREF _Toc57057186 \h </w:instrText>
            </w:r>
            <w:r w:rsidR="00B80A02">
              <w:rPr>
                <w:noProof/>
                <w:webHidden/>
              </w:rPr>
            </w:r>
            <w:r w:rsidR="00B80A02">
              <w:rPr>
                <w:noProof/>
                <w:webHidden/>
              </w:rPr>
              <w:fldChar w:fldCharType="separate"/>
            </w:r>
            <w:r w:rsidR="00B80A02">
              <w:rPr>
                <w:noProof/>
                <w:webHidden/>
              </w:rPr>
              <w:t>33</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7" w:history="1">
            <w:r w:rsidR="00B80A02" w:rsidRPr="00AA5C2C">
              <w:rPr>
                <w:rStyle w:val="Hyperlink"/>
                <w:noProof/>
              </w:rPr>
              <w:t>3.1 FORMULAÇÃO DO PROBLEMA</w:t>
            </w:r>
            <w:r w:rsidR="00B80A02">
              <w:rPr>
                <w:noProof/>
                <w:webHidden/>
              </w:rPr>
              <w:tab/>
            </w:r>
            <w:r w:rsidR="00B80A02">
              <w:rPr>
                <w:noProof/>
                <w:webHidden/>
              </w:rPr>
              <w:fldChar w:fldCharType="begin"/>
            </w:r>
            <w:r w:rsidR="00B80A02">
              <w:rPr>
                <w:noProof/>
                <w:webHidden/>
              </w:rPr>
              <w:instrText xml:space="preserve"> PAGEREF _Toc57057187 \h </w:instrText>
            </w:r>
            <w:r w:rsidR="00B80A02">
              <w:rPr>
                <w:noProof/>
                <w:webHidden/>
              </w:rPr>
            </w:r>
            <w:r w:rsidR="00B80A02">
              <w:rPr>
                <w:noProof/>
                <w:webHidden/>
              </w:rPr>
              <w:fldChar w:fldCharType="separate"/>
            </w:r>
            <w:r w:rsidR="00B80A02">
              <w:rPr>
                <w:noProof/>
                <w:webHidden/>
              </w:rPr>
              <w:t>33</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8" w:history="1">
            <w:r w:rsidR="00B80A02" w:rsidRPr="00AA5C2C">
              <w:rPr>
                <w:rStyle w:val="Hyperlink"/>
                <w:noProof/>
              </w:rPr>
              <w:t>3.2 OBJETIVOS</w:t>
            </w:r>
            <w:r w:rsidR="00B80A02">
              <w:rPr>
                <w:noProof/>
                <w:webHidden/>
              </w:rPr>
              <w:tab/>
            </w:r>
            <w:r w:rsidR="00B80A02">
              <w:rPr>
                <w:noProof/>
                <w:webHidden/>
              </w:rPr>
              <w:fldChar w:fldCharType="begin"/>
            </w:r>
            <w:r w:rsidR="00B80A02">
              <w:rPr>
                <w:noProof/>
                <w:webHidden/>
              </w:rPr>
              <w:instrText xml:space="preserve"> PAGEREF _Toc57057188 \h </w:instrText>
            </w:r>
            <w:r w:rsidR="00B80A02">
              <w:rPr>
                <w:noProof/>
                <w:webHidden/>
              </w:rPr>
            </w:r>
            <w:r w:rsidR="00B80A02">
              <w:rPr>
                <w:noProof/>
                <w:webHidden/>
              </w:rPr>
              <w:fldChar w:fldCharType="separate"/>
            </w:r>
            <w:r w:rsidR="00B80A02">
              <w:rPr>
                <w:noProof/>
                <w:webHidden/>
              </w:rPr>
              <w:t>38</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89" w:history="1">
            <w:r w:rsidR="00B80A02" w:rsidRPr="00AA5C2C">
              <w:rPr>
                <w:rStyle w:val="Hyperlink"/>
                <w:noProof/>
              </w:rPr>
              <w:t>3.3 JUSTIFICATIVA</w:t>
            </w:r>
            <w:r w:rsidR="00B80A02">
              <w:rPr>
                <w:noProof/>
                <w:webHidden/>
              </w:rPr>
              <w:tab/>
            </w:r>
            <w:r w:rsidR="00B80A02">
              <w:rPr>
                <w:noProof/>
                <w:webHidden/>
              </w:rPr>
              <w:fldChar w:fldCharType="begin"/>
            </w:r>
            <w:r w:rsidR="00B80A02">
              <w:rPr>
                <w:noProof/>
                <w:webHidden/>
              </w:rPr>
              <w:instrText xml:space="preserve"> PAGEREF _Toc57057189 \h </w:instrText>
            </w:r>
            <w:r w:rsidR="00B80A02">
              <w:rPr>
                <w:noProof/>
                <w:webHidden/>
              </w:rPr>
            </w:r>
            <w:r w:rsidR="00B80A02">
              <w:rPr>
                <w:noProof/>
                <w:webHidden/>
              </w:rPr>
              <w:fldChar w:fldCharType="separate"/>
            </w:r>
            <w:r w:rsidR="00B80A02">
              <w:rPr>
                <w:noProof/>
                <w:webHidden/>
              </w:rPr>
              <w:t>39</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0" w:history="1">
            <w:r w:rsidR="00B80A02" w:rsidRPr="00AA5C2C">
              <w:rPr>
                <w:rStyle w:val="Hyperlink"/>
                <w:noProof/>
              </w:rPr>
              <w:t>3.5 NÍVEIS DE DECISÃO E GRUPOS FUNCIONAIS</w:t>
            </w:r>
            <w:r w:rsidR="00B80A02">
              <w:rPr>
                <w:noProof/>
                <w:webHidden/>
              </w:rPr>
              <w:tab/>
            </w:r>
            <w:r w:rsidR="00B80A02">
              <w:rPr>
                <w:noProof/>
                <w:webHidden/>
              </w:rPr>
              <w:fldChar w:fldCharType="begin"/>
            </w:r>
            <w:r w:rsidR="00B80A02">
              <w:rPr>
                <w:noProof/>
                <w:webHidden/>
              </w:rPr>
              <w:instrText xml:space="preserve"> PAGEREF _Toc57057190 \h </w:instrText>
            </w:r>
            <w:r w:rsidR="00B80A02">
              <w:rPr>
                <w:noProof/>
                <w:webHidden/>
              </w:rPr>
            </w:r>
            <w:r w:rsidR="00B80A02">
              <w:rPr>
                <w:noProof/>
                <w:webHidden/>
              </w:rPr>
              <w:fldChar w:fldCharType="separate"/>
            </w:r>
            <w:r w:rsidR="00B80A02">
              <w:rPr>
                <w:noProof/>
                <w:webHidden/>
              </w:rPr>
              <w:t>49</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1" w:history="1">
            <w:r w:rsidR="00B80A02" w:rsidRPr="00AA5C2C">
              <w:rPr>
                <w:rStyle w:val="Hyperlink"/>
                <w:noProof/>
              </w:rPr>
              <w:t>3.6 ADERÊNCIA AOS OBJETIVOS DO DESENVOLVIMENTO SUSTENTÁVEL (ODS)</w:t>
            </w:r>
            <w:r w:rsidR="00B80A02">
              <w:rPr>
                <w:noProof/>
                <w:webHidden/>
              </w:rPr>
              <w:tab/>
            </w:r>
            <w:r w:rsidR="00B80A02">
              <w:rPr>
                <w:noProof/>
                <w:webHidden/>
              </w:rPr>
              <w:fldChar w:fldCharType="begin"/>
            </w:r>
            <w:r w:rsidR="00B80A02">
              <w:rPr>
                <w:noProof/>
                <w:webHidden/>
              </w:rPr>
              <w:instrText xml:space="preserve"> PAGEREF _Toc57057191 \h </w:instrText>
            </w:r>
            <w:r w:rsidR="00B80A02">
              <w:rPr>
                <w:noProof/>
                <w:webHidden/>
              </w:rPr>
            </w:r>
            <w:r w:rsidR="00B80A02">
              <w:rPr>
                <w:noProof/>
                <w:webHidden/>
              </w:rPr>
              <w:fldChar w:fldCharType="separate"/>
            </w:r>
            <w:r w:rsidR="00B80A02">
              <w:rPr>
                <w:noProof/>
                <w:webHidden/>
              </w:rPr>
              <w:t>50</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192" w:history="1">
            <w:r w:rsidR="00B80A02" w:rsidRPr="00AA5C2C">
              <w:rPr>
                <w:rStyle w:val="Hyperlink"/>
                <w:noProof/>
              </w:rPr>
              <w:t>4 MÉTODOS GERENCIAIS</w:t>
            </w:r>
            <w:r w:rsidR="00B80A02">
              <w:rPr>
                <w:noProof/>
                <w:webHidden/>
              </w:rPr>
              <w:tab/>
            </w:r>
            <w:r w:rsidR="00B80A02">
              <w:rPr>
                <w:noProof/>
                <w:webHidden/>
              </w:rPr>
              <w:fldChar w:fldCharType="begin"/>
            </w:r>
            <w:r w:rsidR="00B80A02">
              <w:rPr>
                <w:noProof/>
                <w:webHidden/>
              </w:rPr>
              <w:instrText xml:space="preserve"> PAGEREF _Toc57057192 \h </w:instrText>
            </w:r>
            <w:r w:rsidR="00B80A02">
              <w:rPr>
                <w:noProof/>
                <w:webHidden/>
              </w:rPr>
            </w:r>
            <w:r w:rsidR="00B80A02">
              <w:rPr>
                <w:noProof/>
                <w:webHidden/>
              </w:rPr>
              <w:fldChar w:fldCharType="separate"/>
            </w:r>
            <w:r w:rsidR="00B80A02">
              <w:rPr>
                <w:noProof/>
                <w:webHidden/>
              </w:rPr>
              <w:t>52</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3" w:history="1">
            <w:r w:rsidR="00B80A02" w:rsidRPr="00AA5C2C">
              <w:rPr>
                <w:rStyle w:val="Hyperlink"/>
                <w:noProof/>
              </w:rPr>
              <w:t>4.3 RECURSOS NECESSÁRIOS</w:t>
            </w:r>
            <w:r w:rsidR="00B80A02">
              <w:rPr>
                <w:noProof/>
                <w:webHidden/>
              </w:rPr>
              <w:tab/>
            </w:r>
            <w:r w:rsidR="00B80A02">
              <w:rPr>
                <w:noProof/>
                <w:webHidden/>
              </w:rPr>
              <w:fldChar w:fldCharType="begin"/>
            </w:r>
            <w:r w:rsidR="00B80A02">
              <w:rPr>
                <w:noProof/>
                <w:webHidden/>
              </w:rPr>
              <w:instrText xml:space="preserve"> PAGEREF _Toc57057193 \h </w:instrText>
            </w:r>
            <w:r w:rsidR="00B80A02">
              <w:rPr>
                <w:noProof/>
                <w:webHidden/>
              </w:rPr>
            </w:r>
            <w:r w:rsidR="00B80A02">
              <w:rPr>
                <w:noProof/>
                <w:webHidden/>
              </w:rPr>
              <w:fldChar w:fldCharType="separate"/>
            </w:r>
            <w:r w:rsidR="00B80A02">
              <w:rPr>
                <w:noProof/>
                <w:webHidden/>
              </w:rPr>
              <w:t>54</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4" w:history="1">
            <w:r w:rsidR="00B80A02" w:rsidRPr="00AA5C2C">
              <w:rPr>
                <w:rStyle w:val="Hyperlink"/>
                <w:noProof/>
              </w:rPr>
              <w:t>4.4 RELATÓRIO DE DESEMPENHO</w:t>
            </w:r>
            <w:r w:rsidR="00B80A02">
              <w:rPr>
                <w:noProof/>
                <w:webHidden/>
              </w:rPr>
              <w:tab/>
            </w:r>
            <w:r w:rsidR="00B80A02">
              <w:rPr>
                <w:noProof/>
                <w:webHidden/>
              </w:rPr>
              <w:fldChar w:fldCharType="begin"/>
            </w:r>
            <w:r w:rsidR="00B80A02">
              <w:rPr>
                <w:noProof/>
                <w:webHidden/>
              </w:rPr>
              <w:instrText xml:space="preserve"> PAGEREF _Toc57057194 \h </w:instrText>
            </w:r>
            <w:r w:rsidR="00B80A02">
              <w:rPr>
                <w:noProof/>
                <w:webHidden/>
              </w:rPr>
            </w:r>
            <w:r w:rsidR="00B80A02">
              <w:rPr>
                <w:noProof/>
                <w:webHidden/>
              </w:rPr>
              <w:fldChar w:fldCharType="separate"/>
            </w:r>
            <w:r w:rsidR="00B80A02">
              <w:rPr>
                <w:noProof/>
                <w:webHidden/>
              </w:rPr>
              <w:t>56</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5" w:history="1">
            <w:r w:rsidR="00B80A02" w:rsidRPr="00AA5C2C">
              <w:rPr>
                <w:rStyle w:val="Hyperlink"/>
                <w:noProof/>
              </w:rPr>
              <w:t>4.5 ESTIMATIVAS DE TAMANHO E ESFORÇO</w:t>
            </w:r>
            <w:r w:rsidR="00B80A02">
              <w:rPr>
                <w:noProof/>
                <w:webHidden/>
              </w:rPr>
              <w:tab/>
            </w:r>
            <w:r w:rsidR="00B80A02">
              <w:rPr>
                <w:noProof/>
                <w:webHidden/>
              </w:rPr>
              <w:fldChar w:fldCharType="begin"/>
            </w:r>
            <w:r w:rsidR="00B80A02">
              <w:rPr>
                <w:noProof/>
                <w:webHidden/>
              </w:rPr>
              <w:instrText xml:space="preserve"> PAGEREF _Toc57057195 \h </w:instrText>
            </w:r>
            <w:r w:rsidR="00B80A02">
              <w:rPr>
                <w:noProof/>
                <w:webHidden/>
              </w:rPr>
            </w:r>
            <w:r w:rsidR="00B80A02">
              <w:rPr>
                <w:noProof/>
                <w:webHidden/>
              </w:rPr>
              <w:fldChar w:fldCharType="separate"/>
            </w:r>
            <w:r w:rsidR="00B80A02">
              <w:rPr>
                <w:noProof/>
                <w:webHidden/>
              </w:rPr>
              <w:t>56</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6" w:history="1">
            <w:r w:rsidR="00B80A02" w:rsidRPr="00AA5C2C">
              <w:rPr>
                <w:rStyle w:val="Hyperlink"/>
                <w:noProof/>
              </w:rPr>
              <w:t>4.6 GERENCIAMENTO DE CONFIGURAÇÃO</w:t>
            </w:r>
            <w:r w:rsidR="00B80A02">
              <w:rPr>
                <w:noProof/>
                <w:webHidden/>
              </w:rPr>
              <w:tab/>
            </w:r>
            <w:r w:rsidR="00B80A02">
              <w:rPr>
                <w:noProof/>
                <w:webHidden/>
              </w:rPr>
              <w:fldChar w:fldCharType="begin"/>
            </w:r>
            <w:r w:rsidR="00B80A02">
              <w:rPr>
                <w:noProof/>
                <w:webHidden/>
              </w:rPr>
              <w:instrText xml:space="preserve"> PAGEREF _Toc57057196 \h </w:instrText>
            </w:r>
            <w:r w:rsidR="00B80A02">
              <w:rPr>
                <w:noProof/>
                <w:webHidden/>
              </w:rPr>
            </w:r>
            <w:r w:rsidR="00B80A02">
              <w:rPr>
                <w:noProof/>
                <w:webHidden/>
              </w:rPr>
              <w:fldChar w:fldCharType="separate"/>
            </w:r>
            <w:r w:rsidR="00B80A02">
              <w:rPr>
                <w:noProof/>
                <w:webHidden/>
              </w:rPr>
              <w:t>57</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197" w:history="1">
            <w:r w:rsidR="00B80A02" w:rsidRPr="00AA5C2C">
              <w:rPr>
                <w:rStyle w:val="Hyperlink"/>
                <w:noProof/>
              </w:rPr>
              <w:t>5 ESPECIFICAÇÃO E ANÁLISE DOS REQUISITOS</w:t>
            </w:r>
            <w:r w:rsidR="00B80A02">
              <w:rPr>
                <w:noProof/>
                <w:webHidden/>
              </w:rPr>
              <w:tab/>
            </w:r>
            <w:r w:rsidR="00B80A02">
              <w:rPr>
                <w:noProof/>
                <w:webHidden/>
              </w:rPr>
              <w:fldChar w:fldCharType="begin"/>
            </w:r>
            <w:r w:rsidR="00B80A02">
              <w:rPr>
                <w:noProof/>
                <w:webHidden/>
              </w:rPr>
              <w:instrText xml:space="preserve"> PAGEREF _Toc57057197 \h </w:instrText>
            </w:r>
            <w:r w:rsidR="00B80A02">
              <w:rPr>
                <w:noProof/>
                <w:webHidden/>
              </w:rPr>
            </w:r>
            <w:r w:rsidR="00B80A02">
              <w:rPr>
                <w:noProof/>
                <w:webHidden/>
              </w:rPr>
              <w:fldChar w:fldCharType="separate"/>
            </w:r>
            <w:r w:rsidR="00B80A02">
              <w:rPr>
                <w:noProof/>
                <w:webHidden/>
              </w:rPr>
              <w:t>60</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8" w:history="1">
            <w:r w:rsidR="00B80A02" w:rsidRPr="00AA5C2C">
              <w:rPr>
                <w:rStyle w:val="Hyperlink"/>
                <w:noProof/>
              </w:rPr>
              <w:t>5.1 REQUISITOS DO SISTEMA DE SOFTWARE</w:t>
            </w:r>
            <w:r w:rsidR="00B80A02">
              <w:rPr>
                <w:noProof/>
                <w:webHidden/>
              </w:rPr>
              <w:tab/>
            </w:r>
            <w:r w:rsidR="00B80A02">
              <w:rPr>
                <w:noProof/>
                <w:webHidden/>
              </w:rPr>
              <w:fldChar w:fldCharType="begin"/>
            </w:r>
            <w:r w:rsidR="00B80A02">
              <w:rPr>
                <w:noProof/>
                <w:webHidden/>
              </w:rPr>
              <w:instrText xml:space="preserve"> PAGEREF _Toc57057198 \h </w:instrText>
            </w:r>
            <w:r w:rsidR="00B80A02">
              <w:rPr>
                <w:noProof/>
                <w:webHidden/>
              </w:rPr>
            </w:r>
            <w:r w:rsidR="00B80A02">
              <w:rPr>
                <w:noProof/>
                <w:webHidden/>
              </w:rPr>
              <w:fldChar w:fldCharType="separate"/>
            </w:r>
            <w:r w:rsidR="00B80A02">
              <w:rPr>
                <w:noProof/>
                <w:webHidden/>
              </w:rPr>
              <w:t>60</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199" w:history="1">
            <w:r w:rsidR="00B80A02" w:rsidRPr="00AA5C2C">
              <w:rPr>
                <w:rStyle w:val="Hyperlink"/>
                <w:noProof/>
              </w:rPr>
              <w:t>5.2 ANÁLISE DOS REQUISITOS</w:t>
            </w:r>
            <w:r w:rsidR="00B80A02">
              <w:rPr>
                <w:noProof/>
                <w:webHidden/>
              </w:rPr>
              <w:tab/>
            </w:r>
            <w:r w:rsidR="00B80A02">
              <w:rPr>
                <w:noProof/>
                <w:webHidden/>
              </w:rPr>
              <w:fldChar w:fldCharType="begin"/>
            </w:r>
            <w:r w:rsidR="00B80A02">
              <w:rPr>
                <w:noProof/>
                <w:webHidden/>
              </w:rPr>
              <w:instrText xml:space="preserve"> PAGEREF _Toc57057199 \h </w:instrText>
            </w:r>
            <w:r w:rsidR="00B80A02">
              <w:rPr>
                <w:noProof/>
                <w:webHidden/>
              </w:rPr>
            </w:r>
            <w:r w:rsidR="00B80A02">
              <w:rPr>
                <w:noProof/>
                <w:webHidden/>
              </w:rPr>
              <w:fldChar w:fldCharType="separate"/>
            </w:r>
            <w:r w:rsidR="00B80A02">
              <w:rPr>
                <w:noProof/>
                <w:webHidden/>
              </w:rPr>
              <w:t>102</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00" w:history="1">
            <w:r w:rsidR="00B80A02" w:rsidRPr="00AA5C2C">
              <w:rPr>
                <w:rStyle w:val="Hyperlink"/>
                <w:noProof/>
              </w:rPr>
              <w:t>6 ARQUITETURA E PROJETO DO SISTEMA DE SOFTWARE</w:t>
            </w:r>
            <w:r w:rsidR="00B80A02">
              <w:rPr>
                <w:noProof/>
                <w:webHidden/>
              </w:rPr>
              <w:tab/>
            </w:r>
            <w:r w:rsidR="00B80A02">
              <w:rPr>
                <w:noProof/>
                <w:webHidden/>
              </w:rPr>
              <w:fldChar w:fldCharType="begin"/>
            </w:r>
            <w:r w:rsidR="00B80A02">
              <w:rPr>
                <w:noProof/>
                <w:webHidden/>
              </w:rPr>
              <w:instrText xml:space="preserve"> PAGEREF _Toc57057200 \h </w:instrText>
            </w:r>
            <w:r w:rsidR="00B80A02">
              <w:rPr>
                <w:noProof/>
                <w:webHidden/>
              </w:rPr>
            </w:r>
            <w:r w:rsidR="00B80A02">
              <w:rPr>
                <w:noProof/>
                <w:webHidden/>
              </w:rPr>
              <w:fldChar w:fldCharType="separate"/>
            </w:r>
            <w:r w:rsidR="00B80A02">
              <w:rPr>
                <w:noProof/>
                <w:webHidden/>
              </w:rPr>
              <w:t>105</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1" w:history="1">
            <w:r w:rsidR="00B80A02" w:rsidRPr="00AA5C2C">
              <w:rPr>
                <w:rStyle w:val="Hyperlink"/>
                <w:noProof/>
              </w:rPr>
              <w:t>6.1 VISÃO ESTRUTURAL</w:t>
            </w:r>
            <w:r w:rsidR="00B80A02">
              <w:rPr>
                <w:noProof/>
                <w:webHidden/>
              </w:rPr>
              <w:tab/>
            </w:r>
            <w:r w:rsidR="00B80A02">
              <w:rPr>
                <w:noProof/>
                <w:webHidden/>
              </w:rPr>
              <w:fldChar w:fldCharType="begin"/>
            </w:r>
            <w:r w:rsidR="00B80A02">
              <w:rPr>
                <w:noProof/>
                <w:webHidden/>
              </w:rPr>
              <w:instrText xml:space="preserve"> PAGEREF _Toc57057201 \h </w:instrText>
            </w:r>
            <w:r w:rsidR="00B80A02">
              <w:rPr>
                <w:noProof/>
                <w:webHidden/>
              </w:rPr>
            </w:r>
            <w:r w:rsidR="00B80A02">
              <w:rPr>
                <w:noProof/>
                <w:webHidden/>
              </w:rPr>
              <w:fldChar w:fldCharType="separate"/>
            </w:r>
            <w:r w:rsidR="00B80A02">
              <w:rPr>
                <w:noProof/>
                <w:webHidden/>
              </w:rPr>
              <w:t>105</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2" w:history="1">
            <w:r w:rsidR="00B80A02" w:rsidRPr="00AA5C2C">
              <w:rPr>
                <w:rStyle w:val="Hyperlink"/>
                <w:noProof/>
              </w:rPr>
              <w:t>6.2 VISÃO COMPORTAMENTAL</w:t>
            </w:r>
            <w:r w:rsidR="00B80A02">
              <w:rPr>
                <w:noProof/>
                <w:webHidden/>
              </w:rPr>
              <w:tab/>
            </w:r>
            <w:r w:rsidR="00B80A02">
              <w:rPr>
                <w:noProof/>
                <w:webHidden/>
              </w:rPr>
              <w:fldChar w:fldCharType="begin"/>
            </w:r>
            <w:r w:rsidR="00B80A02">
              <w:rPr>
                <w:noProof/>
                <w:webHidden/>
              </w:rPr>
              <w:instrText xml:space="preserve"> PAGEREF _Toc57057202 \h </w:instrText>
            </w:r>
            <w:r w:rsidR="00B80A02">
              <w:rPr>
                <w:noProof/>
                <w:webHidden/>
              </w:rPr>
            </w:r>
            <w:r w:rsidR="00B80A02">
              <w:rPr>
                <w:noProof/>
                <w:webHidden/>
              </w:rPr>
              <w:fldChar w:fldCharType="separate"/>
            </w:r>
            <w:r w:rsidR="00B80A02">
              <w:rPr>
                <w:noProof/>
                <w:webHidden/>
              </w:rPr>
              <w:t>106</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3" w:history="1">
            <w:r w:rsidR="00B80A02" w:rsidRPr="00AA5C2C">
              <w:rPr>
                <w:rStyle w:val="Hyperlink"/>
                <w:noProof/>
              </w:rPr>
              <w:t>6.3 VISÃO DE DADOS</w:t>
            </w:r>
            <w:r w:rsidR="00B80A02">
              <w:rPr>
                <w:noProof/>
                <w:webHidden/>
              </w:rPr>
              <w:tab/>
            </w:r>
            <w:r w:rsidR="00B80A02">
              <w:rPr>
                <w:noProof/>
                <w:webHidden/>
              </w:rPr>
              <w:fldChar w:fldCharType="begin"/>
            </w:r>
            <w:r w:rsidR="00B80A02">
              <w:rPr>
                <w:noProof/>
                <w:webHidden/>
              </w:rPr>
              <w:instrText xml:space="preserve"> PAGEREF _Toc57057203 \h </w:instrText>
            </w:r>
            <w:r w:rsidR="00B80A02">
              <w:rPr>
                <w:noProof/>
                <w:webHidden/>
              </w:rPr>
            </w:r>
            <w:r w:rsidR="00B80A02">
              <w:rPr>
                <w:noProof/>
                <w:webHidden/>
              </w:rPr>
              <w:fldChar w:fldCharType="separate"/>
            </w:r>
            <w:r w:rsidR="00B80A02">
              <w:rPr>
                <w:noProof/>
                <w:webHidden/>
              </w:rPr>
              <w:t>106</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4" w:history="1">
            <w:r w:rsidR="00B80A02" w:rsidRPr="00AA5C2C">
              <w:rPr>
                <w:rStyle w:val="Hyperlink"/>
                <w:noProof/>
              </w:rPr>
              <w:t>6.4 PROJETO DA INTERAÇÃO HUMANO-COMPUTADOR</w:t>
            </w:r>
            <w:r w:rsidR="00B80A02">
              <w:rPr>
                <w:noProof/>
                <w:webHidden/>
              </w:rPr>
              <w:tab/>
            </w:r>
            <w:r w:rsidR="00B80A02">
              <w:rPr>
                <w:noProof/>
                <w:webHidden/>
              </w:rPr>
              <w:fldChar w:fldCharType="begin"/>
            </w:r>
            <w:r w:rsidR="00B80A02">
              <w:rPr>
                <w:noProof/>
                <w:webHidden/>
              </w:rPr>
              <w:instrText xml:space="preserve"> PAGEREF _Toc57057204 \h </w:instrText>
            </w:r>
            <w:r w:rsidR="00B80A02">
              <w:rPr>
                <w:noProof/>
                <w:webHidden/>
              </w:rPr>
            </w:r>
            <w:r w:rsidR="00B80A02">
              <w:rPr>
                <w:noProof/>
                <w:webHidden/>
              </w:rPr>
              <w:fldChar w:fldCharType="separate"/>
            </w:r>
            <w:r w:rsidR="00B80A02">
              <w:rPr>
                <w:noProof/>
                <w:webHidden/>
              </w:rPr>
              <w:t>107</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5" w:history="1">
            <w:r w:rsidR="00B80A02" w:rsidRPr="00AA5C2C">
              <w:rPr>
                <w:rStyle w:val="Hyperlink"/>
                <w:noProof/>
              </w:rPr>
              <w:t>6.5 PROJETO DE SISTEMA DISTRIBUÍDO</w:t>
            </w:r>
            <w:r w:rsidR="00B80A02">
              <w:rPr>
                <w:noProof/>
                <w:webHidden/>
              </w:rPr>
              <w:tab/>
            </w:r>
            <w:r w:rsidR="00B80A02">
              <w:rPr>
                <w:noProof/>
                <w:webHidden/>
              </w:rPr>
              <w:fldChar w:fldCharType="begin"/>
            </w:r>
            <w:r w:rsidR="00B80A02">
              <w:rPr>
                <w:noProof/>
                <w:webHidden/>
              </w:rPr>
              <w:instrText xml:space="preserve"> PAGEREF _Toc57057205 \h </w:instrText>
            </w:r>
            <w:r w:rsidR="00B80A02">
              <w:rPr>
                <w:noProof/>
                <w:webHidden/>
              </w:rPr>
            </w:r>
            <w:r w:rsidR="00B80A02">
              <w:rPr>
                <w:noProof/>
                <w:webHidden/>
              </w:rPr>
              <w:fldChar w:fldCharType="separate"/>
            </w:r>
            <w:r w:rsidR="00B80A02">
              <w:rPr>
                <w:noProof/>
                <w:webHidden/>
              </w:rPr>
              <w:t>117</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06" w:history="1">
            <w:r w:rsidR="00B80A02" w:rsidRPr="00AA5C2C">
              <w:rPr>
                <w:rStyle w:val="Hyperlink"/>
                <w:noProof/>
              </w:rPr>
              <w:t>7 IMPLEMENTAÇÃO DO SISTEMA DE SOFTWARE</w:t>
            </w:r>
            <w:r w:rsidR="00B80A02">
              <w:rPr>
                <w:noProof/>
                <w:webHidden/>
              </w:rPr>
              <w:tab/>
            </w:r>
            <w:r w:rsidR="00B80A02">
              <w:rPr>
                <w:noProof/>
                <w:webHidden/>
              </w:rPr>
              <w:fldChar w:fldCharType="begin"/>
            </w:r>
            <w:r w:rsidR="00B80A02">
              <w:rPr>
                <w:noProof/>
                <w:webHidden/>
              </w:rPr>
              <w:instrText xml:space="preserve"> PAGEREF _Toc57057206 \h </w:instrText>
            </w:r>
            <w:r w:rsidR="00B80A02">
              <w:rPr>
                <w:noProof/>
                <w:webHidden/>
              </w:rPr>
            </w:r>
            <w:r w:rsidR="00B80A02">
              <w:rPr>
                <w:noProof/>
                <w:webHidden/>
              </w:rPr>
              <w:fldChar w:fldCharType="separate"/>
            </w:r>
            <w:r w:rsidR="00B80A02">
              <w:rPr>
                <w:noProof/>
                <w:webHidden/>
              </w:rPr>
              <w:t>121</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7" w:history="1">
            <w:r w:rsidR="00B80A02" w:rsidRPr="00AA5C2C">
              <w:rPr>
                <w:rStyle w:val="Hyperlink"/>
                <w:noProof/>
              </w:rPr>
              <w:t>7.1 COMPONENTES DO SISTEMA DE SOFTWARE</w:t>
            </w:r>
            <w:r w:rsidR="00B80A02">
              <w:rPr>
                <w:noProof/>
                <w:webHidden/>
              </w:rPr>
              <w:tab/>
            </w:r>
            <w:r w:rsidR="00B80A02">
              <w:rPr>
                <w:noProof/>
                <w:webHidden/>
              </w:rPr>
              <w:fldChar w:fldCharType="begin"/>
            </w:r>
            <w:r w:rsidR="00B80A02">
              <w:rPr>
                <w:noProof/>
                <w:webHidden/>
              </w:rPr>
              <w:instrText xml:space="preserve"> PAGEREF _Toc57057207 \h </w:instrText>
            </w:r>
            <w:r w:rsidR="00B80A02">
              <w:rPr>
                <w:noProof/>
                <w:webHidden/>
              </w:rPr>
            </w:r>
            <w:r w:rsidR="00B80A02">
              <w:rPr>
                <w:noProof/>
                <w:webHidden/>
              </w:rPr>
              <w:fldChar w:fldCharType="separate"/>
            </w:r>
            <w:r w:rsidR="00B80A02">
              <w:rPr>
                <w:noProof/>
                <w:webHidden/>
              </w:rPr>
              <w:t>121</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08" w:history="1">
            <w:r w:rsidR="00B80A02" w:rsidRPr="00AA5C2C">
              <w:rPr>
                <w:rStyle w:val="Hyperlink"/>
                <w:noProof/>
              </w:rPr>
              <w:t>7.2 TECNOLOGIAS DE IMPLEMENTAÇÃO</w:t>
            </w:r>
            <w:r w:rsidR="00B80A02">
              <w:rPr>
                <w:noProof/>
                <w:webHidden/>
              </w:rPr>
              <w:tab/>
            </w:r>
            <w:r w:rsidR="00B80A02">
              <w:rPr>
                <w:noProof/>
                <w:webHidden/>
              </w:rPr>
              <w:fldChar w:fldCharType="begin"/>
            </w:r>
            <w:r w:rsidR="00B80A02">
              <w:rPr>
                <w:noProof/>
                <w:webHidden/>
              </w:rPr>
              <w:instrText xml:space="preserve"> PAGEREF _Toc57057208 \h </w:instrText>
            </w:r>
            <w:r w:rsidR="00B80A02">
              <w:rPr>
                <w:noProof/>
                <w:webHidden/>
              </w:rPr>
            </w:r>
            <w:r w:rsidR="00B80A02">
              <w:rPr>
                <w:noProof/>
                <w:webHidden/>
              </w:rPr>
              <w:fldChar w:fldCharType="separate"/>
            </w:r>
            <w:r w:rsidR="00B80A02">
              <w:rPr>
                <w:noProof/>
                <w:webHidden/>
              </w:rPr>
              <w:t>121</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09" w:history="1">
            <w:r w:rsidR="00B80A02" w:rsidRPr="00AA5C2C">
              <w:rPr>
                <w:rStyle w:val="Hyperlink"/>
                <w:noProof/>
              </w:rPr>
              <w:t>8 PLANO DE TESTES</w:t>
            </w:r>
            <w:r w:rsidR="00B80A02">
              <w:rPr>
                <w:noProof/>
                <w:webHidden/>
              </w:rPr>
              <w:tab/>
            </w:r>
            <w:r w:rsidR="00B80A02">
              <w:rPr>
                <w:noProof/>
                <w:webHidden/>
              </w:rPr>
              <w:fldChar w:fldCharType="begin"/>
            </w:r>
            <w:r w:rsidR="00B80A02">
              <w:rPr>
                <w:noProof/>
                <w:webHidden/>
              </w:rPr>
              <w:instrText xml:space="preserve"> PAGEREF _Toc57057209 \h </w:instrText>
            </w:r>
            <w:r w:rsidR="00B80A02">
              <w:rPr>
                <w:noProof/>
                <w:webHidden/>
              </w:rPr>
            </w:r>
            <w:r w:rsidR="00B80A02">
              <w:rPr>
                <w:noProof/>
                <w:webHidden/>
              </w:rPr>
              <w:fldChar w:fldCharType="separate"/>
            </w:r>
            <w:r w:rsidR="00B80A02">
              <w:rPr>
                <w:noProof/>
                <w:webHidden/>
              </w:rPr>
              <w:t>125</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0" w:history="1">
            <w:r w:rsidR="00B80A02" w:rsidRPr="00AA5C2C">
              <w:rPr>
                <w:rStyle w:val="Hyperlink"/>
                <w:noProof/>
              </w:rPr>
              <w:t>8.1 FINALIDADE</w:t>
            </w:r>
            <w:r w:rsidR="00B80A02">
              <w:rPr>
                <w:noProof/>
                <w:webHidden/>
              </w:rPr>
              <w:tab/>
            </w:r>
            <w:r w:rsidR="00B80A02">
              <w:rPr>
                <w:noProof/>
                <w:webHidden/>
              </w:rPr>
              <w:fldChar w:fldCharType="begin"/>
            </w:r>
            <w:r w:rsidR="00B80A02">
              <w:rPr>
                <w:noProof/>
                <w:webHidden/>
              </w:rPr>
              <w:instrText xml:space="preserve"> PAGEREF _Toc57057210 \h </w:instrText>
            </w:r>
            <w:r w:rsidR="00B80A02">
              <w:rPr>
                <w:noProof/>
                <w:webHidden/>
              </w:rPr>
            </w:r>
            <w:r w:rsidR="00B80A02">
              <w:rPr>
                <w:noProof/>
                <w:webHidden/>
              </w:rPr>
              <w:fldChar w:fldCharType="separate"/>
            </w:r>
            <w:r w:rsidR="00B80A02">
              <w:rPr>
                <w:noProof/>
                <w:webHidden/>
              </w:rPr>
              <w:t>125</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1" w:history="1">
            <w:r w:rsidR="00B80A02" w:rsidRPr="00AA5C2C">
              <w:rPr>
                <w:rStyle w:val="Hyperlink"/>
                <w:noProof/>
              </w:rPr>
              <w:t>8.2 ESCOPO</w:t>
            </w:r>
            <w:r w:rsidR="00B80A02">
              <w:rPr>
                <w:noProof/>
                <w:webHidden/>
              </w:rPr>
              <w:tab/>
            </w:r>
            <w:r w:rsidR="00B80A02">
              <w:rPr>
                <w:noProof/>
                <w:webHidden/>
              </w:rPr>
              <w:fldChar w:fldCharType="begin"/>
            </w:r>
            <w:r w:rsidR="00B80A02">
              <w:rPr>
                <w:noProof/>
                <w:webHidden/>
              </w:rPr>
              <w:instrText xml:space="preserve"> PAGEREF _Toc57057211 \h </w:instrText>
            </w:r>
            <w:r w:rsidR="00B80A02">
              <w:rPr>
                <w:noProof/>
                <w:webHidden/>
              </w:rPr>
            </w:r>
            <w:r w:rsidR="00B80A02">
              <w:rPr>
                <w:noProof/>
                <w:webHidden/>
              </w:rPr>
              <w:fldChar w:fldCharType="separate"/>
            </w:r>
            <w:r w:rsidR="00B80A02">
              <w:rPr>
                <w:noProof/>
                <w:webHidden/>
              </w:rPr>
              <w:t>125</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2" w:history="1">
            <w:r w:rsidR="00B80A02" w:rsidRPr="00AA5C2C">
              <w:rPr>
                <w:rStyle w:val="Hyperlink"/>
                <w:noProof/>
              </w:rPr>
              <w:t>8.3 ESPECIFICAÇÃO DOS CASOS DE TESTES (CT)</w:t>
            </w:r>
            <w:r w:rsidR="00B80A02">
              <w:rPr>
                <w:noProof/>
                <w:webHidden/>
              </w:rPr>
              <w:tab/>
            </w:r>
            <w:r w:rsidR="00B80A02">
              <w:rPr>
                <w:noProof/>
                <w:webHidden/>
              </w:rPr>
              <w:fldChar w:fldCharType="begin"/>
            </w:r>
            <w:r w:rsidR="00B80A02">
              <w:rPr>
                <w:noProof/>
                <w:webHidden/>
              </w:rPr>
              <w:instrText xml:space="preserve"> PAGEREF _Toc57057212 \h </w:instrText>
            </w:r>
            <w:r w:rsidR="00B80A02">
              <w:rPr>
                <w:noProof/>
                <w:webHidden/>
              </w:rPr>
            </w:r>
            <w:r w:rsidR="00B80A02">
              <w:rPr>
                <w:noProof/>
                <w:webHidden/>
              </w:rPr>
              <w:fldChar w:fldCharType="separate"/>
            </w:r>
            <w:r w:rsidR="00B80A02">
              <w:rPr>
                <w:noProof/>
                <w:webHidden/>
              </w:rPr>
              <w:t>127</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3" w:history="1">
            <w:r w:rsidR="00B80A02" w:rsidRPr="00AA5C2C">
              <w:rPr>
                <w:rStyle w:val="Hyperlink"/>
                <w:noProof/>
              </w:rPr>
              <w:t>8.4 RESULTADOS DOS TESTES</w:t>
            </w:r>
            <w:r w:rsidR="00B80A02">
              <w:rPr>
                <w:noProof/>
                <w:webHidden/>
              </w:rPr>
              <w:tab/>
            </w:r>
            <w:r w:rsidR="00B80A02">
              <w:rPr>
                <w:noProof/>
                <w:webHidden/>
              </w:rPr>
              <w:fldChar w:fldCharType="begin"/>
            </w:r>
            <w:r w:rsidR="00B80A02">
              <w:rPr>
                <w:noProof/>
                <w:webHidden/>
              </w:rPr>
              <w:instrText xml:space="preserve"> PAGEREF _Toc57057213 \h </w:instrText>
            </w:r>
            <w:r w:rsidR="00B80A02">
              <w:rPr>
                <w:noProof/>
                <w:webHidden/>
              </w:rPr>
            </w:r>
            <w:r w:rsidR="00B80A02">
              <w:rPr>
                <w:noProof/>
                <w:webHidden/>
              </w:rPr>
              <w:fldChar w:fldCharType="separate"/>
            </w:r>
            <w:r w:rsidR="00B80A02">
              <w:rPr>
                <w:noProof/>
                <w:webHidden/>
              </w:rPr>
              <w:t>131</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14" w:history="1">
            <w:r w:rsidR="00B80A02" w:rsidRPr="00AA5C2C">
              <w:rPr>
                <w:rStyle w:val="Hyperlink"/>
                <w:noProof/>
              </w:rPr>
              <w:t>9 PLANO DE IMPLANTAÇÃO</w:t>
            </w:r>
            <w:r w:rsidR="00B80A02">
              <w:rPr>
                <w:noProof/>
                <w:webHidden/>
              </w:rPr>
              <w:tab/>
            </w:r>
            <w:r w:rsidR="00B80A02">
              <w:rPr>
                <w:noProof/>
                <w:webHidden/>
              </w:rPr>
              <w:fldChar w:fldCharType="begin"/>
            </w:r>
            <w:r w:rsidR="00B80A02">
              <w:rPr>
                <w:noProof/>
                <w:webHidden/>
              </w:rPr>
              <w:instrText xml:space="preserve"> PAGEREF _Toc57057214 \h </w:instrText>
            </w:r>
            <w:r w:rsidR="00B80A02">
              <w:rPr>
                <w:noProof/>
                <w:webHidden/>
              </w:rPr>
            </w:r>
            <w:r w:rsidR="00B80A02">
              <w:rPr>
                <w:noProof/>
                <w:webHidden/>
              </w:rPr>
              <w:fldChar w:fldCharType="separate"/>
            </w:r>
            <w:r w:rsidR="00B80A02">
              <w:rPr>
                <w:noProof/>
                <w:webHidden/>
              </w:rPr>
              <w:t>133</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5" w:history="1">
            <w:r w:rsidR="00B80A02" w:rsidRPr="00AA5C2C">
              <w:rPr>
                <w:rStyle w:val="Hyperlink"/>
                <w:noProof/>
              </w:rPr>
              <w:t>9.1 METODOLOGIA</w:t>
            </w:r>
            <w:r w:rsidR="00B80A02">
              <w:rPr>
                <w:noProof/>
                <w:webHidden/>
              </w:rPr>
              <w:tab/>
            </w:r>
            <w:r w:rsidR="00B80A02">
              <w:rPr>
                <w:noProof/>
                <w:webHidden/>
              </w:rPr>
              <w:fldChar w:fldCharType="begin"/>
            </w:r>
            <w:r w:rsidR="00B80A02">
              <w:rPr>
                <w:noProof/>
                <w:webHidden/>
              </w:rPr>
              <w:instrText xml:space="preserve"> PAGEREF _Toc57057215 \h </w:instrText>
            </w:r>
            <w:r w:rsidR="00B80A02">
              <w:rPr>
                <w:noProof/>
                <w:webHidden/>
              </w:rPr>
            </w:r>
            <w:r w:rsidR="00B80A02">
              <w:rPr>
                <w:noProof/>
                <w:webHidden/>
              </w:rPr>
              <w:fldChar w:fldCharType="separate"/>
            </w:r>
            <w:r w:rsidR="00B80A02">
              <w:rPr>
                <w:noProof/>
                <w:webHidden/>
              </w:rPr>
              <w:t>133</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6" w:history="1">
            <w:r w:rsidR="00B80A02" w:rsidRPr="00AA5C2C">
              <w:rPr>
                <w:rStyle w:val="Hyperlink"/>
                <w:noProof/>
              </w:rPr>
              <w:t>9.2 TREINAMENTO PREVISTO</w:t>
            </w:r>
            <w:r w:rsidR="00B80A02">
              <w:rPr>
                <w:noProof/>
                <w:webHidden/>
              </w:rPr>
              <w:tab/>
            </w:r>
            <w:r w:rsidR="00B80A02">
              <w:rPr>
                <w:noProof/>
                <w:webHidden/>
              </w:rPr>
              <w:fldChar w:fldCharType="begin"/>
            </w:r>
            <w:r w:rsidR="00B80A02">
              <w:rPr>
                <w:noProof/>
                <w:webHidden/>
              </w:rPr>
              <w:instrText xml:space="preserve"> PAGEREF _Toc57057216 \h </w:instrText>
            </w:r>
            <w:r w:rsidR="00B80A02">
              <w:rPr>
                <w:noProof/>
                <w:webHidden/>
              </w:rPr>
            </w:r>
            <w:r w:rsidR="00B80A02">
              <w:rPr>
                <w:noProof/>
                <w:webHidden/>
              </w:rPr>
              <w:fldChar w:fldCharType="separate"/>
            </w:r>
            <w:r w:rsidR="00B80A02">
              <w:rPr>
                <w:noProof/>
                <w:webHidden/>
              </w:rPr>
              <w:t>135</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7" w:history="1">
            <w:r w:rsidR="00B80A02" w:rsidRPr="00AA5C2C">
              <w:rPr>
                <w:rStyle w:val="Hyperlink"/>
                <w:noProof/>
              </w:rPr>
              <w:t>9.3 CRONOGRAMA DE IMPLANTAÇÃO</w:t>
            </w:r>
            <w:r w:rsidR="00B80A02">
              <w:rPr>
                <w:noProof/>
                <w:webHidden/>
              </w:rPr>
              <w:tab/>
            </w:r>
            <w:r w:rsidR="00B80A02">
              <w:rPr>
                <w:noProof/>
                <w:webHidden/>
              </w:rPr>
              <w:fldChar w:fldCharType="begin"/>
            </w:r>
            <w:r w:rsidR="00B80A02">
              <w:rPr>
                <w:noProof/>
                <w:webHidden/>
              </w:rPr>
              <w:instrText xml:space="preserve"> PAGEREF _Toc57057217 \h </w:instrText>
            </w:r>
            <w:r w:rsidR="00B80A02">
              <w:rPr>
                <w:noProof/>
                <w:webHidden/>
              </w:rPr>
            </w:r>
            <w:r w:rsidR="00B80A02">
              <w:rPr>
                <w:noProof/>
                <w:webHidden/>
              </w:rPr>
              <w:fldChar w:fldCharType="separate"/>
            </w:r>
            <w:r w:rsidR="00B80A02">
              <w:rPr>
                <w:noProof/>
                <w:webHidden/>
              </w:rPr>
              <w:t>136</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8" w:history="1">
            <w:r w:rsidR="00B80A02" w:rsidRPr="00AA5C2C">
              <w:rPr>
                <w:rStyle w:val="Hyperlink"/>
                <w:noProof/>
              </w:rPr>
              <w:t>9.4 DOCUMENTOS DE APOIO À IMPLANTAÇÃO</w:t>
            </w:r>
            <w:r w:rsidR="00B80A02">
              <w:rPr>
                <w:noProof/>
                <w:webHidden/>
              </w:rPr>
              <w:tab/>
            </w:r>
            <w:r w:rsidR="00B80A02">
              <w:rPr>
                <w:noProof/>
                <w:webHidden/>
              </w:rPr>
              <w:fldChar w:fldCharType="begin"/>
            </w:r>
            <w:r w:rsidR="00B80A02">
              <w:rPr>
                <w:noProof/>
                <w:webHidden/>
              </w:rPr>
              <w:instrText xml:space="preserve"> PAGEREF _Toc57057218 \h </w:instrText>
            </w:r>
            <w:r w:rsidR="00B80A02">
              <w:rPr>
                <w:noProof/>
                <w:webHidden/>
              </w:rPr>
            </w:r>
            <w:r w:rsidR="00B80A02">
              <w:rPr>
                <w:noProof/>
                <w:webHidden/>
              </w:rPr>
              <w:fldChar w:fldCharType="separate"/>
            </w:r>
            <w:r w:rsidR="00B80A02">
              <w:rPr>
                <w:noProof/>
                <w:webHidden/>
              </w:rPr>
              <w:t>137</w:t>
            </w:r>
            <w:r w:rsidR="00B80A02">
              <w:rPr>
                <w:noProof/>
                <w:webHidden/>
              </w:rPr>
              <w:fldChar w:fldCharType="end"/>
            </w:r>
          </w:hyperlink>
        </w:p>
        <w:p w:rsidR="00B80A02" w:rsidRDefault="0063039C">
          <w:pPr>
            <w:pStyle w:val="TOC2"/>
            <w:tabs>
              <w:tab w:val="right" w:leader="dot" w:pos="9395"/>
            </w:tabs>
            <w:rPr>
              <w:rFonts w:asciiTheme="minorHAnsi" w:eastAsiaTheme="minorEastAsia" w:hAnsiTheme="minorHAnsi"/>
              <w:bCs w:val="0"/>
              <w:noProof/>
              <w:szCs w:val="24"/>
              <w:lang w:val="en-BR"/>
            </w:rPr>
          </w:pPr>
          <w:hyperlink w:anchor="_Toc57057219" w:history="1">
            <w:r w:rsidR="00B80A02" w:rsidRPr="00AA5C2C">
              <w:rPr>
                <w:rStyle w:val="Hyperlink"/>
                <w:noProof/>
              </w:rPr>
              <w:t>9.5 VISÃO DA IMPLANTAÇÃO</w:t>
            </w:r>
            <w:r w:rsidR="00B80A02">
              <w:rPr>
                <w:noProof/>
                <w:webHidden/>
              </w:rPr>
              <w:tab/>
            </w:r>
            <w:r w:rsidR="00B80A02">
              <w:rPr>
                <w:noProof/>
                <w:webHidden/>
              </w:rPr>
              <w:fldChar w:fldCharType="begin"/>
            </w:r>
            <w:r w:rsidR="00B80A02">
              <w:rPr>
                <w:noProof/>
                <w:webHidden/>
              </w:rPr>
              <w:instrText xml:space="preserve"> PAGEREF _Toc57057219 \h </w:instrText>
            </w:r>
            <w:r w:rsidR="00B80A02">
              <w:rPr>
                <w:noProof/>
                <w:webHidden/>
              </w:rPr>
            </w:r>
            <w:r w:rsidR="00B80A02">
              <w:rPr>
                <w:noProof/>
                <w:webHidden/>
              </w:rPr>
              <w:fldChar w:fldCharType="separate"/>
            </w:r>
            <w:r w:rsidR="00B80A02">
              <w:rPr>
                <w:noProof/>
                <w:webHidden/>
              </w:rPr>
              <w:t>137</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0" w:history="1">
            <w:r w:rsidR="00B80A02" w:rsidRPr="00AA5C2C">
              <w:rPr>
                <w:rStyle w:val="Hyperlink"/>
                <w:noProof/>
              </w:rPr>
              <w:t>CONCLUSÃO</w:t>
            </w:r>
            <w:r w:rsidR="00B80A02">
              <w:rPr>
                <w:noProof/>
                <w:webHidden/>
              </w:rPr>
              <w:tab/>
            </w:r>
            <w:r w:rsidR="00B80A02">
              <w:rPr>
                <w:noProof/>
                <w:webHidden/>
              </w:rPr>
              <w:fldChar w:fldCharType="begin"/>
            </w:r>
            <w:r w:rsidR="00B80A02">
              <w:rPr>
                <w:noProof/>
                <w:webHidden/>
              </w:rPr>
              <w:instrText xml:space="preserve"> PAGEREF _Toc57057220 \h </w:instrText>
            </w:r>
            <w:r w:rsidR="00B80A02">
              <w:rPr>
                <w:noProof/>
                <w:webHidden/>
              </w:rPr>
            </w:r>
            <w:r w:rsidR="00B80A02">
              <w:rPr>
                <w:noProof/>
                <w:webHidden/>
              </w:rPr>
              <w:fldChar w:fldCharType="separate"/>
            </w:r>
            <w:r w:rsidR="00B80A02">
              <w:rPr>
                <w:noProof/>
                <w:webHidden/>
              </w:rPr>
              <w:t>138</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1" w:history="1">
            <w:r w:rsidR="00B80A02" w:rsidRPr="00AA5C2C">
              <w:rPr>
                <w:rStyle w:val="Hyperlink"/>
                <w:noProof/>
              </w:rPr>
              <w:t>REFERÊNCIAS</w:t>
            </w:r>
            <w:r w:rsidR="00B80A02">
              <w:rPr>
                <w:noProof/>
                <w:webHidden/>
              </w:rPr>
              <w:tab/>
            </w:r>
            <w:r w:rsidR="00B80A02">
              <w:rPr>
                <w:noProof/>
                <w:webHidden/>
              </w:rPr>
              <w:fldChar w:fldCharType="begin"/>
            </w:r>
            <w:r w:rsidR="00B80A02">
              <w:rPr>
                <w:noProof/>
                <w:webHidden/>
              </w:rPr>
              <w:instrText xml:space="preserve"> PAGEREF _Toc57057221 \h </w:instrText>
            </w:r>
            <w:r w:rsidR="00B80A02">
              <w:rPr>
                <w:noProof/>
                <w:webHidden/>
              </w:rPr>
            </w:r>
            <w:r w:rsidR="00B80A02">
              <w:rPr>
                <w:noProof/>
                <w:webHidden/>
              </w:rPr>
              <w:fldChar w:fldCharType="separate"/>
            </w:r>
            <w:r w:rsidR="00B80A02">
              <w:rPr>
                <w:noProof/>
                <w:webHidden/>
              </w:rPr>
              <w:t>139</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2" w:history="1">
            <w:r w:rsidR="00B80A02" w:rsidRPr="00AA5C2C">
              <w:rPr>
                <w:rStyle w:val="Hyperlink"/>
                <w:noProof/>
              </w:rPr>
              <w:t>OBRAS CONSULTADAS</w:t>
            </w:r>
            <w:r w:rsidR="00B80A02">
              <w:rPr>
                <w:noProof/>
                <w:webHidden/>
              </w:rPr>
              <w:tab/>
            </w:r>
            <w:r w:rsidR="00B80A02">
              <w:rPr>
                <w:noProof/>
                <w:webHidden/>
              </w:rPr>
              <w:fldChar w:fldCharType="begin"/>
            </w:r>
            <w:r w:rsidR="00B80A02">
              <w:rPr>
                <w:noProof/>
                <w:webHidden/>
              </w:rPr>
              <w:instrText xml:space="preserve"> PAGEREF _Toc57057222 \h </w:instrText>
            </w:r>
            <w:r w:rsidR="00B80A02">
              <w:rPr>
                <w:noProof/>
                <w:webHidden/>
              </w:rPr>
            </w:r>
            <w:r w:rsidR="00B80A02">
              <w:rPr>
                <w:noProof/>
                <w:webHidden/>
              </w:rPr>
              <w:fldChar w:fldCharType="separate"/>
            </w:r>
            <w:r w:rsidR="00B80A02">
              <w:rPr>
                <w:noProof/>
                <w:webHidden/>
              </w:rPr>
              <w:t>143</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3" w:history="1">
            <w:r w:rsidR="00B80A02" w:rsidRPr="00AA5C2C">
              <w:rPr>
                <w:rStyle w:val="Hyperlink"/>
                <w:noProof/>
              </w:rPr>
              <w:t>APÊNDICE A – PLANO DE ELABORAÇÃO E GERENCIAMENTO DO PROJETO</w:t>
            </w:r>
            <w:r w:rsidR="00B80A02">
              <w:rPr>
                <w:noProof/>
                <w:webHidden/>
              </w:rPr>
              <w:tab/>
            </w:r>
            <w:r w:rsidR="00B80A02">
              <w:rPr>
                <w:noProof/>
                <w:webHidden/>
              </w:rPr>
              <w:fldChar w:fldCharType="begin"/>
            </w:r>
            <w:r w:rsidR="00B80A02">
              <w:rPr>
                <w:noProof/>
                <w:webHidden/>
              </w:rPr>
              <w:instrText xml:space="preserve"> PAGEREF _Toc57057223 \h </w:instrText>
            </w:r>
            <w:r w:rsidR="00B80A02">
              <w:rPr>
                <w:noProof/>
                <w:webHidden/>
              </w:rPr>
            </w:r>
            <w:r w:rsidR="00B80A02">
              <w:rPr>
                <w:noProof/>
                <w:webHidden/>
              </w:rPr>
              <w:fldChar w:fldCharType="separate"/>
            </w:r>
            <w:r w:rsidR="00B80A02">
              <w:rPr>
                <w:noProof/>
                <w:webHidden/>
              </w:rPr>
              <w:t>145</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4" w:history="1">
            <w:r w:rsidR="00B80A02" w:rsidRPr="00AA5C2C">
              <w:rPr>
                <w:rStyle w:val="Hyperlink"/>
                <w:noProof/>
              </w:rPr>
              <w:t xml:space="preserve">APÊNDICE B – </w:t>
            </w:r>
            <w:r w:rsidR="00B80A02" w:rsidRPr="00AA5C2C">
              <w:rPr>
                <w:rStyle w:val="Hyperlink"/>
                <w:i/>
                <w:noProof/>
              </w:rPr>
              <w:t>PRODUCT BACKLOG</w:t>
            </w:r>
            <w:r w:rsidR="00B80A02" w:rsidRPr="00AA5C2C">
              <w:rPr>
                <w:rStyle w:val="Hyperlink"/>
                <w:noProof/>
              </w:rPr>
              <w:t xml:space="preserve"> E </w:t>
            </w:r>
            <w:r w:rsidR="00B80A02" w:rsidRPr="00AA5C2C">
              <w:rPr>
                <w:rStyle w:val="Hyperlink"/>
                <w:i/>
                <w:noProof/>
              </w:rPr>
              <w:t>SPRINTS</w:t>
            </w:r>
            <w:r w:rsidR="00B80A02">
              <w:rPr>
                <w:noProof/>
                <w:webHidden/>
              </w:rPr>
              <w:tab/>
            </w:r>
            <w:r w:rsidR="00B80A02">
              <w:rPr>
                <w:noProof/>
                <w:webHidden/>
              </w:rPr>
              <w:fldChar w:fldCharType="begin"/>
            </w:r>
            <w:r w:rsidR="00B80A02">
              <w:rPr>
                <w:noProof/>
                <w:webHidden/>
              </w:rPr>
              <w:instrText xml:space="preserve"> PAGEREF _Toc57057224 \h </w:instrText>
            </w:r>
            <w:r w:rsidR="00B80A02">
              <w:rPr>
                <w:noProof/>
                <w:webHidden/>
              </w:rPr>
            </w:r>
            <w:r w:rsidR="00B80A02">
              <w:rPr>
                <w:noProof/>
                <w:webHidden/>
              </w:rPr>
              <w:fldChar w:fldCharType="separate"/>
            </w:r>
            <w:r w:rsidR="00B80A02">
              <w:rPr>
                <w:noProof/>
                <w:webHidden/>
              </w:rPr>
              <w:t>146</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5" w:history="1">
            <w:r w:rsidR="00B80A02" w:rsidRPr="00AA5C2C">
              <w:rPr>
                <w:rStyle w:val="Hyperlink"/>
                <w:noProof/>
              </w:rPr>
              <w:t>APÊNDICE C – RELATÓRIO DE DESEMPENHO</w:t>
            </w:r>
            <w:r w:rsidR="00B80A02">
              <w:rPr>
                <w:noProof/>
                <w:webHidden/>
              </w:rPr>
              <w:tab/>
            </w:r>
            <w:r w:rsidR="00B80A02">
              <w:rPr>
                <w:noProof/>
                <w:webHidden/>
              </w:rPr>
              <w:fldChar w:fldCharType="begin"/>
            </w:r>
            <w:r w:rsidR="00B80A02">
              <w:rPr>
                <w:noProof/>
                <w:webHidden/>
              </w:rPr>
              <w:instrText xml:space="preserve"> PAGEREF _Toc57057225 \h </w:instrText>
            </w:r>
            <w:r w:rsidR="00B80A02">
              <w:rPr>
                <w:noProof/>
                <w:webHidden/>
              </w:rPr>
            </w:r>
            <w:r w:rsidR="00B80A02">
              <w:rPr>
                <w:noProof/>
                <w:webHidden/>
              </w:rPr>
              <w:fldChar w:fldCharType="separate"/>
            </w:r>
            <w:r w:rsidR="00B80A02">
              <w:rPr>
                <w:noProof/>
                <w:webHidden/>
              </w:rPr>
              <w:t>147</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6" w:history="1">
            <w:r w:rsidR="00B80A02" w:rsidRPr="00AA5C2C">
              <w:rPr>
                <w:rStyle w:val="Hyperlink"/>
                <w:noProof/>
              </w:rPr>
              <w:t>APÊNDICE D – ESTIMATIVA DE TEMPO POR PONTOS DE CASOS DE USO</w:t>
            </w:r>
            <w:r w:rsidR="00B80A02">
              <w:rPr>
                <w:noProof/>
                <w:webHidden/>
              </w:rPr>
              <w:tab/>
            </w:r>
            <w:r w:rsidR="00B80A02">
              <w:rPr>
                <w:noProof/>
                <w:webHidden/>
              </w:rPr>
              <w:fldChar w:fldCharType="begin"/>
            </w:r>
            <w:r w:rsidR="00B80A02">
              <w:rPr>
                <w:noProof/>
                <w:webHidden/>
              </w:rPr>
              <w:instrText xml:space="preserve"> PAGEREF _Toc57057226 \h </w:instrText>
            </w:r>
            <w:r w:rsidR="00B80A02">
              <w:rPr>
                <w:noProof/>
                <w:webHidden/>
              </w:rPr>
            </w:r>
            <w:r w:rsidR="00B80A02">
              <w:rPr>
                <w:noProof/>
                <w:webHidden/>
              </w:rPr>
              <w:fldChar w:fldCharType="separate"/>
            </w:r>
            <w:r w:rsidR="00B80A02">
              <w:rPr>
                <w:noProof/>
                <w:webHidden/>
              </w:rPr>
              <w:t>148</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7" w:history="1">
            <w:r w:rsidR="00B80A02" w:rsidRPr="00AA5C2C">
              <w:rPr>
                <w:rStyle w:val="Hyperlink"/>
                <w:noProof/>
              </w:rPr>
              <w:t>APÊNDICE E – DIAGRAMAS DE CASO DE USO E FLUXO DE EVENTOS</w:t>
            </w:r>
            <w:r w:rsidR="00B80A02">
              <w:rPr>
                <w:noProof/>
                <w:webHidden/>
              </w:rPr>
              <w:tab/>
            </w:r>
            <w:r w:rsidR="00B80A02">
              <w:rPr>
                <w:noProof/>
                <w:webHidden/>
              </w:rPr>
              <w:fldChar w:fldCharType="begin"/>
            </w:r>
            <w:r w:rsidR="00B80A02">
              <w:rPr>
                <w:noProof/>
                <w:webHidden/>
              </w:rPr>
              <w:instrText xml:space="preserve"> PAGEREF _Toc57057227 \h </w:instrText>
            </w:r>
            <w:r w:rsidR="00B80A02">
              <w:rPr>
                <w:noProof/>
                <w:webHidden/>
              </w:rPr>
            </w:r>
            <w:r w:rsidR="00B80A02">
              <w:rPr>
                <w:noProof/>
                <w:webHidden/>
              </w:rPr>
              <w:fldChar w:fldCharType="separate"/>
            </w:r>
            <w:r w:rsidR="00B80A02">
              <w:rPr>
                <w:noProof/>
                <w:webHidden/>
              </w:rPr>
              <w:t>149</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8" w:history="1">
            <w:r w:rsidR="00B80A02" w:rsidRPr="00AA5C2C">
              <w:rPr>
                <w:rStyle w:val="Hyperlink"/>
                <w:noProof/>
              </w:rPr>
              <w:t>APÊNCIDE F – MODELO CONCEITUAL DOS DADOS</w:t>
            </w:r>
            <w:r w:rsidR="00B80A02">
              <w:rPr>
                <w:noProof/>
                <w:webHidden/>
              </w:rPr>
              <w:tab/>
            </w:r>
            <w:r w:rsidR="00B80A02">
              <w:rPr>
                <w:noProof/>
                <w:webHidden/>
              </w:rPr>
              <w:fldChar w:fldCharType="begin"/>
            </w:r>
            <w:r w:rsidR="00B80A02">
              <w:rPr>
                <w:noProof/>
                <w:webHidden/>
              </w:rPr>
              <w:instrText xml:space="preserve"> PAGEREF _Toc57057228 \h </w:instrText>
            </w:r>
            <w:r w:rsidR="00B80A02">
              <w:rPr>
                <w:noProof/>
                <w:webHidden/>
              </w:rPr>
            </w:r>
            <w:r w:rsidR="00B80A02">
              <w:rPr>
                <w:noProof/>
                <w:webHidden/>
              </w:rPr>
              <w:fldChar w:fldCharType="separate"/>
            </w:r>
            <w:r w:rsidR="00B80A02">
              <w:rPr>
                <w:noProof/>
                <w:webHidden/>
              </w:rPr>
              <w:t>150</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29" w:history="1">
            <w:r w:rsidR="00B80A02" w:rsidRPr="00AA5C2C">
              <w:rPr>
                <w:rStyle w:val="Hyperlink"/>
                <w:noProof/>
              </w:rPr>
              <w:t xml:space="preserve">APÊNDICE G – </w:t>
            </w:r>
            <w:r w:rsidR="00B80A02" w:rsidRPr="00AA5C2C">
              <w:rPr>
                <w:rStyle w:val="Hyperlink"/>
                <w:i/>
                <w:noProof/>
              </w:rPr>
              <w:t xml:space="preserve">MOCKUPS </w:t>
            </w:r>
            <w:r w:rsidR="00B80A02" w:rsidRPr="00AA5C2C">
              <w:rPr>
                <w:rStyle w:val="Hyperlink"/>
                <w:noProof/>
              </w:rPr>
              <w:t>DO ETANÓIS</w:t>
            </w:r>
            <w:r w:rsidR="00B80A02">
              <w:rPr>
                <w:noProof/>
                <w:webHidden/>
              </w:rPr>
              <w:tab/>
            </w:r>
            <w:r w:rsidR="00B80A02">
              <w:rPr>
                <w:noProof/>
                <w:webHidden/>
              </w:rPr>
              <w:fldChar w:fldCharType="begin"/>
            </w:r>
            <w:r w:rsidR="00B80A02">
              <w:rPr>
                <w:noProof/>
                <w:webHidden/>
              </w:rPr>
              <w:instrText xml:space="preserve"> PAGEREF _Toc57057229 \h </w:instrText>
            </w:r>
            <w:r w:rsidR="00B80A02">
              <w:rPr>
                <w:noProof/>
                <w:webHidden/>
              </w:rPr>
            </w:r>
            <w:r w:rsidR="00B80A02">
              <w:rPr>
                <w:noProof/>
                <w:webHidden/>
              </w:rPr>
              <w:fldChar w:fldCharType="separate"/>
            </w:r>
            <w:r w:rsidR="00B80A02">
              <w:rPr>
                <w:noProof/>
                <w:webHidden/>
              </w:rPr>
              <w:t>151</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0" w:history="1">
            <w:r w:rsidR="00B80A02" w:rsidRPr="00AA5C2C">
              <w:rPr>
                <w:rStyle w:val="Hyperlink"/>
                <w:noProof/>
              </w:rPr>
              <w:t>APÊNDICE H – MODELAGEM POR UML</w:t>
            </w:r>
            <w:r w:rsidR="00B80A02">
              <w:rPr>
                <w:noProof/>
                <w:webHidden/>
              </w:rPr>
              <w:tab/>
            </w:r>
            <w:r w:rsidR="00B80A02">
              <w:rPr>
                <w:noProof/>
                <w:webHidden/>
              </w:rPr>
              <w:fldChar w:fldCharType="begin"/>
            </w:r>
            <w:r w:rsidR="00B80A02">
              <w:rPr>
                <w:noProof/>
                <w:webHidden/>
              </w:rPr>
              <w:instrText xml:space="preserve"> PAGEREF _Toc57057230 \h </w:instrText>
            </w:r>
            <w:r w:rsidR="00B80A02">
              <w:rPr>
                <w:noProof/>
                <w:webHidden/>
              </w:rPr>
            </w:r>
            <w:r w:rsidR="00B80A02">
              <w:rPr>
                <w:noProof/>
                <w:webHidden/>
              </w:rPr>
              <w:fldChar w:fldCharType="separate"/>
            </w:r>
            <w:r w:rsidR="00B80A02">
              <w:rPr>
                <w:noProof/>
                <w:webHidden/>
              </w:rPr>
              <w:t>152</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1" w:history="1">
            <w:r w:rsidR="00B80A02" w:rsidRPr="00AA5C2C">
              <w:rPr>
                <w:rStyle w:val="Hyperlink"/>
                <w:noProof/>
              </w:rPr>
              <w:t>APÊNDICE I – DICIONÁRIO DE DADOS DO MODELO LÓGICO</w:t>
            </w:r>
            <w:r w:rsidR="00B80A02">
              <w:rPr>
                <w:noProof/>
                <w:webHidden/>
              </w:rPr>
              <w:tab/>
            </w:r>
            <w:r w:rsidR="00B80A02">
              <w:rPr>
                <w:noProof/>
                <w:webHidden/>
              </w:rPr>
              <w:fldChar w:fldCharType="begin"/>
            </w:r>
            <w:r w:rsidR="00B80A02">
              <w:rPr>
                <w:noProof/>
                <w:webHidden/>
              </w:rPr>
              <w:instrText xml:space="preserve"> PAGEREF _Toc57057231 \h </w:instrText>
            </w:r>
            <w:r w:rsidR="00B80A02">
              <w:rPr>
                <w:noProof/>
                <w:webHidden/>
              </w:rPr>
            </w:r>
            <w:r w:rsidR="00B80A02">
              <w:rPr>
                <w:noProof/>
                <w:webHidden/>
              </w:rPr>
              <w:fldChar w:fldCharType="separate"/>
            </w:r>
            <w:r w:rsidR="00B80A02">
              <w:rPr>
                <w:noProof/>
                <w:webHidden/>
              </w:rPr>
              <w:t>153</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2" w:history="1">
            <w:r w:rsidR="00B80A02" w:rsidRPr="00AA5C2C">
              <w:rPr>
                <w:rStyle w:val="Hyperlink"/>
                <w:noProof/>
              </w:rPr>
              <w:t>APÊNDICE J – PESQUISA COM OS USUÁRIOS</w:t>
            </w:r>
            <w:r w:rsidR="00B80A02">
              <w:rPr>
                <w:noProof/>
                <w:webHidden/>
              </w:rPr>
              <w:tab/>
            </w:r>
            <w:r w:rsidR="00B80A02">
              <w:rPr>
                <w:noProof/>
                <w:webHidden/>
              </w:rPr>
              <w:fldChar w:fldCharType="begin"/>
            </w:r>
            <w:r w:rsidR="00B80A02">
              <w:rPr>
                <w:noProof/>
                <w:webHidden/>
              </w:rPr>
              <w:instrText xml:space="preserve"> PAGEREF _Toc57057232 \h </w:instrText>
            </w:r>
            <w:r w:rsidR="00B80A02">
              <w:rPr>
                <w:noProof/>
                <w:webHidden/>
              </w:rPr>
            </w:r>
            <w:r w:rsidR="00B80A02">
              <w:rPr>
                <w:noProof/>
                <w:webHidden/>
              </w:rPr>
              <w:fldChar w:fldCharType="separate"/>
            </w:r>
            <w:r w:rsidR="00B80A02">
              <w:rPr>
                <w:noProof/>
                <w:webHidden/>
              </w:rPr>
              <w:t>154</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3" w:history="1">
            <w:r w:rsidR="00B80A02" w:rsidRPr="00AA5C2C">
              <w:rPr>
                <w:rStyle w:val="Hyperlink"/>
                <w:noProof/>
              </w:rPr>
              <w:t>APÊNDICE K – SCRIPTS DDL DO ETANÓIS</w:t>
            </w:r>
            <w:r w:rsidR="00B80A02">
              <w:rPr>
                <w:noProof/>
                <w:webHidden/>
              </w:rPr>
              <w:tab/>
            </w:r>
            <w:r w:rsidR="00B80A02">
              <w:rPr>
                <w:noProof/>
                <w:webHidden/>
              </w:rPr>
              <w:fldChar w:fldCharType="begin"/>
            </w:r>
            <w:r w:rsidR="00B80A02">
              <w:rPr>
                <w:noProof/>
                <w:webHidden/>
              </w:rPr>
              <w:instrText xml:space="preserve"> PAGEREF _Toc57057233 \h </w:instrText>
            </w:r>
            <w:r w:rsidR="00B80A02">
              <w:rPr>
                <w:noProof/>
                <w:webHidden/>
              </w:rPr>
            </w:r>
            <w:r w:rsidR="00B80A02">
              <w:rPr>
                <w:noProof/>
                <w:webHidden/>
              </w:rPr>
              <w:fldChar w:fldCharType="separate"/>
            </w:r>
            <w:r w:rsidR="00B80A02">
              <w:rPr>
                <w:noProof/>
                <w:webHidden/>
              </w:rPr>
              <w:t>155</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4" w:history="1">
            <w:r w:rsidR="00B80A02" w:rsidRPr="00AA5C2C">
              <w:rPr>
                <w:rStyle w:val="Hyperlink"/>
                <w:noProof/>
              </w:rPr>
              <w:t>APÊNDICE L – DESCRIÇÃO DOS CASOS DE TESTE E HISTÓRICO DE REALIZAÇÃO</w:t>
            </w:r>
            <w:r w:rsidR="00B80A02">
              <w:rPr>
                <w:noProof/>
                <w:webHidden/>
              </w:rPr>
              <w:tab/>
            </w:r>
            <w:r w:rsidR="00B80A02">
              <w:rPr>
                <w:noProof/>
                <w:webHidden/>
              </w:rPr>
              <w:fldChar w:fldCharType="begin"/>
            </w:r>
            <w:r w:rsidR="00B80A02">
              <w:rPr>
                <w:noProof/>
                <w:webHidden/>
              </w:rPr>
              <w:instrText xml:space="preserve"> PAGEREF _Toc57057234 \h </w:instrText>
            </w:r>
            <w:r w:rsidR="00B80A02">
              <w:rPr>
                <w:noProof/>
                <w:webHidden/>
              </w:rPr>
            </w:r>
            <w:r w:rsidR="00B80A02">
              <w:rPr>
                <w:noProof/>
                <w:webHidden/>
              </w:rPr>
              <w:fldChar w:fldCharType="separate"/>
            </w:r>
            <w:r w:rsidR="00B80A02">
              <w:rPr>
                <w:noProof/>
                <w:webHidden/>
              </w:rPr>
              <w:t>156</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5" w:history="1">
            <w:r w:rsidR="00B80A02" w:rsidRPr="00AA5C2C">
              <w:rPr>
                <w:rStyle w:val="Hyperlink"/>
                <w:noProof/>
              </w:rPr>
              <w:t>APÊNDICE M – MANUAIS DE INSTALAÇÃO, CONFIGURAÇÃO E USO DO ETANÓIS</w:t>
            </w:r>
            <w:r w:rsidR="00B80A02">
              <w:rPr>
                <w:noProof/>
                <w:webHidden/>
              </w:rPr>
              <w:tab/>
            </w:r>
            <w:r w:rsidR="00B80A02">
              <w:rPr>
                <w:noProof/>
                <w:webHidden/>
              </w:rPr>
              <w:fldChar w:fldCharType="begin"/>
            </w:r>
            <w:r w:rsidR="00B80A02">
              <w:rPr>
                <w:noProof/>
                <w:webHidden/>
              </w:rPr>
              <w:instrText xml:space="preserve"> PAGEREF _Toc57057235 \h </w:instrText>
            </w:r>
            <w:r w:rsidR="00B80A02">
              <w:rPr>
                <w:noProof/>
                <w:webHidden/>
              </w:rPr>
            </w:r>
            <w:r w:rsidR="00B80A02">
              <w:rPr>
                <w:noProof/>
                <w:webHidden/>
              </w:rPr>
              <w:fldChar w:fldCharType="separate"/>
            </w:r>
            <w:r w:rsidR="00B80A02">
              <w:rPr>
                <w:noProof/>
                <w:webHidden/>
              </w:rPr>
              <w:t>157</w:t>
            </w:r>
            <w:r w:rsidR="00B80A02">
              <w:rPr>
                <w:noProof/>
                <w:webHidden/>
              </w:rPr>
              <w:fldChar w:fldCharType="end"/>
            </w:r>
          </w:hyperlink>
        </w:p>
        <w:p w:rsidR="00B80A02" w:rsidRDefault="0063039C">
          <w:pPr>
            <w:pStyle w:val="TOC1"/>
            <w:rPr>
              <w:rFonts w:asciiTheme="minorHAnsi" w:eastAsiaTheme="minorEastAsia" w:hAnsiTheme="minorHAnsi"/>
              <w:b w:val="0"/>
              <w:bCs w:val="0"/>
              <w:iCs w:val="0"/>
              <w:noProof/>
              <w:color w:val="auto"/>
              <w:lang w:val="en-BR"/>
            </w:rPr>
          </w:pPr>
          <w:hyperlink w:anchor="_Toc57057236" w:history="1">
            <w:r w:rsidR="00B80A02" w:rsidRPr="00AA5C2C">
              <w:rPr>
                <w:rStyle w:val="Hyperlink"/>
                <w:noProof/>
              </w:rPr>
              <w:t>ANEXO A – LEI MUNICIPAL Nº 16.644 DA CIDADE DE SÃO PAULO</w:t>
            </w:r>
            <w:r w:rsidR="00B80A02">
              <w:rPr>
                <w:noProof/>
                <w:webHidden/>
              </w:rPr>
              <w:tab/>
            </w:r>
            <w:r w:rsidR="00B80A02">
              <w:rPr>
                <w:noProof/>
                <w:webHidden/>
              </w:rPr>
              <w:fldChar w:fldCharType="begin"/>
            </w:r>
            <w:r w:rsidR="00B80A02">
              <w:rPr>
                <w:noProof/>
                <w:webHidden/>
              </w:rPr>
              <w:instrText xml:space="preserve"> PAGEREF _Toc57057236 \h </w:instrText>
            </w:r>
            <w:r w:rsidR="00B80A02">
              <w:rPr>
                <w:noProof/>
                <w:webHidden/>
              </w:rPr>
            </w:r>
            <w:r w:rsidR="00B80A02">
              <w:rPr>
                <w:noProof/>
                <w:webHidden/>
              </w:rPr>
              <w:fldChar w:fldCharType="separate"/>
            </w:r>
            <w:r w:rsidR="00B80A02">
              <w:rPr>
                <w:noProof/>
                <w:webHidden/>
              </w:rPr>
              <w:t>158</w:t>
            </w:r>
            <w:r w:rsidR="00B80A02">
              <w:rPr>
                <w:noProof/>
                <w:webHidden/>
              </w:rPr>
              <w:fldChar w:fldCharType="end"/>
            </w:r>
          </w:hyperlink>
        </w:p>
        <w:p w:rsidR="00D60BA8" w:rsidRPr="004A1D4F" w:rsidRDefault="00586BED" w:rsidP="00EF0EDA">
          <w:pPr>
            <w:pStyle w:val="TOC1"/>
            <w:sectPr w:rsidR="00D60BA8" w:rsidRPr="004A1D4F"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4A1D4F">
            <w:fldChar w:fldCharType="end"/>
          </w:r>
        </w:p>
      </w:sdtContent>
    </w:sdt>
    <w:p w:rsidR="00D60BA8" w:rsidRPr="004A1D4F" w:rsidRDefault="00D60BA8" w:rsidP="00D60BA8">
      <w:pPr>
        <w:pStyle w:val="Heading1"/>
      </w:pPr>
      <w:bookmarkStart w:id="0" w:name="_Toc57057180"/>
      <w:r w:rsidRPr="004A1D4F">
        <w:lastRenderedPageBreak/>
        <w:t>1 INTRODUÇÃO</w:t>
      </w:r>
      <w:bookmarkEnd w:id="0"/>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 xml:space="preserve">Considere, portanto, o seguinte cenário: em uma viagem de automóvel, </w:t>
      </w:r>
      <w:r w:rsidRPr="004A1D4F">
        <w:rPr>
          <w:rFonts w:cs="Times New Roman"/>
          <w:color w:val="000000" w:themeColor="text1"/>
        </w:rPr>
        <w:t xml:space="preserve">o </w:t>
      </w:r>
      <w:r w:rsidR="00DB09BD" w:rsidRPr="004A1D4F">
        <w:rPr>
          <w:rFonts w:cs="Times New Roman"/>
          <w:color w:val="000000" w:themeColor="text1"/>
        </w:rPr>
        <w:t>indicador</w:t>
      </w:r>
      <w:r w:rsidRPr="004A1D4F">
        <w:rPr>
          <w:rFonts w:cs="Times New Roman"/>
          <w:color w:val="000000" w:themeColor="text1"/>
        </w:rPr>
        <w:t xml:space="preserve"> de combustível do veículo aponta </w:t>
      </w:r>
      <w:r w:rsidR="006E2781" w:rsidRPr="004A1D4F">
        <w:rPr>
          <w:rFonts w:cs="Times New Roman"/>
          <w:color w:val="000000" w:themeColor="text1"/>
        </w:rPr>
        <w:t>1/4</w:t>
      </w:r>
      <w:r w:rsidRPr="004A1D4F">
        <w:rPr>
          <w:rFonts w:cs="Times New Roman"/>
          <w:color w:val="000000" w:themeColor="text1"/>
        </w:rPr>
        <w:t xml:space="preserve"> de litros de reserva</w:t>
      </w:r>
      <w:r w:rsidR="002D68D9" w:rsidRPr="004A1D4F">
        <w:rPr>
          <w:rFonts w:cs="Times New Roman"/>
          <w:color w:val="000000" w:themeColor="text1"/>
        </w:rPr>
        <w:t xml:space="preserve"> no tanque</w:t>
      </w:r>
      <w:r w:rsidRPr="004A1D4F">
        <w:rPr>
          <w:rFonts w:cs="Times New Roman"/>
          <w:color w:val="000000" w:themeColor="text1"/>
        </w:rPr>
        <w:t>. O condutor do veículo</w:t>
      </w:r>
      <w:r w:rsidRPr="004A1D4F">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Com esse problema, apresenta-se o Projeto Etanóis</w:t>
      </w:r>
      <w:r w:rsidR="00410E2A" w:rsidRPr="004A1D4F">
        <w:rPr>
          <w:rStyle w:val="FootnoteReference"/>
          <w:rFonts w:cs="Times New Roman"/>
          <w:color w:val="000000"/>
        </w:rPr>
        <w:footnoteReference w:id="1"/>
      </w:r>
      <w:r w:rsidRPr="004A1D4F">
        <w:rPr>
          <w:rFonts w:cs="Times New Roman"/>
          <w:color w:val="000000"/>
        </w:rPr>
        <w:t>,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themeColor="text1"/>
        </w:rPr>
        <w:t xml:space="preserve">Etanóis </w:t>
      </w:r>
      <w:r w:rsidR="00674770" w:rsidRPr="004A1D4F">
        <w:rPr>
          <w:rFonts w:cs="Times New Roman"/>
          <w:color w:val="000000" w:themeColor="text1"/>
        </w:rPr>
        <w:t>é</w:t>
      </w:r>
      <w:r w:rsidRPr="004A1D4F">
        <w:rPr>
          <w:rFonts w:cs="Times New Roman"/>
          <w:color w:val="000000" w:themeColor="text1"/>
        </w:rPr>
        <w:t xml:space="preserve"> composto por três componentes: uma aplicação </w:t>
      </w:r>
      <w:r w:rsidRPr="004A1D4F">
        <w:rPr>
          <w:rFonts w:cs="Times New Roman"/>
          <w:i/>
          <w:iCs/>
          <w:color w:val="000000" w:themeColor="text1"/>
        </w:rPr>
        <w:t>mobile</w:t>
      </w:r>
      <w:r w:rsidRPr="004A1D4F">
        <w:rPr>
          <w:rFonts w:cs="Times New Roman"/>
          <w:color w:val="000000" w:themeColor="text1"/>
        </w:rPr>
        <w:t xml:space="preserve">, o qual será utilizado pelos </w:t>
      </w:r>
      <w:r w:rsidR="002654A0" w:rsidRPr="004A1D4F">
        <w:rPr>
          <w:rFonts w:cs="Times New Roman"/>
          <w:color w:val="000000" w:themeColor="text1"/>
        </w:rPr>
        <w:t>motoristas</w:t>
      </w:r>
      <w:r w:rsidR="002654A0" w:rsidRPr="004A1D4F">
        <w:rPr>
          <w:rFonts w:cs="Times New Roman"/>
          <w:color w:val="000000"/>
        </w:rPr>
        <w:t xml:space="preserve"> - </w:t>
      </w:r>
      <w:r w:rsidRPr="004A1D4F">
        <w:rPr>
          <w:rFonts w:cs="Times New Roman"/>
          <w:color w:val="000000"/>
        </w:rPr>
        <w:t>usuários comuns do sistema</w:t>
      </w:r>
      <w:r w:rsidR="002654A0" w:rsidRPr="004A1D4F">
        <w:rPr>
          <w:rFonts w:cs="Times New Roman"/>
          <w:color w:val="000000"/>
        </w:rPr>
        <w:t xml:space="preserve">, </w:t>
      </w:r>
      <w:r w:rsidRPr="004A1D4F">
        <w:rPr>
          <w:rFonts w:cs="Times New Roman"/>
          <w:color w:val="000000"/>
        </w:rPr>
        <w:t xml:space="preserve">uma aplicação </w:t>
      </w:r>
      <w:r w:rsidRPr="004A1D4F">
        <w:rPr>
          <w:rFonts w:cs="Times New Roman"/>
          <w:i/>
          <w:iCs/>
          <w:color w:val="000000"/>
        </w:rPr>
        <w:t>Web</w:t>
      </w:r>
      <w:r w:rsidRPr="004A1D4F">
        <w:rPr>
          <w:rFonts w:cs="Times New Roman"/>
          <w:color w:val="000000"/>
        </w:rPr>
        <w:t xml:space="preserve"> para divulgação do produto Etanóis, credenciamento dos postos de combustível e gestão dos postos por parte dos gerentes e, por fim, uma </w:t>
      </w:r>
      <w:r w:rsidRPr="004A1D4F">
        <w:rPr>
          <w:rFonts w:cs="Times New Roman"/>
          <w:i/>
          <w:iCs/>
          <w:color w:val="000000"/>
        </w:rPr>
        <w:t>Application Programming Interface (</w:t>
      </w:r>
      <w:r w:rsidRPr="004A1D4F">
        <w:rPr>
          <w:rFonts w:cs="Times New Roman"/>
          <w:color w:val="000000"/>
        </w:rPr>
        <w:t xml:space="preserve">API) que sustentará </w:t>
      </w:r>
      <w:r w:rsidR="002654A0" w:rsidRPr="004A1D4F">
        <w:rPr>
          <w:rFonts w:cs="Times New Roman"/>
          <w:color w:val="000000"/>
        </w:rPr>
        <w:t>o componentes</w:t>
      </w:r>
      <w:r w:rsidRPr="004A1D4F">
        <w:rPr>
          <w:rFonts w:cs="Times New Roman"/>
          <w:color w:val="000000"/>
        </w:rPr>
        <w:t xml:space="preserve"> </w:t>
      </w:r>
      <w:r w:rsidRPr="004A1D4F">
        <w:rPr>
          <w:rFonts w:cs="Times New Roman"/>
          <w:i/>
          <w:iCs/>
          <w:color w:val="000000"/>
        </w:rPr>
        <w:t>mobile</w:t>
      </w:r>
      <w:r w:rsidRPr="004A1D4F">
        <w:rPr>
          <w:rFonts w:cs="Times New Roman"/>
          <w:color w:val="000000"/>
        </w:rPr>
        <w:t xml:space="preserve"> e </w:t>
      </w:r>
      <w:r w:rsidR="002654A0" w:rsidRPr="004A1D4F">
        <w:rPr>
          <w:rFonts w:cs="Times New Roman"/>
          <w:i/>
          <w:iCs/>
          <w:color w:val="000000"/>
        </w:rPr>
        <w:t>W</w:t>
      </w:r>
      <w:r w:rsidRPr="004A1D4F">
        <w:rPr>
          <w:rFonts w:cs="Times New Roman"/>
          <w:i/>
          <w:iCs/>
          <w:color w:val="000000"/>
        </w:rPr>
        <w:t>eb</w:t>
      </w:r>
      <w:r w:rsidRPr="004A1D4F">
        <w:rPr>
          <w:rFonts w:cs="Times New Roman"/>
          <w:color w:val="000000"/>
        </w:rPr>
        <w:t>.</w:t>
      </w:r>
    </w:p>
    <w:p w:rsidR="00D60BA8" w:rsidRPr="004A1D4F" w:rsidRDefault="00D60BA8" w:rsidP="00D60BA8">
      <w:pPr>
        <w:autoSpaceDE w:val="0"/>
        <w:autoSpaceDN w:val="0"/>
        <w:adjustRightInd w:val="0"/>
        <w:spacing w:before="0"/>
        <w:rPr>
          <w:rFonts w:cs="Times New Roman"/>
          <w:color w:val="000000"/>
        </w:rPr>
      </w:pPr>
      <w:r w:rsidRPr="004A1D4F">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F31C24" w:rsidRPr="004A1D4F" w:rsidRDefault="00D60BA8" w:rsidP="00F31C24">
      <w:pPr>
        <w:rPr>
          <w:rFonts w:cs="Times New Roman"/>
          <w:color w:val="000000"/>
        </w:rPr>
      </w:pPr>
      <w:r w:rsidRPr="004A1D4F">
        <w:rPr>
          <w:rFonts w:cs="Times New Roman"/>
          <w:color w:val="000000"/>
        </w:rPr>
        <w:lastRenderedPageBreak/>
        <w:t xml:space="preserve">Para a apresentação do Projeto Etanóis, este documento conta com outros </w:t>
      </w:r>
      <w:r w:rsidR="007175FB" w:rsidRPr="004A1D4F">
        <w:rPr>
          <w:rFonts w:cs="Times New Roman"/>
          <w:color w:val="000000"/>
        </w:rPr>
        <w:t>8</w:t>
      </w:r>
      <w:r w:rsidRPr="004A1D4F">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4A1D4F">
        <w:rPr>
          <w:rFonts w:cs="Times New Roman"/>
          <w:color w:val="000000" w:themeColor="text1"/>
        </w:rPr>
        <w:t xml:space="preserve">sistema e engloba a visão de dados, comportamental e de interação com o usuário. </w:t>
      </w:r>
      <w:r w:rsidR="007863BF" w:rsidRPr="004A1D4F">
        <w:rPr>
          <w:rFonts w:cs="Times New Roman"/>
          <w:color w:val="000000" w:themeColor="text1"/>
        </w:rPr>
        <w:t>Já o C</w:t>
      </w:r>
      <w:r w:rsidR="007175FB" w:rsidRPr="004A1D4F">
        <w:rPr>
          <w:rFonts w:cs="Times New Roman"/>
          <w:color w:val="000000" w:themeColor="text1"/>
        </w:rPr>
        <w:t xml:space="preserve">apítulo 6 tem o objetivo de elencar a arquitetura e o projeto do sistema de software e 7 pela sua </w:t>
      </w:r>
      <w:r w:rsidR="005B2C52" w:rsidRPr="004A1D4F">
        <w:rPr>
          <w:rFonts w:cs="Times New Roman"/>
          <w:color w:val="000000" w:themeColor="text1"/>
        </w:rPr>
        <w:t>implementação</w:t>
      </w:r>
      <w:r w:rsidR="007863BF" w:rsidRPr="004A1D4F">
        <w:rPr>
          <w:rFonts w:cs="Times New Roman"/>
          <w:color w:val="000000" w:themeColor="text1"/>
        </w:rPr>
        <w:t>.</w:t>
      </w:r>
      <w:r w:rsidR="007863BF" w:rsidRPr="004A1D4F">
        <w:rPr>
          <w:rFonts w:cs="Times New Roman"/>
          <w:color w:val="000000"/>
        </w:rPr>
        <w:t xml:space="preserve"> Ao final encontra-se o C</w:t>
      </w:r>
      <w:r w:rsidR="007175FB" w:rsidRPr="004A1D4F">
        <w:rPr>
          <w:rFonts w:cs="Times New Roman"/>
          <w:color w:val="000000"/>
        </w:rPr>
        <w:t xml:space="preserve">apítulo 8 com o plano de testes e </w:t>
      </w:r>
      <w:r w:rsidRPr="004A1D4F">
        <w:rPr>
          <w:rFonts w:cs="Times New Roman"/>
          <w:color w:val="000000"/>
        </w:rPr>
        <w:t>encerra com a conclusão, os apêndices e anexos</w:t>
      </w:r>
      <w:r w:rsidR="00F31C24" w:rsidRPr="004A1D4F">
        <w:rPr>
          <w:rFonts w:cs="Times New Roman"/>
          <w:color w:val="000000"/>
        </w:rPr>
        <w:t>.</w:t>
      </w:r>
    </w:p>
    <w:p w:rsidR="00F31C24" w:rsidRPr="004A1D4F" w:rsidRDefault="00F31C24" w:rsidP="00F31C24">
      <w:pPr>
        <w:rPr>
          <w:rFonts w:cs="Times New Roman"/>
          <w:color w:val="000000"/>
        </w:rPr>
      </w:pPr>
    </w:p>
    <w:p w:rsidR="00410E2A" w:rsidRPr="004A1D4F" w:rsidRDefault="00410E2A" w:rsidP="00F31C24">
      <w:pPr>
        <w:rPr>
          <w:rFonts w:cs="Times New Roman"/>
          <w:color w:val="FF0000"/>
        </w:rPr>
        <w:sectPr w:rsidR="00410E2A" w:rsidRPr="004A1D4F" w:rsidSect="00410E2A">
          <w:pgSz w:w="12240" w:h="15840"/>
          <w:pgMar w:top="1701" w:right="1134" w:bottom="1134" w:left="1701" w:header="709" w:footer="709" w:gutter="0"/>
          <w:cols w:space="708"/>
          <w:titlePg/>
          <w:docGrid w:linePitch="360"/>
        </w:sectPr>
      </w:pPr>
    </w:p>
    <w:p w:rsidR="00410E2A" w:rsidRPr="004A1D4F" w:rsidRDefault="00410E2A" w:rsidP="00410E2A">
      <w:pPr>
        <w:pStyle w:val="Heading1"/>
      </w:pPr>
      <w:bookmarkStart w:id="1" w:name="_Toc57057181"/>
      <w:r w:rsidRPr="004A1D4F">
        <w:lastRenderedPageBreak/>
        <w:t>2 REVISÃO BIBLIOGRÁFICA</w:t>
      </w:r>
      <w:bookmarkEnd w:id="1"/>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r w:rsidRPr="004A1D4F">
        <w:rPr>
          <w:rFonts w:cs="Times New Roman"/>
          <w:i/>
          <w:iCs/>
          <w:color w:val="000000"/>
        </w:rPr>
        <w:t>fuel flex.</w:t>
      </w:r>
      <w:r w:rsidRPr="004A1D4F">
        <w:rPr>
          <w:rFonts w:cs="Times New Roman"/>
          <w:color w:val="000000"/>
        </w:rPr>
        <w:t xml:space="preserve"> Também são apresentados trabalhos relacionados ao presente projeto.</w:t>
      </w:r>
    </w:p>
    <w:p w:rsidR="00410E2A" w:rsidRPr="004A1D4F" w:rsidRDefault="00410E2A" w:rsidP="00410E2A">
      <w:pPr>
        <w:autoSpaceDE w:val="0"/>
        <w:autoSpaceDN w:val="0"/>
        <w:adjustRightInd w:val="0"/>
        <w:spacing w:before="0"/>
        <w:rPr>
          <w:rFonts w:cs="Times New Roman"/>
          <w:color w:val="000000"/>
        </w:rPr>
      </w:pPr>
    </w:p>
    <w:p w:rsidR="00410E2A" w:rsidRPr="004A1D4F" w:rsidRDefault="00410E2A" w:rsidP="00410E2A">
      <w:pPr>
        <w:pStyle w:val="Heading2"/>
      </w:pPr>
      <w:bookmarkStart w:id="2" w:name="_Toc57057182"/>
      <w:r w:rsidRPr="004A1D4F">
        <w:t>2.1 MERCADO DE COMBUSTÍVEIS NO BRASIL</w:t>
      </w:r>
      <w:bookmarkEnd w:id="2"/>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r w:rsidRPr="004A1D4F">
        <w:rPr>
          <w:rFonts w:cs="Times New Roman"/>
          <w:i/>
          <w:iCs/>
          <w:color w:val="000000"/>
        </w:rPr>
        <w:t>premium</w:t>
      </w:r>
      <w:r w:rsidRPr="004A1D4F">
        <w:rPr>
          <w:rFonts w:cs="Times New Roman"/>
          <w:color w:val="000000"/>
        </w:rPr>
        <w:t>), álcool hidratado, diesel (S10 e S50), Gás Natural Veicular (GNV) e os carros elétricos, embora os dois últimos citados não sejam tão populares.</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Sobre as frotas por combustível, o Sindicado Nacional das Indústrias de Componentes Automotores (Sindpeças) relata que os veículos </w:t>
      </w:r>
      <w:r w:rsidRPr="004A1D4F">
        <w:rPr>
          <w:rFonts w:cs="Times New Roman"/>
          <w:i/>
          <w:iCs/>
          <w:color w:val="000000"/>
        </w:rPr>
        <w:t>flex</w:t>
      </w:r>
      <w:r w:rsidRPr="004A1D4F">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 (ANP, 2019a).</w:t>
      </w:r>
    </w:p>
    <w:p w:rsidR="00410E2A" w:rsidRPr="004A1D4F" w:rsidRDefault="00410E2A" w:rsidP="00410E2A">
      <w:pPr>
        <w:autoSpaceDE w:val="0"/>
        <w:autoSpaceDN w:val="0"/>
        <w:adjustRightInd w:val="0"/>
        <w:spacing w:before="0"/>
        <w:rPr>
          <w:rFonts w:cs="Times New Roman"/>
          <w:color w:val="000000"/>
        </w:rPr>
      </w:pPr>
    </w:p>
    <w:p w:rsidR="00410E2A" w:rsidRPr="004A1D4F" w:rsidRDefault="00410E2A" w:rsidP="00410E2A">
      <w:pPr>
        <w:pStyle w:val="Heading2"/>
      </w:pPr>
      <w:bookmarkStart w:id="3" w:name="_Toc57057183"/>
      <w:r w:rsidRPr="004A1D4F">
        <w:t>2.2 TRANSMISSÃO ASSIMÉTRICA DOS PREÇOS</w:t>
      </w:r>
      <w:bookmarkEnd w:id="3"/>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lastRenderedPageBreak/>
        <w:t>Sobre esse efeito, Salvini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4A1D4F" w:rsidRDefault="00410E2A" w:rsidP="00410E2A">
      <w:pPr>
        <w:rPr>
          <w:rFonts w:cs="Times New Roman"/>
          <w:color w:val="000000"/>
        </w:rPr>
      </w:pPr>
      <w:r w:rsidRPr="004A1D4F">
        <w:rPr>
          <w:rFonts w:cs="Times New Roman"/>
          <w:color w:val="000000"/>
        </w:rPr>
        <w:t xml:space="preserve">A transmissão assimétrica dos preços, também podendo ser denominada de </w:t>
      </w:r>
      <w:r w:rsidRPr="004A1D4F">
        <w:rPr>
          <w:rFonts w:cs="Times New Roman"/>
          <w:i/>
          <w:iCs/>
          <w:color w:val="000000"/>
        </w:rPr>
        <w:t>Assimetric Price Transmission</w:t>
      </w:r>
      <w:r w:rsidRPr="004A1D4F">
        <w:rPr>
          <w:rFonts w:cs="Times New Roman"/>
          <w:color w:val="000000"/>
        </w:rPr>
        <w:t xml:space="preserve"> (APT) pode ser classificar em:</w:t>
      </w:r>
    </w:p>
    <w:p w:rsidR="00410E2A" w:rsidRPr="004A1D4F" w:rsidRDefault="00410E2A" w:rsidP="008A0504">
      <w:pPr>
        <w:pStyle w:val="ListParagraph"/>
        <w:numPr>
          <w:ilvl w:val="0"/>
          <w:numId w:val="16"/>
        </w:numPr>
      </w:pPr>
      <w:r w:rsidRPr="004A1D4F">
        <w:t>vertical: que é aquela em que ocorre uma “diferente forma como os preços de um determinado mercado final reagem a um aumento ou uma redução de preços nos seus insumos” (MEYER; VON CRAMON-TAUBADEL, 2004 apud SILVA et al., 2011, p. 3);</w:t>
      </w:r>
    </w:p>
    <w:p w:rsidR="00410E2A" w:rsidRPr="004A1D4F" w:rsidRDefault="00410E2A" w:rsidP="008A0504">
      <w:pPr>
        <w:pStyle w:val="ListParagraph"/>
        <w:numPr>
          <w:ilvl w:val="0"/>
          <w:numId w:val="16"/>
        </w:numPr>
      </w:pPr>
      <w:r w:rsidRPr="004A1D4F">
        <w:t xml:space="preserve">espacial: que é descrita pela “diferença entre ajustes positivos e negativos de um determinado mercado de uma região a choques do mesmo mercado em uma região vizinha” (RAPSOMANIKIS; KARFAKIS, 2007 apud SILVA et al., 2011, p. 4); </w:t>
      </w:r>
    </w:p>
    <w:p w:rsidR="00410E2A" w:rsidRPr="004A1D4F" w:rsidRDefault="00410E2A" w:rsidP="008A0504">
      <w:pPr>
        <w:pStyle w:val="ListParagraph"/>
        <w:numPr>
          <w:ilvl w:val="0"/>
          <w:numId w:val="16"/>
        </w:numPr>
      </w:pPr>
      <w:r w:rsidRPr="004A1D4F">
        <w:t>magnitude: que é a “divergência da magnitude da reação dos ajustes dos preços finais em resposta a um aumento ou redução dos preços a que são derivados” (SILVA et al., 2011, p. 4).</w:t>
      </w:r>
    </w:p>
    <w:p w:rsidR="00410E2A" w:rsidRPr="004A1D4F" w:rsidRDefault="00410E2A" w:rsidP="00410E2A"/>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Embora não exista uma teoria econômica que engloba todas as possibilidades para a causa de um comportamento assimétrico nos preços, há explicações plausíveis para tal efeito. De acordo com Salvini, Burnquist e Jacomini (2016), quando há elevação dos preços dos combustíveis, as revendedoras logo repassam para os consumidores. Porém, quando há a redução, o decréscimo desse preço é distribuído ao longo do tempo, motivado por fatores distintos.</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A formação de cartéis (prática ilegal) é uma possível explicação para a assimetria nos preços dos combustíveis, sendo que o Conselho Administrativo de Defesa Econômica (Cade)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r w:rsidRPr="004A1D4F">
        <w:rPr>
          <w:rFonts w:cs="Times New Roman"/>
          <w:i/>
          <w:iCs/>
          <w:color w:val="000000"/>
        </w:rPr>
        <w:t>fuel flex</w:t>
      </w:r>
      <w:r w:rsidRPr="004A1D4F">
        <w:rPr>
          <w:rFonts w:cs="Times New Roman"/>
          <w:color w:val="000000"/>
        </w:rPr>
        <w:t>, mas para compreender melhor porque esse fator deve ser considerado é preciso entender a aplicabilidade do etanol ao longo do tempo no Brasil.</w:t>
      </w:r>
    </w:p>
    <w:p w:rsidR="00410E2A" w:rsidRPr="004A1D4F" w:rsidRDefault="00410E2A" w:rsidP="00410E2A">
      <w:pPr>
        <w:autoSpaceDE w:val="0"/>
        <w:autoSpaceDN w:val="0"/>
        <w:adjustRightInd w:val="0"/>
        <w:spacing w:before="0"/>
        <w:rPr>
          <w:rFonts w:cs="Times New Roman"/>
          <w:color w:val="000000"/>
        </w:rPr>
      </w:pPr>
    </w:p>
    <w:p w:rsidR="00410E2A" w:rsidRPr="004A1D4F" w:rsidRDefault="00410E2A" w:rsidP="00410E2A">
      <w:pPr>
        <w:pStyle w:val="Heading2"/>
      </w:pPr>
      <w:bookmarkStart w:id="4" w:name="_Toc57057184"/>
      <w:r w:rsidRPr="004A1D4F">
        <w:t>2.3 O ETANOL NO BRASIL</w:t>
      </w:r>
      <w:bookmarkEnd w:id="4"/>
    </w:p>
    <w:p w:rsidR="00410E2A" w:rsidRPr="004A1D4F" w:rsidRDefault="00410E2A" w:rsidP="00410E2A">
      <w:pPr>
        <w:autoSpaceDE w:val="0"/>
        <w:autoSpaceDN w:val="0"/>
        <w:adjustRightInd w:val="0"/>
        <w:spacing w:before="0"/>
        <w:rPr>
          <w:rFonts w:cs="Times New Roman"/>
          <w:color w:val="000000"/>
        </w:rPr>
      </w:pPr>
      <w:r w:rsidRPr="004A1D4F">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r w:rsidRPr="004A1D4F">
        <w:rPr>
          <w:rFonts w:cs="Times New Roman"/>
          <w:i/>
          <w:iCs/>
          <w:color w:val="000000"/>
        </w:rPr>
        <w:t>fuel flex</w:t>
      </w:r>
      <w:r w:rsidRPr="004A1D4F">
        <w:rPr>
          <w:rFonts w:cs="Times New Roman"/>
          <w:color w:val="000000"/>
        </w:rPr>
        <w:t>. O anidro é misturado à gasolina, em proporções variáveis, de acordo com a determinação legal.</w:t>
      </w:r>
    </w:p>
    <w:p w:rsidR="00410E2A" w:rsidRPr="004A1D4F" w:rsidRDefault="00410E2A" w:rsidP="00410E2A">
      <w:pPr>
        <w:autoSpaceDE w:val="0"/>
        <w:autoSpaceDN w:val="0"/>
        <w:adjustRightInd w:val="0"/>
        <w:spacing w:before="0" w:line="420" w:lineRule="atLeast"/>
        <w:rPr>
          <w:rFonts w:cs="Times New Roman"/>
          <w:color w:val="000000"/>
        </w:rPr>
      </w:pPr>
    </w:p>
    <w:p w:rsidR="00410E2A" w:rsidRPr="004A1D4F" w:rsidRDefault="00410E2A" w:rsidP="00410E2A">
      <w:pPr>
        <w:pStyle w:val="Heading3"/>
        <w:rPr>
          <w:lang w:val="pt-BR"/>
        </w:rPr>
      </w:pPr>
      <w:r w:rsidRPr="004A1D4F">
        <w:rPr>
          <w:lang w:val="pt-BR"/>
        </w:rPr>
        <w:t>2.3.1 Programa Nacional de Álcool (ProÁlcool)</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Durante a década de 1970, a produção sucroalcooleira esteve focada na entrega de açúcar e na produção de etanol para fins industriais. Em 14 de novembro de 1975, o decreto n</w:t>
      </w:r>
      <w:r w:rsidRPr="004A1D4F">
        <w:rPr>
          <w:rFonts w:cs="Times New Roman"/>
          <w:color w:val="000000"/>
          <w:kern w:val="1"/>
          <w:sz w:val="16"/>
          <w:szCs w:val="16"/>
          <w:vertAlign w:val="superscript"/>
        </w:rPr>
        <w:t>o</w:t>
      </w:r>
      <w:r w:rsidRPr="004A1D4F">
        <w:rPr>
          <w:rFonts w:cs="Times New Roman"/>
          <w:color w:val="000000"/>
          <w:kern w:val="1"/>
        </w:rPr>
        <w:t xml:space="preserve"> 76.593 instituiu o ProÁlcool (BRASIL, 1975).</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O ProÁlcool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4A1D4F">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lastRenderedPageBreak/>
        <w:t>O ProÁlcool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ProÁlcool e criou o Conselho Nacional do Álcool (CNAL) e a Comissão Executiva Nacional do Álcool (CENAL) para agilizar o processo de implantação. </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Na década de 1990, com a crise de abastecimento do período anterior e a variação no preço do barril de petróleo no mercado internacional, reduziu-se a produção de veículos movidos a álcool,  houve a liberação da importação de veículos movidos a diesel ou gasolina e a política de incentivos à compra do “carro popular”, que são modelos com motores de até 1000 cc e à gasolina.</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crise de abastecimento foi superada somente com a introdução de um a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Fase de Redefinição iniciou-se, em 1995, quando, mesmo sem gestão governamental no setor, o país dominou o mercado internacional de açúcar, atingindo 10 milhões de Ton/ano,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Ainda, nesse período, o ProÁlcool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4A1D4F">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4A1D4F">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A produção de veículos com a tecnologia de motores </w:t>
      </w:r>
      <w:r w:rsidRPr="004A1D4F">
        <w:rPr>
          <w:rFonts w:cs="Times New Roman"/>
          <w:i/>
          <w:iCs/>
          <w:color w:val="000000"/>
          <w:kern w:val="1"/>
        </w:rPr>
        <w:t>fuel flex,</w:t>
      </w:r>
      <w:r w:rsidRPr="004A1D4F">
        <w:rPr>
          <w:rFonts w:cs="Times New Roman"/>
          <w:color w:val="000000"/>
          <w:kern w:val="1"/>
        </w:rPr>
        <w:t xml:space="preserve"> iniciada em 2003, vem ajudando na economia de consumo. Os veículos podem ser abastecidos tanto com gasolina quanto etanol ou até mesmo uma mistura de ambos. A opção </w:t>
      </w:r>
      <w:r w:rsidRPr="004A1D4F">
        <w:rPr>
          <w:rFonts w:cs="Times New Roman"/>
          <w:i/>
          <w:iCs/>
          <w:color w:val="000000"/>
          <w:kern w:val="1"/>
        </w:rPr>
        <w:t>flex</w:t>
      </w:r>
      <w:r w:rsidRPr="004A1D4F">
        <w:rPr>
          <w:rFonts w:cs="Times New Roman"/>
          <w:color w:val="000000"/>
          <w:kern w:val="1"/>
        </w:rPr>
        <w:t xml:space="preserve"> está presente na maioria dos veículos, até nos “carros populares”, modelo citado que prejudicou a expansão do etanol na década de 1990 </w:t>
      </w:r>
      <w:r w:rsidRPr="004A1D4F">
        <w:rPr>
          <w:rFonts w:cs="Times New Roman"/>
          <w:color w:val="000000"/>
          <w:kern w:val="1"/>
          <w:sz w:val="21"/>
          <w:szCs w:val="21"/>
        </w:rPr>
        <w:t>(</w:t>
      </w:r>
      <w:r w:rsidRPr="004A1D4F">
        <w:rPr>
          <w:rFonts w:cs="Times New Roman"/>
          <w:color w:val="000000"/>
          <w:kern w:val="1"/>
        </w:rPr>
        <w:t>BIODIESELBR, 2012).</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A popularização dos carros</w:t>
      </w:r>
      <w:r w:rsidRPr="004A1D4F">
        <w:rPr>
          <w:rFonts w:cs="Times New Roman"/>
          <w:i/>
          <w:iCs/>
          <w:color w:val="000000"/>
          <w:kern w:val="1"/>
        </w:rPr>
        <w:t xml:space="preserve"> fuel flex</w:t>
      </w:r>
      <w:r w:rsidRPr="004A1D4F">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pStyle w:val="Heading2"/>
      </w:pPr>
      <w:bookmarkStart w:id="5" w:name="_Toc57057185"/>
      <w:r w:rsidRPr="004A1D4F">
        <w:t>2.4 TRABALHOS RELACIONADOS</w:t>
      </w:r>
      <w:bookmarkEnd w:id="5"/>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4A1D4F" w:rsidRDefault="00410E2A" w:rsidP="00410E2A">
      <w:pPr>
        <w:autoSpaceDE w:val="0"/>
        <w:autoSpaceDN w:val="0"/>
        <w:adjustRightInd w:val="0"/>
        <w:spacing w:before="0"/>
        <w:rPr>
          <w:rFonts w:cs="Times New Roman"/>
          <w:color w:val="000000"/>
          <w:kern w:val="1"/>
        </w:rPr>
      </w:pPr>
    </w:p>
    <w:p w:rsidR="00410E2A" w:rsidRPr="004A1D4F" w:rsidRDefault="00410E2A" w:rsidP="00410E2A">
      <w:pPr>
        <w:pStyle w:val="Heading3"/>
        <w:rPr>
          <w:lang w:val="pt-BR"/>
        </w:rPr>
      </w:pPr>
      <w:r w:rsidRPr="004A1D4F">
        <w:rPr>
          <w:lang w:val="pt-BR"/>
        </w:rPr>
        <w:t>2.4.1 Waze</w:t>
      </w:r>
    </w:p>
    <w:p w:rsidR="00410E2A" w:rsidRPr="004A1D4F" w:rsidRDefault="00410E2A" w:rsidP="00410E2A">
      <w:pPr>
        <w:autoSpaceDE w:val="0"/>
        <w:autoSpaceDN w:val="0"/>
        <w:adjustRightInd w:val="0"/>
        <w:spacing w:before="0"/>
        <w:rPr>
          <w:rFonts w:cs="Times New Roman"/>
          <w:color w:val="000000"/>
          <w:kern w:val="1"/>
        </w:rPr>
      </w:pPr>
      <w:r w:rsidRPr="004A1D4F">
        <w:rPr>
          <w:rFonts w:cs="Times New Roman"/>
          <w:color w:val="000000"/>
          <w:kern w:val="1"/>
        </w:rPr>
        <w:t xml:space="preserve">Iniciando-se pelo motorista do veículo, existe um leque de aplicações que o ajuda na hora de abastecer o veículo, um exemplo é o </w:t>
      </w:r>
      <w:r w:rsidRPr="004A1D4F">
        <w:rPr>
          <w:rFonts w:cs="Times New Roman"/>
          <w:i/>
          <w:iCs/>
          <w:color w:val="000000"/>
          <w:kern w:val="1"/>
        </w:rPr>
        <w:t>Waze</w:t>
      </w:r>
      <w:r w:rsidRPr="004A1D4F">
        <w:rPr>
          <w:rFonts w:cs="Times New Roman"/>
          <w:color w:val="000000"/>
          <w:kern w:val="1"/>
        </w:rPr>
        <w:t>, aplicativo de geolocalização focado em inteligência na hora de definir rotas de viagem.</w:t>
      </w:r>
    </w:p>
    <w:p w:rsidR="007863BF" w:rsidRPr="004A1D4F" w:rsidRDefault="00410E2A" w:rsidP="00410E2A">
      <w:pPr>
        <w:rPr>
          <w:rFonts w:cs="Times New Roman"/>
          <w:color w:val="000000"/>
          <w:kern w:val="1"/>
        </w:rPr>
      </w:pPr>
      <w:r w:rsidRPr="004A1D4F">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r w:rsidRPr="004A1D4F">
        <w:rPr>
          <w:rFonts w:cs="Times New Roman"/>
          <w:i/>
          <w:iCs/>
          <w:color w:val="000000"/>
          <w:kern w:val="1"/>
        </w:rPr>
        <w:t>Waze</w:t>
      </w:r>
      <w:r w:rsidRPr="004A1D4F">
        <w:rPr>
          <w:rFonts w:cs="Times New Roman"/>
          <w:color w:val="000000"/>
          <w:kern w:val="1"/>
        </w:rPr>
        <w:t xml:space="preserve">. </w:t>
      </w:r>
    </w:p>
    <w:p w:rsidR="00410E2A" w:rsidRPr="004A1D4F" w:rsidRDefault="00410E2A" w:rsidP="00410E2A">
      <w:pPr>
        <w:rPr>
          <w:rFonts w:cs="Times New Roman"/>
          <w:color w:val="000000"/>
          <w:kern w:val="1"/>
        </w:rPr>
      </w:pPr>
      <w:r w:rsidRPr="004A1D4F">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r w:rsidRPr="004A1D4F">
        <w:rPr>
          <w:rFonts w:cs="Times New Roman"/>
          <w:i/>
          <w:iCs/>
          <w:color w:val="000000"/>
          <w:kern w:val="1"/>
        </w:rPr>
        <w:t>Waze</w:t>
      </w:r>
      <w:r w:rsidRPr="004A1D4F">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r w:rsidRPr="004A1D4F">
        <w:rPr>
          <w:rFonts w:cs="Times New Roman"/>
          <w:i/>
          <w:iCs/>
          <w:color w:val="000000"/>
          <w:kern w:val="1"/>
        </w:rPr>
        <w:t>Waze</w:t>
      </w:r>
      <w:r w:rsidRPr="004A1D4F">
        <w:rPr>
          <w:rFonts w:cs="Times New Roman"/>
          <w:color w:val="000000"/>
          <w:kern w:val="1"/>
        </w:rPr>
        <w:t>.</w:t>
      </w:r>
    </w:p>
    <w:p w:rsidR="006F3C40" w:rsidRPr="004A1D4F" w:rsidRDefault="006F3C40" w:rsidP="00410E2A">
      <w:pPr>
        <w:rPr>
          <w:rFonts w:cs="Times New Roman"/>
          <w:color w:val="000000"/>
          <w:kern w:val="1"/>
        </w:rPr>
      </w:pPr>
    </w:p>
    <w:p w:rsidR="00762EB2" w:rsidRPr="004A1D4F" w:rsidRDefault="00762EB2" w:rsidP="00410E2A">
      <w:pPr>
        <w:rPr>
          <w:rFonts w:cs="Times New Roman"/>
          <w:color w:val="000000"/>
          <w:kern w:val="1"/>
        </w:rPr>
      </w:pPr>
    </w:p>
    <w:p w:rsidR="00410E2A" w:rsidRPr="004A1D4F" w:rsidRDefault="006F3C40" w:rsidP="006F3C40">
      <w:pPr>
        <w:jc w:val="center"/>
      </w:pPr>
      <w:r w:rsidRPr="004A1D4F">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4A1D4F" w:rsidRDefault="00762EB2" w:rsidP="00A6540B">
      <w:pPr>
        <w:pStyle w:val="Caption"/>
      </w:pPr>
      <w:bookmarkStart w:id="6" w:name="_Toc51709904"/>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1</w:t>
      </w:r>
      <w:r w:rsidR="00586BED" w:rsidRPr="004A1D4F">
        <w:fldChar w:fldCharType="end"/>
      </w:r>
      <w:r w:rsidRPr="004A1D4F">
        <w:t xml:space="preserve"> - Listagem de postos de combustível disponíveis próximos a localização do usuário no </w:t>
      </w:r>
      <w:r w:rsidRPr="004A1D4F">
        <w:rPr>
          <w:i/>
        </w:rPr>
        <w:t>Waze</w:t>
      </w:r>
      <w:bookmarkEnd w:id="6"/>
    </w:p>
    <w:p w:rsidR="006F3C40" w:rsidRPr="004A1D4F" w:rsidRDefault="006F3C40" w:rsidP="00762EB2">
      <w:pPr>
        <w:pStyle w:val="Sourcecaption"/>
        <w:rPr>
          <w:color w:val="000000" w:themeColor="text1"/>
          <w:lang w:val="pt-BR"/>
        </w:rPr>
      </w:pPr>
      <w:r w:rsidRPr="004A1D4F">
        <w:rPr>
          <w:color w:val="000000" w:themeColor="text1"/>
          <w:lang w:val="pt-BR"/>
        </w:rPr>
        <w:t xml:space="preserve">FONTE: </w:t>
      </w:r>
      <w:r w:rsidRPr="004A1D4F">
        <w:rPr>
          <w:i/>
          <w:iCs/>
          <w:color w:val="000000" w:themeColor="text1"/>
          <w:lang w:val="pt-BR"/>
        </w:rPr>
        <w:t>Waze</w:t>
      </w:r>
      <w:r w:rsidRPr="004A1D4F">
        <w:rPr>
          <w:color w:val="000000" w:themeColor="text1"/>
          <w:lang w:val="pt-BR"/>
        </w:rPr>
        <w:t xml:space="preserve"> (2020)</w:t>
      </w:r>
    </w:p>
    <w:p w:rsidR="00762EB2" w:rsidRPr="004A1D4F" w:rsidRDefault="00762EB2" w:rsidP="00762EB2">
      <w:pPr>
        <w:rPr>
          <w:color w:val="000000" w:themeColor="text1"/>
        </w:rPr>
      </w:pPr>
    </w:p>
    <w:p w:rsidR="00762EB2" w:rsidRPr="004A1D4F" w:rsidRDefault="00762EB2" w:rsidP="00762EB2">
      <w:pPr>
        <w:autoSpaceDE w:val="0"/>
        <w:autoSpaceDN w:val="0"/>
        <w:adjustRightInd w:val="0"/>
        <w:spacing w:before="0"/>
        <w:rPr>
          <w:rFonts w:cs="Times New Roman"/>
          <w:color w:val="000000"/>
        </w:rPr>
      </w:pPr>
      <w:r w:rsidRPr="004A1D4F">
        <w:rPr>
          <w:rFonts w:cs="Times New Roman"/>
          <w:color w:val="000000" w:themeColor="text1"/>
        </w:rPr>
        <w:t xml:space="preserve">Ao selecionar um posto </w:t>
      </w:r>
      <w:r w:rsidRPr="004A1D4F">
        <w:rPr>
          <w:rFonts w:cs="Times New Roman"/>
          <w:color w:val="000000"/>
        </w:rPr>
        <w:t xml:space="preserve">de combustível da lista, têm-se as informações já dispostas no </w:t>
      </w:r>
      <w:r w:rsidRPr="004A1D4F">
        <w:rPr>
          <w:rFonts w:cs="Times New Roman"/>
          <w:i/>
          <w:iCs/>
          <w:color w:val="000000"/>
        </w:rPr>
        <w:t>card</w:t>
      </w:r>
      <w:r w:rsidRPr="004A1D4F">
        <w:rPr>
          <w:rFonts w:cs="Times New Roman"/>
          <w:color w:val="000000"/>
        </w:rPr>
        <w:t xml:space="preserve"> e a disponibilização de mais alguns dados, como: a localização exata do pátio de abastecimento, o preço dos demais combustíveis disponíveis no posto, o usuário que adicionou o posto no </w:t>
      </w:r>
      <w:r w:rsidRPr="004A1D4F">
        <w:rPr>
          <w:rFonts w:cs="Times New Roman"/>
          <w:i/>
          <w:iCs/>
          <w:color w:val="000000"/>
        </w:rPr>
        <w:t>Waze</w:t>
      </w:r>
      <w:r w:rsidRPr="004A1D4F">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4A1D4F" w:rsidRDefault="00762EB2" w:rsidP="00762EB2"/>
    <w:p w:rsidR="00762EB2" w:rsidRPr="004A1D4F" w:rsidRDefault="00762EB2" w:rsidP="00762EB2">
      <w:pPr>
        <w:jc w:val="center"/>
      </w:pPr>
      <w:r w:rsidRPr="004A1D4F">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4A1D4F" w:rsidRDefault="00762EB2" w:rsidP="00A6540B">
      <w:pPr>
        <w:pStyle w:val="Caption"/>
      </w:pPr>
      <w:bookmarkStart w:id="7" w:name="_Toc51709905"/>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2</w:t>
      </w:r>
      <w:r w:rsidR="00586BED" w:rsidRPr="004A1D4F">
        <w:fldChar w:fldCharType="end"/>
      </w:r>
      <w:r w:rsidRPr="004A1D4F">
        <w:t xml:space="preserve"> - Informações adicionais sobre um posto de combustível selecionado na listagem do </w:t>
      </w:r>
      <w:r w:rsidRPr="004A1D4F">
        <w:rPr>
          <w:i/>
        </w:rPr>
        <w:t>Waze</w:t>
      </w:r>
      <w:bookmarkEnd w:id="7"/>
    </w:p>
    <w:p w:rsidR="00762EB2" w:rsidRPr="004A1D4F" w:rsidRDefault="00762EB2" w:rsidP="00762EB2">
      <w:pPr>
        <w:pStyle w:val="Sourcecaption"/>
        <w:rPr>
          <w:lang w:val="pt-BR"/>
        </w:rPr>
      </w:pPr>
      <w:r w:rsidRPr="004A1D4F">
        <w:rPr>
          <w:lang w:val="pt-BR"/>
        </w:rPr>
        <w:t xml:space="preserve">FONTE: </w:t>
      </w:r>
      <w:r w:rsidRPr="004A1D4F">
        <w:rPr>
          <w:i/>
          <w:iCs/>
          <w:lang w:val="pt-BR"/>
        </w:rPr>
        <w:t>Waze</w:t>
      </w:r>
      <w:r w:rsidRPr="004A1D4F">
        <w:rPr>
          <w:lang w:val="pt-BR"/>
        </w:rPr>
        <w:t xml:space="preserve"> (2020)</w:t>
      </w:r>
    </w:p>
    <w:p w:rsidR="007863BF" w:rsidRPr="004A1D4F" w:rsidRDefault="007863BF" w:rsidP="00762EB2">
      <w:pPr>
        <w:autoSpaceDE w:val="0"/>
        <w:autoSpaceDN w:val="0"/>
        <w:adjustRightInd w:val="0"/>
        <w:spacing w:before="0"/>
        <w:rPr>
          <w:rFonts w:cs="Times New Roman"/>
          <w:color w:val="000000"/>
        </w:rPr>
      </w:pPr>
    </w:p>
    <w:p w:rsidR="00762EB2" w:rsidRPr="004A1D4F" w:rsidRDefault="00762EB2" w:rsidP="00762EB2">
      <w:pPr>
        <w:autoSpaceDE w:val="0"/>
        <w:autoSpaceDN w:val="0"/>
        <w:adjustRightInd w:val="0"/>
        <w:spacing w:before="0"/>
        <w:rPr>
          <w:rFonts w:cs="Times New Roman"/>
          <w:color w:val="000000"/>
        </w:rPr>
      </w:pPr>
      <w:r w:rsidRPr="004A1D4F">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r w:rsidRPr="004A1D4F">
        <w:rPr>
          <w:rFonts w:cs="Times New Roman"/>
          <w:i/>
          <w:iCs/>
          <w:color w:val="000000"/>
        </w:rPr>
        <w:t>Waze</w:t>
      </w:r>
      <w:r w:rsidRPr="004A1D4F">
        <w:rPr>
          <w:rFonts w:cs="Times New Roman"/>
          <w:color w:val="000000"/>
        </w:rPr>
        <w:t>, o que pode gerar inconsistências ou erros e impedir um bom planejamento dos motoristas que utilizam o recurso.</w:t>
      </w:r>
    </w:p>
    <w:p w:rsidR="00762EB2" w:rsidRPr="004A1D4F" w:rsidRDefault="00762EB2" w:rsidP="00762EB2">
      <w:pPr>
        <w:autoSpaceDE w:val="0"/>
        <w:autoSpaceDN w:val="0"/>
        <w:adjustRightInd w:val="0"/>
        <w:spacing w:before="0"/>
        <w:rPr>
          <w:rFonts w:cs="Times New Roman"/>
          <w:color w:val="000000"/>
        </w:rPr>
      </w:pPr>
    </w:p>
    <w:p w:rsidR="00762EB2" w:rsidRPr="004A1D4F" w:rsidRDefault="00762EB2" w:rsidP="00762EB2">
      <w:pPr>
        <w:autoSpaceDE w:val="0"/>
        <w:autoSpaceDN w:val="0"/>
        <w:adjustRightInd w:val="0"/>
        <w:spacing w:before="0"/>
        <w:jc w:val="center"/>
        <w:rPr>
          <w:rFonts w:cs="Times New Roman"/>
          <w:color w:val="000000"/>
        </w:rPr>
      </w:pPr>
      <w:r w:rsidRPr="004A1D4F">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4A1D4F" w:rsidRDefault="00762EB2" w:rsidP="00A6540B">
      <w:pPr>
        <w:pStyle w:val="Caption"/>
      </w:pPr>
      <w:bookmarkStart w:id="8" w:name="_Toc51709906"/>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3</w:t>
      </w:r>
      <w:r w:rsidR="00586BED" w:rsidRPr="004A1D4F">
        <w:fldChar w:fldCharType="end"/>
      </w:r>
      <w:r w:rsidRPr="004A1D4F">
        <w:t xml:space="preserve"> - Recurso de edição do posto de combustível no </w:t>
      </w:r>
      <w:r w:rsidRPr="004A1D4F">
        <w:rPr>
          <w:i/>
        </w:rPr>
        <w:t>Waze</w:t>
      </w:r>
      <w:bookmarkEnd w:id="8"/>
    </w:p>
    <w:p w:rsidR="00762EB2" w:rsidRPr="004A1D4F" w:rsidRDefault="00762EB2" w:rsidP="00762EB2">
      <w:pPr>
        <w:pStyle w:val="Sourcecaption"/>
        <w:rPr>
          <w:lang w:val="pt-BR"/>
        </w:rPr>
      </w:pPr>
      <w:r w:rsidRPr="004A1D4F">
        <w:rPr>
          <w:lang w:val="pt-BR"/>
        </w:rPr>
        <w:t xml:space="preserve">FONTE: </w:t>
      </w:r>
      <w:r w:rsidRPr="004A1D4F">
        <w:rPr>
          <w:i/>
          <w:iCs/>
          <w:lang w:val="pt-BR"/>
        </w:rPr>
        <w:t xml:space="preserve">Waze </w:t>
      </w:r>
      <w:r w:rsidRPr="004A1D4F">
        <w:rPr>
          <w:lang w:val="pt-BR"/>
        </w:rPr>
        <w:t>(2020)</w:t>
      </w:r>
    </w:p>
    <w:p w:rsidR="00762EB2" w:rsidRPr="004A1D4F" w:rsidRDefault="00762EB2" w:rsidP="00762EB2"/>
    <w:p w:rsidR="00762EB2" w:rsidRPr="004A1D4F" w:rsidRDefault="00762EB2" w:rsidP="00762EB2">
      <w:pPr>
        <w:pStyle w:val="Heading3"/>
        <w:rPr>
          <w:lang w:val="pt-BR"/>
        </w:rPr>
      </w:pPr>
      <w:r w:rsidRPr="004A1D4F">
        <w:rPr>
          <w:lang w:val="pt-BR"/>
        </w:rPr>
        <w:t>2.4.2 Petroshow</w:t>
      </w:r>
    </w:p>
    <w:p w:rsidR="00762EB2" w:rsidRPr="004A1D4F" w:rsidRDefault="00762EB2" w:rsidP="00762EB2">
      <w:pPr>
        <w:autoSpaceDE w:val="0"/>
        <w:autoSpaceDN w:val="0"/>
        <w:adjustRightInd w:val="0"/>
        <w:spacing w:before="0"/>
        <w:rPr>
          <w:rFonts w:cs="Times New Roman"/>
          <w:color w:val="000000"/>
          <w:kern w:val="1"/>
        </w:rPr>
      </w:pPr>
      <w:r w:rsidRPr="004A1D4F">
        <w:rPr>
          <w:rFonts w:cs="Times New Roman"/>
          <w:color w:val="000000"/>
          <w:kern w:val="1"/>
        </w:rPr>
        <w:t xml:space="preserve">O </w:t>
      </w:r>
      <w:r w:rsidRPr="004A1D4F">
        <w:rPr>
          <w:rFonts w:cs="Times New Roman"/>
          <w:i/>
          <w:iCs/>
          <w:color w:val="000000"/>
          <w:kern w:val="1"/>
        </w:rPr>
        <w:t>Petroshow</w:t>
      </w:r>
      <w:r w:rsidRPr="004A1D4F">
        <w:rPr>
          <w:rFonts w:cs="Times New Roman"/>
          <w:color w:val="000000"/>
          <w:kern w:val="1"/>
        </w:rPr>
        <w:t xml:space="preserve"> é uma solução desenvolvida pela </w:t>
      </w:r>
      <w:r w:rsidRPr="004A1D4F">
        <w:rPr>
          <w:rFonts w:cs="Times New Roman"/>
          <w:i/>
          <w:iCs/>
          <w:color w:val="000000"/>
          <w:kern w:val="1"/>
        </w:rPr>
        <w:t>Viasoft</w:t>
      </w:r>
      <w:r w:rsidRPr="004A1D4F">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4A1D4F" w:rsidRDefault="00762EB2" w:rsidP="001B451D">
      <w:pPr>
        <w:autoSpaceDE w:val="0"/>
        <w:autoSpaceDN w:val="0"/>
        <w:adjustRightInd w:val="0"/>
        <w:spacing w:before="0"/>
        <w:rPr>
          <w:rFonts w:cs="Times New Roman"/>
          <w:color w:val="000000"/>
          <w:kern w:val="1"/>
        </w:rPr>
      </w:pPr>
      <w:r w:rsidRPr="004A1D4F">
        <w:rPr>
          <w:rFonts w:cs="Times New Roman"/>
          <w:color w:val="000000"/>
          <w:kern w:val="1"/>
        </w:rPr>
        <w:t xml:space="preserve">O sistema só está disponível via contratação, dessa forma, não há forma de demonstrar as telas do </w:t>
      </w:r>
      <w:r w:rsidRPr="004A1D4F">
        <w:rPr>
          <w:rFonts w:cs="Times New Roman"/>
          <w:i/>
          <w:iCs/>
          <w:color w:val="000000"/>
          <w:kern w:val="1"/>
        </w:rPr>
        <w:t>Petroshow</w:t>
      </w:r>
      <w:r w:rsidRPr="004A1D4F">
        <w:rPr>
          <w:rFonts w:cs="Times New Roman"/>
          <w:color w:val="000000"/>
          <w:kern w:val="1"/>
        </w:rPr>
        <w:t xml:space="preserve">, semelhante ao que foi feito no </w:t>
      </w:r>
      <w:r w:rsidRPr="004A1D4F">
        <w:rPr>
          <w:rFonts w:cs="Times New Roman"/>
          <w:i/>
          <w:iCs/>
          <w:color w:val="000000"/>
          <w:kern w:val="1"/>
        </w:rPr>
        <w:t>Waze</w:t>
      </w:r>
      <w:r w:rsidRPr="004A1D4F">
        <w:rPr>
          <w:rFonts w:cs="Times New Roman"/>
          <w:color w:val="000000"/>
          <w:kern w:val="1"/>
        </w:rPr>
        <w:t>. De toda forma, a solução possui 8 funcionalidades principais, sendo:</w:t>
      </w:r>
    </w:p>
    <w:p w:rsidR="001B451D" w:rsidRPr="004A1D4F" w:rsidRDefault="001B451D" w:rsidP="008A0504">
      <w:pPr>
        <w:pStyle w:val="ListParagraph"/>
        <w:numPr>
          <w:ilvl w:val="0"/>
          <w:numId w:val="15"/>
        </w:numPr>
      </w:pPr>
      <w:r w:rsidRPr="004A1D4F">
        <w:t>controle de clientes que permite ao gestor definir o crédito individual, a forma de recebimento no posto e acompanhar o consumo mensal dos clientes;</w:t>
      </w:r>
    </w:p>
    <w:p w:rsidR="001B451D" w:rsidRPr="004A1D4F" w:rsidRDefault="007863BF" w:rsidP="008A0504">
      <w:pPr>
        <w:pStyle w:val="ListParagraph"/>
        <w:numPr>
          <w:ilvl w:val="0"/>
          <w:numId w:val="15"/>
        </w:numPr>
      </w:pPr>
      <w:r w:rsidRPr="004A1D4F">
        <w:t>t</w:t>
      </w:r>
      <w:r w:rsidR="001B451D" w:rsidRPr="004A1D4F">
        <w:t xml:space="preserve">ransferência </w:t>
      </w:r>
      <w:r w:rsidRPr="004A1D4F">
        <w:t>e</w:t>
      </w:r>
      <w:r w:rsidR="001B451D" w:rsidRPr="004A1D4F">
        <w:t xml:space="preserve">letrônica de </w:t>
      </w:r>
      <w:r w:rsidRPr="004A1D4F">
        <w:t>f</w:t>
      </w:r>
      <w:r w:rsidR="001B451D" w:rsidRPr="004A1D4F">
        <w:t>undos sem fio que consiste na baixa do abastecimento via máquina de cartão, realizada pelo próprio frentista;</w:t>
      </w:r>
    </w:p>
    <w:p w:rsidR="001B451D" w:rsidRPr="004A1D4F" w:rsidRDefault="001B451D" w:rsidP="008A0504">
      <w:pPr>
        <w:pStyle w:val="ListParagraph"/>
        <w:numPr>
          <w:ilvl w:val="0"/>
          <w:numId w:val="15"/>
        </w:numPr>
      </w:pPr>
      <w:r w:rsidRPr="004A1D4F">
        <w:lastRenderedPageBreak/>
        <w:t>faturamento automático que realiza o fechamento dos abastecimentos dentro de um período negociado com o cliente e já envia a fatura para ele, via e-mail;</w:t>
      </w:r>
    </w:p>
    <w:p w:rsidR="001B451D" w:rsidRPr="004A1D4F" w:rsidRDefault="001B451D" w:rsidP="008A0504">
      <w:pPr>
        <w:pStyle w:val="ListParagraph"/>
        <w:numPr>
          <w:ilvl w:val="0"/>
          <w:numId w:val="15"/>
        </w:numPr>
      </w:pPr>
      <w:r w:rsidRPr="004A1D4F">
        <w:t>portal do cliente que é disponibilizado a todos os clientes do contratante dos serviços da Petroshow. Nele, o cliente tem um acesso web que disponibiliza todas as movimentações realizadas por ele;</w:t>
      </w:r>
    </w:p>
    <w:p w:rsidR="001B451D" w:rsidRPr="004A1D4F" w:rsidRDefault="001B451D" w:rsidP="008A0504">
      <w:pPr>
        <w:pStyle w:val="ListParagraph"/>
        <w:numPr>
          <w:ilvl w:val="0"/>
          <w:numId w:val="15"/>
        </w:numPr>
      </w:pPr>
      <w:r w:rsidRPr="004A1D4F">
        <w:t>Cloud tributário que consiste em um banco de informações tributárias dos itens vendidos pelo cliente, desde o combustível até a loja de conveniência;</w:t>
      </w:r>
    </w:p>
    <w:p w:rsidR="001B451D" w:rsidRPr="004A1D4F" w:rsidRDefault="001B451D" w:rsidP="008A0504">
      <w:pPr>
        <w:pStyle w:val="ListParagraph"/>
        <w:numPr>
          <w:ilvl w:val="0"/>
          <w:numId w:val="15"/>
        </w:numPr>
      </w:pPr>
      <w:r w:rsidRPr="004A1D4F">
        <w:t>Processos automáticos que são executados a partir de gatilhos como verificação de cartões de crédito/débito e geração de boletos;</w:t>
      </w:r>
    </w:p>
    <w:p w:rsidR="001B451D" w:rsidRPr="004A1D4F" w:rsidRDefault="001B451D" w:rsidP="008A0504">
      <w:pPr>
        <w:pStyle w:val="ListParagraph"/>
        <w:numPr>
          <w:ilvl w:val="0"/>
          <w:numId w:val="15"/>
        </w:numPr>
      </w:pPr>
      <w:r w:rsidRPr="004A1D4F">
        <w:t>Business Intelligence para tomada de decisão a partir de relatórios e dashboards;</w:t>
      </w:r>
    </w:p>
    <w:p w:rsidR="001B451D" w:rsidRPr="004A1D4F" w:rsidRDefault="001B451D" w:rsidP="008A0504">
      <w:pPr>
        <w:pStyle w:val="ListParagraph"/>
        <w:numPr>
          <w:ilvl w:val="0"/>
          <w:numId w:val="15"/>
        </w:numPr>
      </w:pPr>
      <w:r w:rsidRPr="004A1D4F">
        <w:t>Gerenciamento de preços que atualiza o preço de todos os clientes de forma automática conforme o preço do produto.</w:t>
      </w:r>
    </w:p>
    <w:p w:rsidR="001B451D" w:rsidRPr="004A1D4F" w:rsidRDefault="001B451D" w:rsidP="001B451D"/>
    <w:p w:rsidR="00762EB2" w:rsidRPr="004A1D4F" w:rsidRDefault="00762EB2" w:rsidP="001B451D">
      <w:pPr>
        <w:autoSpaceDE w:val="0"/>
        <w:autoSpaceDN w:val="0"/>
        <w:adjustRightInd w:val="0"/>
        <w:spacing w:before="0"/>
        <w:rPr>
          <w:rFonts w:cs="Times New Roman"/>
          <w:color w:val="000000"/>
          <w:kern w:val="1"/>
        </w:rPr>
      </w:pPr>
      <w:r w:rsidRPr="004A1D4F">
        <w:rPr>
          <w:rFonts w:cs="Times New Roman"/>
          <w:color w:val="000000"/>
          <w:kern w:val="1"/>
        </w:rPr>
        <w:t xml:space="preserve">A seguir, a Figura 4, retirada do </w:t>
      </w:r>
      <w:r w:rsidRPr="004A1D4F">
        <w:rPr>
          <w:rFonts w:cs="Times New Roman"/>
          <w:i/>
          <w:iCs/>
          <w:color w:val="000000"/>
          <w:kern w:val="1"/>
        </w:rPr>
        <w:t>website</w:t>
      </w:r>
      <w:r w:rsidRPr="004A1D4F">
        <w:rPr>
          <w:rFonts w:cs="Times New Roman"/>
          <w:color w:val="000000"/>
          <w:kern w:val="1"/>
        </w:rPr>
        <w:t xml:space="preserve"> do </w:t>
      </w:r>
      <w:r w:rsidRPr="004A1D4F">
        <w:rPr>
          <w:rFonts w:cs="Times New Roman"/>
          <w:i/>
          <w:iCs/>
          <w:color w:val="000000"/>
          <w:kern w:val="1"/>
        </w:rPr>
        <w:t>Petroshow</w:t>
      </w:r>
      <w:r w:rsidRPr="004A1D4F">
        <w:rPr>
          <w:rFonts w:cs="Times New Roman"/>
          <w:color w:val="000000"/>
          <w:kern w:val="1"/>
        </w:rPr>
        <w:t>, mostra alguns gráficos do sistema.</w:t>
      </w:r>
    </w:p>
    <w:p w:rsidR="001B451D" w:rsidRPr="004A1D4F" w:rsidRDefault="001B451D" w:rsidP="001B451D">
      <w:pPr>
        <w:autoSpaceDE w:val="0"/>
        <w:autoSpaceDN w:val="0"/>
        <w:adjustRightInd w:val="0"/>
        <w:spacing w:before="0"/>
        <w:rPr>
          <w:rFonts w:cs="Times New Roman"/>
          <w:color w:val="000000"/>
          <w:kern w:val="1"/>
        </w:rPr>
      </w:pPr>
    </w:p>
    <w:p w:rsidR="001B451D" w:rsidRPr="004A1D4F" w:rsidRDefault="001B451D" w:rsidP="001B451D">
      <w:pPr>
        <w:keepNext/>
        <w:jc w:val="center"/>
      </w:pPr>
      <w:r w:rsidRPr="004A1D4F">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4A1D4F" w:rsidRDefault="001B451D" w:rsidP="00A6540B">
      <w:pPr>
        <w:pStyle w:val="Caption"/>
      </w:pPr>
      <w:bookmarkStart w:id="9" w:name="_Toc51709907"/>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4</w:t>
      </w:r>
      <w:r w:rsidR="00586BED" w:rsidRPr="004A1D4F">
        <w:fldChar w:fldCharType="end"/>
      </w:r>
      <w:r w:rsidRPr="004A1D4F">
        <w:t xml:space="preserve"> - Telas do </w:t>
      </w:r>
      <w:r w:rsidRPr="004A1D4F">
        <w:rPr>
          <w:i/>
        </w:rPr>
        <w:t>Petroshow</w:t>
      </w:r>
      <w:bookmarkEnd w:id="9"/>
    </w:p>
    <w:p w:rsidR="001B451D" w:rsidRPr="004A1D4F" w:rsidRDefault="001B451D" w:rsidP="001B451D">
      <w:pPr>
        <w:pStyle w:val="Sourcecaption"/>
        <w:rPr>
          <w:lang w:val="pt-BR"/>
        </w:rPr>
      </w:pPr>
      <w:r w:rsidRPr="004A1D4F">
        <w:rPr>
          <w:lang w:val="pt-BR"/>
        </w:rPr>
        <w:t>FONTE: Viasoft Petroshow (2017)</w:t>
      </w:r>
    </w:p>
    <w:p w:rsidR="001B451D" w:rsidRPr="004A1D4F" w:rsidRDefault="001B451D" w:rsidP="001B451D">
      <w:pPr>
        <w:sectPr w:rsidR="001B451D" w:rsidRPr="004A1D4F" w:rsidSect="00762EB2">
          <w:pgSz w:w="12240" w:h="15840"/>
          <w:pgMar w:top="1701" w:right="1134" w:bottom="1134" w:left="1701" w:header="709" w:footer="709" w:gutter="0"/>
          <w:cols w:space="708"/>
          <w:titlePg/>
          <w:docGrid w:linePitch="360"/>
        </w:sectPr>
      </w:pPr>
    </w:p>
    <w:p w:rsidR="001B451D" w:rsidRPr="004A1D4F" w:rsidRDefault="001B451D" w:rsidP="001B451D">
      <w:pPr>
        <w:pStyle w:val="Heading1"/>
      </w:pPr>
      <w:bookmarkStart w:id="10" w:name="_Toc57057186"/>
      <w:r w:rsidRPr="004A1D4F">
        <w:lastRenderedPageBreak/>
        <w:t>3 OBJETIVO DO PROJETO</w:t>
      </w:r>
      <w:bookmarkEnd w:id="10"/>
    </w:p>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4A1D4F" w:rsidRDefault="001B451D" w:rsidP="001B451D">
      <w:pPr>
        <w:autoSpaceDE w:val="0"/>
        <w:autoSpaceDN w:val="0"/>
        <w:adjustRightInd w:val="0"/>
        <w:spacing w:before="0"/>
        <w:rPr>
          <w:rFonts w:cs="Times New Roman"/>
          <w:color w:val="000000"/>
        </w:rPr>
      </w:pPr>
    </w:p>
    <w:p w:rsidR="001B451D" w:rsidRPr="004A1D4F" w:rsidRDefault="001B451D" w:rsidP="001B451D">
      <w:pPr>
        <w:pStyle w:val="Heading2"/>
      </w:pPr>
      <w:bookmarkStart w:id="11" w:name="_Toc57057187"/>
      <w:r w:rsidRPr="004A1D4F">
        <w:t>3.1 FORMULAÇÃO DO PROBLEMA</w:t>
      </w:r>
      <w:bookmarkEnd w:id="11"/>
    </w:p>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4A1D4F" w:rsidRDefault="001B451D" w:rsidP="001B451D">
      <w:pPr>
        <w:autoSpaceDE w:val="0"/>
        <w:autoSpaceDN w:val="0"/>
        <w:adjustRightInd w:val="0"/>
        <w:spacing w:before="0"/>
        <w:rPr>
          <w:rFonts w:cs="Times New Roman"/>
          <w:color w:val="000000"/>
        </w:rPr>
      </w:pPr>
    </w:p>
    <w:p w:rsidR="001B451D" w:rsidRPr="004A1D4F" w:rsidRDefault="001B451D" w:rsidP="001B451D">
      <w:pPr>
        <w:pStyle w:val="Heading3"/>
        <w:rPr>
          <w:lang w:val="pt-BR"/>
        </w:rPr>
      </w:pPr>
      <w:r w:rsidRPr="004A1D4F">
        <w:rPr>
          <w:lang w:val="pt-BR"/>
        </w:rPr>
        <w:t>3.1.1 Variação local dos preços dos combustíveis</w:t>
      </w:r>
    </w:p>
    <w:p w:rsidR="001B451D" w:rsidRPr="004A1D4F" w:rsidRDefault="001B451D" w:rsidP="001B451D">
      <w:pPr>
        <w:autoSpaceDE w:val="0"/>
        <w:autoSpaceDN w:val="0"/>
        <w:adjustRightInd w:val="0"/>
        <w:spacing w:before="0"/>
        <w:rPr>
          <w:rFonts w:cs="Times New Roman"/>
          <w:color w:val="000000"/>
          <w:kern w:val="1"/>
        </w:rPr>
      </w:pPr>
      <w:r w:rsidRPr="004A1D4F">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Brusamolin (bandeira Petrobras Distribuidora (BR)); Combo (bandeira branca); </w:t>
      </w:r>
      <w:r w:rsidRPr="004A1D4F">
        <w:rPr>
          <w:rFonts w:cs="Times New Roman"/>
          <w:i/>
          <w:iCs/>
          <w:color w:val="000000"/>
          <w:kern w:val="1"/>
        </w:rPr>
        <w:t>Shell</w:t>
      </w:r>
      <w:r w:rsidRPr="004A1D4F">
        <w:rPr>
          <w:rFonts w:cs="Times New Roman"/>
          <w:color w:val="000000"/>
          <w:kern w:val="1"/>
        </w:rPr>
        <w:t xml:space="preserve"> (bandeira </w:t>
      </w:r>
      <w:r w:rsidRPr="004A1D4F">
        <w:rPr>
          <w:rFonts w:cs="Times New Roman"/>
          <w:i/>
          <w:iCs/>
          <w:color w:val="000000"/>
          <w:kern w:val="1"/>
        </w:rPr>
        <w:t>Shell</w:t>
      </w:r>
      <w:r w:rsidRPr="004A1D4F">
        <w:rPr>
          <w:rFonts w:cs="Times New Roman"/>
          <w:color w:val="000000"/>
          <w:kern w:val="1"/>
        </w:rPr>
        <w:t>); Sêda (bandeira branca) e Zezão (bandeira BR).</w:t>
      </w:r>
    </w:p>
    <w:p w:rsidR="001B451D" w:rsidRPr="004A1D4F" w:rsidRDefault="001B451D" w:rsidP="001B451D">
      <w:pPr>
        <w:rPr>
          <w:rFonts w:cs="Times New Roman"/>
          <w:color w:val="000000"/>
          <w:kern w:val="1"/>
        </w:rPr>
      </w:pPr>
      <w:r w:rsidRPr="004A1D4F">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4A1D4F" w:rsidRDefault="001B451D" w:rsidP="001B451D">
      <w:pPr>
        <w:rPr>
          <w:rFonts w:cs="Times New Roman"/>
          <w:color w:val="000000"/>
          <w:kern w:val="1"/>
        </w:rPr>
      </w:pPr>
    </w:p>
    <w:p w:rsidR="001B451D" w:rsidRPr="004A1D4F" w:rsidRDefault="001B451D" w:rsidP="001B451D">
      <w:r w:rsidRPr="004A1D4F">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4A1D4F" w:rsidRDefault="001B451D" w:rsidP="00A6540B">
      <w:pPr>
        <w:pStyle w:val="Caption"/>
      </w:pPr>
      <w:bookmarkStart w:id="12" w:name="_Toc51709908"/>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5</w:t>
      </w:r>
      <w:r w:rsidR="00586BED" w:rsidRPr="004A1D4F">
        <w:fldChar w:fldCharType="end"/>
      </w:r>
      <w:r w:rsidRPr="004A1D4F">
        <w:t xml:space="preserve"> - Variação do preço por litro da gasolina comum em Santa Rita do Sapucaí-MG entre 06/01/2020 e 06/03/2020</w:t>
      </w:r>
      <w:bookmarkEnd w:id="12"/>
    </w:p>
    <w:p w:rsidR="001B451D" w:rsidRPr="004A1D4F" w:rsidRDefault="001B451D" w:rsidP="001B451D">
      <w:pPr>
        <w:pStyle w:val="Sourcecaption"/>
        <w:rPr>
          <w:lang w:val="pt-BR"/>
        </w:rPr>
      </w:pPr>
      <w:r w:rsidRPr="004A1D4F">
        <w:rPr>
          <w:lang w:val="pt-BR"/>
        </w:rPr>
        <w:t>FONTE: elaboração própria</w:t>
      </w:r>
    </w:p>
    <w:p w:rsidR="001B451D" w:rsidRPr="004A1D4F" w:rsidRDefault="001B451D" w:rsidP="001B451D"/>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Os preços da gasolina comum estiveram na faixa de R$ 4,859 e R$ 5,199 durante o período pesquisado, sendo assim, uma diferença de R$ 0,34.</w:t>
      </w:r>
    </w:p>
    <w:p w:rsidR="001B451D" w:rsidRPr="004A1D4F" w:rsidRDefault="001B451D" w:rsidP="001B451D">
      <w:pPr>
        <w:autoSpaceDE w:val="0"/>
        <w:autoSpaceDN w:val="0"/>
        <w:adjustRightInd w:val="0"/>
        <w:spacing w:before="0"/>
        <w:rPr>
          <w:rFonts w:cs="Times New Roman"/>
          <w:color w:val="FB0007"/>
        </w:rPr>
      </w:pPr>
      <w:r w:rsidRPr="004A1D4F">
        <w:rPr>
          <w:rFonts w:cs="Times New Roman"/>
          <w:color w:val="000000"/>
        </w:rPr>
        <w:t>Os postos de bandeira branca, com exceção do Sêda, permaneceram com os preços estáveis durante o acompanhamento.</w:t>
      </w:r>
    </w:p>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Criando um ranking de postos com mais variações nos 60 dias de acompanhamento, tem-se:</w:t>
      </w:r>
    </w:p>
    <w:p w:rsidR="001B451D" w:rsidRPr="004A1D4F" w:rsidRDefault="001B451D" w:rsidP="008A0504">
      <w:pPr>
        <w:pStyle w:val="ListParagraph"/>
        <w:numPr>
          <w:ilvl w:val="0"/>
          <w:numId w:val="17"/>
        </w:numPr>
      </w:pPr>
      <w:r w:rsidRPr="004A1D4F">
        <w:t>Shell com 5 alterações;</w:t>
      </w:r>
    </w:p>
    <w:p w:rsidR="001B451D" w:rsidRPr="004A1D4F" w:rsidRDefault="001B451D" w:rsidP="008A0504">
      <w:pPr>
        <w:pStyle w:val="ListParagraph"/>
        <w:numPr>
          <w:ilvl w:val="0"/>
          <w:numId w:val="17"/>
        </w:numPr>
      </w:pPr>
      <w:r w:rsidRPr="004A1D4F">
        <w:t>Zezão com 4 alterações;</w:t>
      </w:r>
    </w:p>
    <w:p w:rsidR="001B451D" w:rsidRPr="004A1D4F" w:rsidRDefault="001B451D" w:rsidP="008A0504">
      <w:pPr>
        <w:pStyle w:val="ListParagraph"/>
        <w:numPr>
          <w:ilvl w:val="0"/>
          <w:numId w:val="17"/>
        </w:numPr>
      </w:pPr>
      <w:r w:rsidRPr="004A1D4F">
        <w:lastRenderedPageBreak/>
        <w:t>Brusamolin com 2 alterações;</w:t>
      </w:r>
    </w:p>
    <w:p w:rsidR="001B451D" w:rsidRPr="004A1D4F" w:rsidRDefault="001B451D" w:rsidP="008A0504">
      <w:pPr>
        <w:pStyle w:val="ListParagraph"/>
        <w:numPr>
          <w:ilvl w:val="0"/>
          <w:numId w:val="17"/>
        </w:numPr>
      </w:pPr>
      <w:r w:rsidRPr="004A1D4F">
        <w:t>Sêda com 2 alterações</w:t>
      </w:r>
      <w:r w:rsidR="008A0504" w:rsidRPr="004A1D4F">
        <w:rPr>
          <w:rStyle w:val="FootnoteReference"/>
        </w:rPr>
        <w:footnoteReference w:id="2"/>
      </w:r>
      <w:r w:rsidRPr="004A1D4F">
        <w:t>;</w:t>
      </w:r>
    </w:p>
    <w:p w:rsidR="001B451D" w:rsidRPr="004A1D4F" w:rsidRDefault="001B451D" w:rsidP="008A0504">
      <w:pPr>
        <w:pStyle w:val="ListParagraph"/>
        <w:numPr>
          <w:ilvl w:val="0"/>
          <w:numId w:val="17"/>
        </w:numPr>
      </w:pPr>
      <w:r w:rsidRPr="004A1D4F">
        <w:t>Avenida II e Combo empatados com nenhuma alteração.</w:t>
      </w:r>
    </w:p>
    <w:p w:rsidR="001B451D" w:rsidRPr="004A1D4F" w:rsidRDefault="001B451D" w:rsidP="001B451D"/>
    <w:p w:rsidR="001B451D" w:rsidRPr="004A1D4F" w:rsidRDefault="001B451D" w:rsidP="001B451D">
      <w:pPr>
        <w:autoSpaceDE w:val="0"/>
        <w:autoSpaceDN w:val="0"/>
        <w:adjustRightInd w:val="0"/>
        <w:spacing w:before="0"/>
        <w:rPr>
          <w:rFonts w:cs="Times New Roman"/>
          <w:color w:val="000000"/>
        </w:rPr>
      </w:pPr>
      <w:r w:rsidRPr="004A1D4F">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4A1D4F" w:rsidRDefault="001B451D" w:rsidP="008A0504">
      <w:pPr>
        <w:pStyle w:val="ListParagraph"/>
        <w:numPr>
          <w:ilvl w:val="0"/>
          <w:numId w:val="18"/>
        </w:numPr>
      </w:pPr>
      <w:r w:rsidRPr="004A1D4F">
        <w:t>“Petrobras reduz preço do diesel em 4,1% e o da gasolina em 1,5%” (RAMALHO, 2020, p.1);</w:t>
      </w:r>
    </w:p>
    <w:p w:rsidR="001B451D" w:rsidRPr="004A1D4F" w:rsidRDefault="001B451D" w:rsidP="008A0504">
      <w:pPr>
        <w:pStyle w:val="ListParagraph"/>
        <w:numPr>
          <w:ilvl w:val="0"/>
          <w:numId w:val="18"/>
        </w:numPr>
      </w:pPr>
      <w:r w:rsidRPr="004A1D4F">
        <w:t>“Petrobras corta em 3% preço médio da gasolina e do diesel nas refinarias” (G1, 2020b, p.1);</w:t>
      </w:r>
    </w:p>
    <w:p w:rsidR="001B451D" w:rsidRPr="004A1D4F" w:rsidRDefault="001B451D" w:rsidP="008A0504">
      <w:pPr>
        <w:pStyle w:val="ListParagraph"/>
        <w:numPr>
          <w:ilvl w:val="0"/>
          <w:numId w:val="18"/>
        </w:numPr>
      </w:pPr>
      <w:r w:rsidRPr="004A1D4F">
        <w:t>“Petrobras aumenta preço da gasolina em 3% a partir desta quinta” (ORDONEZ; MARTINS 2020, p.1).</w:t>
      </w:r>
    </w:p>
    <w:p w:rsidR="001B451D" w:rsidRPr="004A1D4F" w:rsidRDefault="001B451D" w:rsidP="001B451D"/>
    <w:p w:rsidR="001B451D" w:rsidRPr="004A1D4F" w:rsidRDefault="001B451D" w:rsidP="001B451D">
      <w:pPr>
        <w:rPr>
          <w:rFonts w:cs="Times New Roman"/>
          <w:color w:val="000000"/>
        </w:rPr>
      </w:pPr>
      <w:r w:rsidRPr="004A1D4F">
        <w:rPr>
          <w:rFonts w:cs="Times New Roman"/>
          <w:color w:val="000000"/>
        </w:rPr>
        <w:t>Conforme o gráfico apresentado na Figura 6, o preço por litro de etanol também variou em um curto espaço de tempo.</w:t>
      </w:r>
    </w:p>
    <w:p w:rsidR="008A0504" w:rsidRPr="004A1D4F" w:rsidRDefault="008A0504" w:rsidP="001B451D">
      <w:pPr>
        <w:rPr>
          <w:rFonts w:cs="Times New Roman"/>
          <w:color w:val="000000"/>
        </w:rPr>
      </w:pPr>
    </w:p>
    <w:p w:rsidR="008A0504" w:rsidRPr="004A1D4F" w:rsidRDefault="008A0504" w:rsidP="008A0504">
      <w:pPr>
        <w:keepNext/>
      </w:pPr>
      <w:r w:rsidRPr="004A1D4F">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4A1D4F" w:rsidRDefault="008A0504" w:rsidP="00A6540B">
      <w:pPr>
        <w:pStyle w:val="Caption"/>
      </w:pPr>
      <w:bookmarkStart w:id="13" w:name="_Toc51709909"/>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6</w:t>
      </w:r>
      <w:r w:rsidR="00586BED" w:rsidRPr="004A1D4F">
        <w:fldChar w:fldCharType="end"/>
      </w:r>
      <w:r w:rsidRPr="004A1D4F">
        <w:t xml:space="preserve"> - Variação do preço por litro da gasolina comum em Santa Rita do Sapucaí-MG entre 06/01/2020 e 06/03/2020</w:t>
      </w:r>
      <w:bookmarkEnd w:id="13"/>
    </w:p>
    <w:p w:rsidR="008A0504" w:rsidRPr="004A1D4F" w:rsidRDefault="008A0504" w:rsidP="008A0504">
      <w:pPr>
        <w:pStyle w:val="Sourcecaption"/>
        <w:rPr>
          <w:lang w:val="pt-BR"/>
        </w:rPr>
      </w:pPr>
      <w:r w:rsidRPr="004A1D4F">
        <w:rPr>
          <w:lang w:val="pt-BR"/>
        </w:rPr>
        <w:t xml:space="preserve">FONTE: elaboração </w:t>
      </w:r>
      <w:r w:rsidR="00F31C24" w:rsidRPr="004A1D4F">
        <w:rPr>
          <w:lang w:val="pt-BR"/>
        </w:rPr>
        <w:t>própria</w:t>
      </w:r>
    </w:p>
    <w:p w:rsidR="008A0504" w:rsidRPr="004A1D4F" w:rsidRDefault="008A0504" w:rsidP="008A0504"/>
    <w:p w:rsidR="008A0504" w:rsidRPr="004A1D4F" w:rsidRDefault="008A0504" w:rsidP="008A0504">
      <w:pPr>
        <w:autoSpaceDE w:val="0"/>
        <w:autoSpaceDN w:val="0"/>
        <w:adjustRightInd w:val="0"/>
        <w:spacing w:before="0"/>
        <w:rPr>
          <w:rFonts w:cs="Times New Roman"/>
          <w:color w:val="000000"/>
        </w:rPr>
      </w:pPr>
      <w:r w:rsidRPr="004A1D4F">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4A1D4F" w:rsidRDefault="008A0504" w:rsidP="008A0504">
      <w:pPr>
        <w:autoSpaceDE w:val="0"/>
        <w:autoSpaceDN w:val="0"/>
        <w:adjustRightInd w:val="0"/>
        <w:spacing w:before="0"/>
        <w:rPr>
          <w:rFonts w:cs="Times New Roman"/>
          <w:color w:val="000000"/>
        </w:rPr>
      </w:pPr>
      <w:r w:rsidRPr="004A1D4F">
        <w:rPr>
          <w:rFonts w:cs="Times New Roman"/>
          <w:color w:val="000000"/>
        </w:rPr>
        <w:t>Também elencando os postos com mais variações, tem-se:</w:t>
      </w:r>
    </w:p>
    <w:p w:rsidR="008A0504" w:rsidRPr="004A1D4F" w:rsidRDefault="008A0504" w:rsidP="008A0504">
      <w:pPr>
        <w:pStyle w:val="ListParagraph"/>
        <w:numPr>
          <w:ilvl w:val="0"/>
          <w:numId w:val="20"/>
        </w:numPr>
      </w:pPr>
      <w:r w:rsidRPr="004A1D4F">
        <w:t>Zezão com 3 alterações;</w:t>
      </w:r>
    </w:p>
    <w:p w:rsidR="008A0504" w:rsidRPr="004A1D4F" w:rsidRDefault="008A0504" w:rsidP="008A0504">
      <w:pPr>
        <w:pStyle w:val="ListParagraph"/>
        <w:numPr>
          <w:ilvl w:val="0"/>
          <w:numId w:val="20"/>
        </w:numPr>
      </w:pPr>
      <w:r w:rsidRPr="004A1D4F">
        <w:t>Brusamolin com 2 alterações;</w:t>
      </w:r>
    </w:p>
    <w:p w:rsidR="008A0504" w:rsidRPr="004A1D4F" w:rsidRDefault="008A0504" w:rsidP="008A0504">
      <w:pPr>
        <w:pStyle w:val="ListParagraph"/>
        <w:numPr>
          <w:ilvl w:val="0"/>
          <w:numId w:val="20"/>
        </w:numPr>
      </w:pPr>
      <w:r w:rsidRPr="004A1D4F">
        <w:t>Combo com 2 alterações;</w:t>
      </w:r>
    </w:p>
    <w:p w:rsidR="008A0504" w:rsidRPr="004A1D4F" w:rsidRDefault="008A0504" w:rsidP="008A0504">
      <w:pPr>
        <w:pStyle w:val="ListParagraph"/>
        <w:numPr>
          <w:ilvl w:val="0"/>
          <w:numId w:val="20"/>
        </w:numPr>
      </w:pPr>
      <w:r w:rsidRPr="004A1D4F">
        <w:t>Avenida II com 1 alteração;</w:t>
      </w:r>
    </w:p>
    <w:p w:rsidR="008A0504" w:rsidRPr="004A1D4F" w:rsidRDefault="008A0504" w:rsidP="008A0504">
      <w:pPr>
        <w:pStyle w:val="ListParagraph"/>
        <w:numPr>
          <w:ilvl w:val="0"/>
          <w:numId w:val="20"/>
        </w:numPr>
      </w:pPr>
      <w:r w:rsidRPr="004A1D4F">
        <w:t>Shell com 1 alteração;</w:t>
      </w:r>
    </w:p>
    <w:p w:rsidR="008A0504" w:rsidRPr="004A1D4F" w:rsidRDefault="008A0504" w:rsidP="008A0504">
      <w:pPr>
        <w:pStyle w:val="ListParagraph"/>
        <w:numPr>
          <w:ilvl w:val="0"/>
          <w:numId w:val="20"/>
        </w:numPr>
      </w:pPr>
      <w:r w:rsidRPr="004A1D4F">
        <w:lastRenderedPageBreak/>
        <w:t>Sêda com 1 alteração</w:t>
      </w:r>
      <w:r w:rsidRPr="004A1D4F">
        <w:rPr>
          <w:rStyle w:val="FootnoteReference"/>
        </w:rPr>
        <w:footnoteReference w:id="3"/>
      </w:r>
      <w:r w:rsidRPr="004A1D4F">
        <w:t>.</w:t>
      </w:r>
    </w:p>
    <w:p w:rsidR="00A52F08" w:rsidRPr="004A1D4F" w:rsidRDefault="00A52F08" w:rsidP="008A0504">
      <w:pPr>
        <w:autoSpaceDE w:val="0"/>
        <w:autoSpaceDN w:val="0"/>
        <w:adjustRightInd w:val="0"/>
        <w:spacing w:before="0"/>
        <w:rPr>
          <w:rFonts w:cs="Times New Roman"/>
          <w:color w:val="000000"/>
        </w:rPr>
      </w:pPr>
    </w:p>
    <w:p w:rsidR="008A0504" w:rsidRPr="004A1D4F" w:rsidRDefault="008A0504" w:rsidP="008A0504">
      <w:pPr>
        <w:autoSpaceDE w:val="0"/>
        <w:autoSpaceDN w:val="0"/>
        <w:adjustRightInd w:val="0"/>
        <w:spacing w:before="0"/>
        <w:rPr>
          <w:rFonts w:cs="Times New Roman"/>
          <w:color w:val="000000"/>
        </w:rPr>
      </w:pPr>
      <w:r w:rsidRPr="004A1D4F">
        <w:rPr>
          <w:rFonts w:cs="Times New Roman"/>
          <w:color w:val="000000"/>
        </w:rPr>
        <w:t>Notícias sobre o Etanol também circularam pelos jornais de todo o país, os quais impactaram nas bombas dos pátios de abastecimento:</w:t>
      </w:r>
    </w:p>
    <w:p w:rsidR="008A0504" w:rsidRPr="004A1D4F" w:rsidRDefault="008A0504" w:rsidP="008A0504">
      <w:pPr>
        <w:pStyle w:val="ListParagraph"/>
        <w:numPr>
          <w:ilvl w:val="0"/>
          <w:numId w:val="22"/>
        </w:numPr>
      </w:pPr>
      <w:r w:rsidRPr="004A1D4F">
        <w:t>“Preços do etanol e diesel fecham acima da inflação em 2019” (G1, 2020c);</w:t>
      </w:r>
    </w:p>
    <w:p w:rsidR="008A0504" w:rsidRPr="004A1D4F" w:rsidRDefault="008A0504" w:rsidP="008A0504">
      <w:pPr>
        <w:pStyle w:val="ListParagraph"/>
        <w:numPr>
          <w:ilvl w:val="0"/>
          <w:numId w:val="22"/>
        </w:numPr>
      </w:pPr>
      <w:r w:rsidRPr="004A1D4F">
        <w:t>“Etanol sobe em 14 Estados, diz ANP; preço médio avança 0,09% no País” (ESTADÃO CONTEÚDO, 2020a, p.1);</w:t>
      </w:r>
    </w:p>
    <w:p w:rsidR="008A0504" w:rsidRPr="004A1D4F" w:rsidRDefault="008A0504" w:rsidP="008A0504">
      <w:pPr>
        <w:pStyle w:val="ListParagraph"/>
        <w:numPr>
          <w:ilvl w:val="0"/>
          <w:numId w:val="22"/>
        </w:numPr>
      </w:pPr>
      <w:r w:rsidRPr="004A1D4F">
        <w:t>“Etanol é vantajoso ante gasolina em apenas três Estados, diz ANP” (ESTADÃO CONTEÚDO, 2020b, p.1).</w:t>
      </w:r>
    </w:p>
    <w:p w:rsidR="008A0504" w:rsidRPr="004A1D4F" w:rsidRDefault="008A0504" w:rsidP="008A0504"/>
    <w:p w:rsidR="008A0504" w:rsidRPr="004A1D4F" w:rsidRDefault="008A0504" w:rsidP="00A52F08">
      <w:pPr>
        <w:pStyle w:val="Heading3"/>
        <w:rPr>
          <w:lang w:val="pt-BR"/>
        </w:rPr>
      </w:pPr>
      <w:r w:rsidRPr="004A1D4F">
        <w:rPr>
          <w:lang w:val="pt-BR"/>
        </w:rPr>
        <w:t>3.1.2 Entrevista com os consumidores finais</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Entre os dias 18/02/2020 a 07/03/2020, uma pesquisa amostral procurou entrevistar os consumidores sobre o problema em questão.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Cada entrevistado precisou responder a seguinte pergunta: “Você tem um aplicativo que te ajuda com o abastecimento do seu veículo em mãos, o que você gostaria de ter como funcionalidade?”.</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Foram obtidas 51 respostas de motoristas de 20 a 64 anos e que elencaram uma lista de principais funcionalidades desejadas em um aplicativo.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As funcionalidades que mais apareceram como respostas da pesquisa foram:</w:t>
      </w:r>
    </w:p>
    <w:p w:rsidR="008A0504" w:rsidRPr="004A1D4F" w:rsidRDefault="008A0504" w:rsidP="00A52F08">
      <w:pPr>
        <w:pStyle w:val="ListParagraph"/>
        <w:numPr>
          <w:ilvl w:val="0"/>
          <w:numId w:val="25"/>
        </w:numPr>
      </w:pPr>
      <w:r w:rsidRPr="004A1D4F">
        <w:t>mostrar postos mais baratos no trecho, com 30 respostas;</w:t>
      </w:r>
    </w:p>
    <w:p w:rsidR="008A0504" w:rsidRPr="004A1D4F" w:rsidRDefault="008A0504" w:rsidP="00A52F08">
      <w:pPr>
        <w:pStyle w:val="ListParagraph"/>
        <w:numPr>
          <w:ilvl w:val="0"/>
          <w:numId w:val="25"/>
        </w:numPr>
      </w:pPr>
      <w:r w:rsidRPr="004A1D4F">
        <w:t>filtrar postos pela bandeira, com 26 respostas;</w:t>
      </w:r>
    </w:p>
    <w:p w:rsidR="008A0504" w:rsidRPr="004A1D4F" w:rsidRDefault="008A0504" w:rsidP="00A52F08">
      <w:pPr>
        <w:pStyle w:val="ListParagraph"/>
        <w:numPr>
          <w:ilvl w:val="0"/>
          <w:numId w:val="25"/>
        </w:numPr>
      </w:pPr>
      <w:r w:rsidRPr="004A1D4F">
        <w:t>mostrar serviços disponíveis no pátio do posto de combustível, com 18 respostas;</w:t>
      </w:r>
    </w:p>
    <w:p w:rsidR="008A0504" w:rsidRPr="004A1D4F" w:rsidRDefault="008A0504" w:rsidP="00A52F08">
      <w:pPr>
        <w:pStyle w:val="ListParagraph"/>
        <w:numPr>
          <w:ilvl w:val="0"/>
          <w:numId w:val="25"/>
        </w:numPr>
      </w:pPr>
      <w:r w:rsidRPr="004A1D4F">
        <w:t>mostrar formas de pagamento e bandeiras de cartão de crédito/débito disponíveis, com 10 respostas;</w:t>
      </w:r>
    </w:p>
    <w:p w:rsidR="008A0504" w:rsidRPr="004A1D4F" w:rsidRDefault="008A0504" w:rsidP="00A52F08">
      <w:pPr>
        <w:pStyle w:val="ListParagraph"/>
        <w:numPr>
          <w:ilvl w:val="0"/>
          <w:numId w:val="25"/>
        </w:numPr>
      </w:pPr>
      <w:r w:rsidRPr="004A1D4F">
        <w:t>informar horário de funcionamento do posto, com 10 respostas;</w:t>
      </w:r>
    </w:p>
    <w:p w:rsidR="008A0504" w:rsidRPr="004A1D4F" w:rsidRDefault="008A0504" w:rsidP="00A52F08">
      <w:pPr>
        <w:pStyle w:val="ListParagraph"/>
        <w:numPr>
          <w:ilvl w:val="0"/>
          <w:numId w:val="25"/>
        </w:numPr>
      </w:pPr>
      <w:r w:rsidRPr="004A1D4F">
        <w:lastRenderedPageBreak/>
        <w:t>os postos possuírem nota de avaliação dos serviços prestados, com 8 respostas.</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2"/>
      </w:pPr>
      <w:bookmarkStart w:id="14" w:name="_Toc57057188"/>
      <w:r w:rsidRPr="004A1D4F">
        <w:t>3.2 OBJETIVOS</w:t>
      </w:r>
      <w:bookmarkEnd w:id="14"/>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 seguir, descrevem-se o objetivo geral do projeto Etanóis e seus objetivos específicos.</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7863BF" w:rsidP="00A52F08">
      <w:pPr>
        <w:pStyle w:val="Heading3"/>
        <w:rPr>
          <w:lang w:val="pt-BR"/>
        </w:rPr>
      </w:pPr>
      <w:r w:rsidRPr="004A1D4F">
        <w:rPr>
          <w:lang w:val="pt-BR"/>
        </w:rPr>
        <w:t>3.2.1 Objetivo g</w:t>
      </w:r>
      <w:r w:rsidR="008A0504" w:rsidRPr="004A1D4F">
        <w:rPr>
          <w:lang w:val="pt-BR"/>
        </w:rPr>
        <w:t>eral</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3"/>
        <w:rPr>
          <w:lang w:val="pt-BR"/>
        </w:rPr>
      </w:pPr>
      <w:r w:rsidRPr="004A1D4F">
        <w:rPr>
          <w:lang w:val="pt-BR"/>
        </w:rPr>
        <w:t>3.2.2 Objetivos específicos</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Os objetivos específicos estabelecidos para este projeto, por meio do aplicativo, são:</w:t>
      </w:r>
    </w:p>
    <w:p w:rsidR="008A0504" w:rsidRPr="004A1D4F" w:rsidRDefault="008A0504" w:rsidP="00A52F08">
      <w:pPr>
        <w:pStyle w:val="ListParagraph"/>
        <w:numPr>
          <w:ilvl w:val="0"/>
          <w:numId w:val="26"/>
        </w:numPr>
      </w:pPr>
      <w:r w:rsidRPr="004A1D4F">
        <w:t>facilitar o planejamento de viagens pelo motorista, quanto ao abastecimento de combustível;</w:t>
      </w:r>
    </w:p>
    <w:p w:rsidR="008A0504" w:rsidRPr="004A1D4F" w:rsidRDefault="008A0504" w:rsidP="00A52F08">
      <w:pPr>
        <w:pStyle w:val="ListParagraph"/>
        <w:numPr>
          <w:ilvl w:val="0"/>
          <w:numId w:val="26"/>
        </w:numPr>
      </w:pPr>
      <w:r w:rsidRPr="004A1D4F">
        <w:lastRenderedPageBreak/>
        <w:t>agregar valor ao usuário, nos quesitos comodidade e financeiro, de forma que o motorista possa realizar a compra do combustível no próprio aplicativo;</w:t>
      </w:r>
    </w:p>
    <w:p w:rsidR="008A0504" w:rsidRPr="004A1D4F" w:rsidRDefault="008A0504" w:rsidP="00A52F08">
      <w:pPr>
        <w:pStyle w:val="ListParagraph"/>
        <w:numPr>
          <w:ilvl w:val="0"/>
          <w:numId w:val="26"/>
        </w:numPr>
      </w:pPr>
      <w:r w:rsidRPr="004A1D4F">
        <w:t>oferecer uma experiência de usuário voltada à fidelidade, com a possibilidade de conquistas aos usuários que utilizarem o sistema, por meio do acúmulo de pontos, que poderão ser revertidos no momento da compra do combustível;</w:t>
      </w:r>
    </w:p>
    <w:p w:rsidR="008A0504" w:rsidRPr="004A1D4F" w:rsidRDefault="008A0504" w:rsidP="00A52F08">
      <w:pPr>
        <w:pStyle w:val="ListParagraph"/>
        <w:numPr>
          <w:ilvl w:val="0"/>
          <w:numId w:val="26"/>
        </w:numPr>
      </w:pPr>
      <w:r w:rsidRPr="004A1D4F">
        <w:t>apresentar dados sobre o consumo de combustível, por meio de um histórico dos abastecimentos, ajudando na gestão de gastos e consumo do veículo;</w:t>
      </w:r>
    </w:p>
    <w:p w:rsidR="008A0504" w:rsidRPr="004A1D4F" w:rsidRDefault="008A0504" w:rsidP="00A52F08">
      <w:pPr>
        <w:pStyle w:val="ListParagraph"/>
        <w:numPr>
          <w:ilvl w:val="0"/>
          <w:numId w:val="26"/>
        </w:numPr>
      </w:pPr>
      <w:r w:rsidRPr="004A1D4F">
        <w:t xml:space="preserve">integrar às aplicações de mobilidade urbana e de </w:t>
      </w:r>
      <w:r w:rsidRPr="004A1D4F">
        <w:rPr>
          <w:i/>
          <w:iCs/>
        </w:rPr>
        <w:t xml:space="preserve">delivery </w:t>
      </w:r>
      <w:r w:rsidRPr="004A1D4F">
        <w:t xml:space="preserve">existentes, como: </w:t>
      </w:r>
      <w:r w:rsidRPr="004A1D4F">
        <w:rPr>
          <w:i/>
          <w:iCs/>
        </w:rPr>
        <w:t xml:space="preserve">iFood, Localiza Hertz, Uber </w:t>
      </w:r>
      <w:r w:rsidRPr="004A1D4F">
        <w:t>e</w:t>
      </w:r>
      <w:r w:rsidRPr="004A1D4F">
        <w:rPr>
          <w:i/>
          <w:iCs/>
        </w:rPr>
        <w:t xml:space="preserve"> Waze</w:t>
      </w:r>
      <w:r w:rsidRPr="004A1D4F">
        <w:t>.</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2"/>
      </w:pPr>
      <w:bookmarkStart w:id="15" w:name="_Toc57057189"/>
      <w:r w:rsidRPr="004A1D4F">
        <w:t>3.3 JUSTIFICATIVA</w:t>
      </w:r>
      <w:bookmarkEnd w:id="15"/>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 seguir, mostra-se, como deve ser estruturado o sistema.</w:t>
      </w:r>
    </w:p>
    <w:p w:rsidR="008A0504" w:rsidRPr="004A1D4F" w:rsidRDefault="008A0504" w:rsidP="008A0504">
      <w:pPr>
        <w:autoSpaceDE w:val="0"/>
        <w:autoSpaceDN w:val="0"/>
        <w:adjustRightInd w:val="0"/>
        <w:spacing w:before="0"/>
        <w:rPr>
          <w:rFonts w:cs="Times New Roman"/>
          <w:color w:val="000000"/>
          <w:kern w:val="1"/>
        </w:rPr>
      </w:pPr>
    </w:p>
    <w:p w:rsidR="008A0504" w:rsidRPr="004A1D4F" w:rsidRDefault="008A0504" w:rsidP="00A52F08">
      <w:pPr>
        <w:pStyle w:val="Heading3"/>
        <w:rPr>
          <w:lang w:val="pt-BR"/>
        </w:rPr>
      </w:pPr>
      <w:r w:rsidRPr="004A1D4F">
        <w:rPr>
          <w:lang w:val="pt-BR"/>
        </w:rPr>
        <w:lastRenderedPageBreak/>
        <w:t>3.3.1 Proposta de solução</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Esperam-se 3 tipos de usuário no sistema, conforme seguem:</w:t>
      </w:r>
    </w:p>
    <w:p w:rsidR="008A0504" w:rsidRPr="004A1D4F" w:rsidRDefault="008A0504" w:rsidP="00A52F08">
      <w:pPr>
        <w:pStyle w:val="ListParagraph"/>
        <w:numPr>
          <w:ilvl w:val="0"/>
          <w:numId w:val="27"/>
        </w:numPr>
      </w:pPr>
      <w:r w:rsidRPr="004A1D4F">
        <w:t>motorista (aqui considerado como o consumidor final);</w:t>
      </w:r>
    </w:p>
    <w:p w:rsidR="008A0504" w:rsidRPr="004A1D4F" w:rsidRDefault="008A0504" w:rsidP="00A52F08">
      <w:pPr>
        <w:pStyle w:val="ListParagraph"/>
        <w:numPr>
          <w:ilvl w:val="0"/>
          <w:numId w:val="27"/>
        </w:numPr>
      </w:pPr>
      <w:r w:rsidRPr="004A1D4F">
        <w:t>gerente do posto de abastecimento do combustível;</w:t>
      </w:r>
    </w:p>
    <w:p w:rsidR="008A0504" w:rsidRPr="004A1D4F" w:rsidRDefault="008A0504" w:rsidP="00A52F08">
      <w:pPr>
        <w:pStyle w:val="ListParagraph"/>
        <w:numPr>
          <w:ilvl w:val="0"/>
          <w:numId w:val="27"/>
        </w:numPr>
      </w:pPr>
      <w:r w:rsidRPr="004A1D4F">
        <w:t>frentista ou funcionário administrativo do posto.</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Cabe ao motorista definir suas preferências, sendo:</w:t>
      </w:r>
    </w:p>
    <w:p w:rsidR="008A0504" w:rsidRPr="004A1D4F" w:rsidRDefault="008A0504" w:rsidP="00A52F08">
      <w:pPr>
        <w:pStyle w:val="ListParagraph"/>
        <w:numPr>
          <w:ilvl w:val="0"/>
          <w:numId w:val="28"/>
        </w:numPr>
      </w:pPr>
      <w:r w:rsidRPr="004A1D4F">
        <w:t xml:space="preserve">combustível preferido, o qual é utilizado como filtro para buscas de dados cadastrados no sistema. Podem ser definidos dois combustíveis, um primário (obrigatório) e um alternativo (opcional). São opções: gasolina (comum, aditivada, </w:t>
      </w:r>
      <w:r w:rsidRPr="004A1D4F">
        <w:rPr>
          <w:i/>
          <w:iCs/>
        </w:rPr>
        <w:t>premium</w:t>
      </w:r>
      <w:r w:rsidRPr="004A1D4F">
        <w:t>), Etanol, Diesel (S10 e S50), GNV e elétrico;</w:t>
      </w:r>
    </w:p>
    <w:p w:rsidR="008A0504" w:rsidRPr="004A1D4F" w:rsidRDefault="008A0504" w:rsidP="00A52F08">
      <w:pPr>
        <w:pStyle w:val="ListParagraph"/>
        <w:numPr>
          <w:ilvl w:val="0"/>
          <w:numId w:val="28"/>
        </w:numPr>
      </w:pPr>
      <w:r w:rsidRPr="004A1D4F">
        <w:t>distância de busca, a fim de que o sistema procure por postos em volta da localização atual do motorista com raio entre 100 m e 10 km;</w:t>
      </w:r>
    </w:p>
    <w:p w:rsidR="008A0504" w:rsidRPr="004A1D4F" w:rsidRDefault="008A0504" w:rsidP="00A52F08">
      <w:pPr>
        <w:pStyle w:val="ListParagraph"/>
        <w:numPr>
          <w:ilvl w:val="0"/>
          <w:numId w:val="28"/>
        </w:numPr>
      </w:pPr>
      <w:r w:rsidRPr="004A1D4F">
        <w:t>código de endereçamento postal (CEP), pelo qual apresentará todos os postos cadastrados com logradouro similar;</w:t>
      </w:r>
    </w:p>
    <w:p w:rsidR="008A0504" w:rsidRPr="004A1D4F" w:rsidRDefault="008A0504" w:rsidP="00A52F08">
      <w:pPr>
        <w:pStyle w:val="ListParagraph"/>
        <w:numPr>
          <w:ilvl w:val="0"/>
          <w:numId w:val="28"/>
        </w:numPr>
      </w:pPr>
      <w:r w:rsidRPr="004A1D4F">
        <w:t>formas de pagamento, com as opções: dinheiro (padrão) e cartão de crédito/débito.</w:t>
      </w:r>
    </w:p>
    <w:p w:rsidR="00A52F08" w:rsidRPr="004A1D4F" w:rsidRDefault="00A52F08" w:rsidP="00A52F08"/>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4A1D4F" w:rsidRDefault="008A0504" w:rsidP="008A0504">
      <w:pPr>
        <w:autoSpaceDE w:val="0"/>
        <w:autoSpaceDN w:val="0"/>
        <w:adjustRightInd w:val="0"/>
        <w:spacing w:before="0"/>
        <w:rPr>
          <w:rFonts w:cs="Times New Roman"/>
          <w:color w:val="000000"/>
          <w:kern w:val="1"/>
        </w:rPr>
      </w:pPr>
      <w:r w:rsidRPr="004A1D4F">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4A1D4F" w:rsidRDefault="008A0504" w:rsidP="008A0504">
      <w:pPr>
        <w:rPr>
          <w:rFonts w:cs="Times New Roman"/>
          <w:color w:val="000000"/>
          <w:kern w:val="1"/>
        </w:rPr>
      </w:pPr>
      <w:r w:rsidRPr="004A1D4F">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4A1D4F">
        <w:rPr>
          <w:rFonts w:cs="Times New Roman"/>
          <w:color w:val="16A53F"/>
          <w:kern w:val="1"/>
        </w:rPr>
        <w:t xml:space="preserve"> </w:t>
      </w:r>
      <w:r w:rsidRPr="004A1D4F">
        <w:rPr>
          <w:rFonts w:cs="Times New Roman"/>
          <w:color w:val="000000"/>
          <w:kern w:val="1"/>
        </w:rPr>
        <w:t xml:space="preserve">100m do ponto de abastecimento, o motorista acionará a opção de “Realizar compra”, o qual fará a abertura de um leitor de </w:t>
      </w:r>
      <w:r w:rsidRPr="004A1D4F">
        <w:rPr>
          <w:rFonts w:cs="Times New Roman"/>
          <w:i/>
          <w:iCs/>
          <w:color w:val="000000"/>
          <w:kern w:val="1"/>
        </w:rPr>
        <w:t xml:space="preserve">Quick Response Code </w:t>
      </w:r>
      <w:r w:rsidRPr="004A1D4F">
        <w:rPr>
          <w:rFonts w:cs="Times New Roman"/>
          <w:color w:val="000000"/>
          <w:kern w:val="1"/>
        </w:rPr>
        <w:t>(QR). Após o abastecimento, o motorista deverá se direcionar até ao balcão de pagamento do posto de gasolina ou em uma área segura</w:t>
      </w:r>
      <w:r w:rsidR="00A52F08" w:rsidRPr="004A1D4F">
        <w:rPr>
          <w:rStyle w:val="FootnoteReference"/>
          <w:rFonts w:cs="Times New Roman"/>
          <w:color w:val="000000"/>
          <w:kern w:val="1"/>
        </w:rPr>
        <w:footnoteReference w:id="4"/>
      </w:r>
      <w:r w:rsidRPr="004A1D4F">
        <w:rPr>
          <w:rFonts w:cs="Times New Roman"/>
          <w:color w:val="000000"/>
          <w:kern w:val="1"/>
        </w:rPr>
        <w:t xml:space="preserve">, o funcionário responsável pela administração de pagamentos ou o próprio frentista irá acessar a “Área do Frentista” do aplicativo Etanóis ou na seção </w:t>
      </w:r>
      <w:r w:rsidRPr="004A1D4F">
        <w:rPr>
          <w:rFonts w:cs="Times New Roman"/>
          <w:i/>
          <w:iCs/>
          <w:color w:val="000000"/>
          <w:kern w:val="1"/>
        </w:rPr>
        <w:t>web</w:t>
      </w:r>
      <w:r w:rsidRPr="004A1D4F">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4A1D4F">
        <w:rPr>
          <w:rFonts w:cs="Times New Roman"/>
          <w:i/>
          <w:iCs/>
          <w:color w:val="000000"/>
          <w:kern w:val="1"/>
        </w:rPr>
        <w:t>QR Code</w:t>
      </w:r>
      <w:r w:rsidRPr="004A1D4F">
        <w:rPr>
          <w:rFonts w:cs="Times New Roman"/>
          <w:color w:val="000000"/>
          <w:kern w:val="1"/>
        </w:rPr>
        <w:t>) que deverá ser lido pelo dispositivo móvel do comprador. Ao acionar o código em barras, o motorista deverá escolher a opção de pagamento e confirmar a compra.</w:t>
      </w:r>
    </w:p>
    <w:p w:rsidR="00A52F08" w:rsidRPr="004A1D4F" w:rsidRDefault="00A52F08" w:rsidP="008A0504">
      <w:pPr>
        <w:rPr>
          <w:rFonts w:cs="Times New Roman"/>
          <w:color w:val="000000"/>
          <w:kern w:val="1"/>
        </w:rPr>
      </w:pPr>
    </w:p>
    <w:p w:rsidR="00A52F08" w:rsidRPr="004A1D4F" w:rsidRDefault="00A52F08" w:rsidP="00A52F08">
      <w:pPr>
        <w:pStyle w:val="Heading3"/>
        <w:rPr>
          <w:lang w:val="pt-BR"/>
        </w:rPr>
      </w:pPr>
      <w:r w:rsidRPr="004A1D4F">
        <w:rPr>
          <w:lang w:val="pt-BR"/>
        </w:rPr>
        <w:t>3.3.2 Gamificação</w:t>
      </w:r>
      <w:r w:rsidRPr="004A1D4F">
        <w:rPr>
          <w:rStyle w:val="FootnoteReference"/>
          <w:lang w:val="pt-BR"/>
        </w:rPr>
        <w:footnoteReference w:id="5"/>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 xml:space="preserve">Outro recurso que, possivelmente, despertará o interesse pelo uso do sistema é o da vivência em um ambiente de Gamificação.  Um usuário ganhará pontos por utilizar o sistema, realizar compras, acumular quilômetros no aplicativo, indicar amigos e reportar inconformidades, os </w:t>
      </w:r>
      <w:r w:rsidRPr="004A1D4F">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r w:rsidRPr="004A1D4F">
        <w:rPr>
          <w:rFonts w:cs="Times New Roman"/>
          <w:i/>
          <w:iCs/>
          <w:color w:val="000000"/>
          <w:kern w:val="1"/>
        </w:rPr>
        <w:t>Etacoins”</w:t>
      </w:r>
      <w:r w:rsidRPr="004A1D4F">
        <w:rPr>
          <w:rFonts w:cs="Times New Roman"/>
          <w:color w:val="000000"/>
          <w:kern w:val="1"/>
        </w:rPr>
        <w:t xml:space="preserve">, inicialmente, equiparar-se-á ao Real, sendo e$ 1 (um </w:t>
      </w:r>
      <w:r w:rsidRPr="004A1D4F">
        <w:rPr>
          <w:rFonts w:cs="Times New Roman"/>
          <w:i/>
          <w:iCs/>
          <w:color w:val="000000"/>
          <w:kern w:val="1"/>
        </w:rPr>
        <w:t>Etacoin</w:t>
      </w:r>
      <w:r w:rsidRPr="004A1D4F">
        <w:rPr>
          <w:rFonts w:cs="Times New Roman"/>
          <w:color w:val="000000"/>
          <w:kern w:val="1"/>
        </w:rPr>
        <w:t>) equivale a R$ 1 (um Real).</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r w:rsidRPr="004A1D4F">
        <w:rPr>
          <w:rFonts w:cs="Times New Roman"/>
          <w:i/>
          <w:iCs/>
          <w:color w:val="000000"/>
          <w:kern w:val="1"/>
        </w:rPr>
        <w:t>Etacoins</w:t>
      </w:r>
      <w:r w:rsidRPr="004A1D4F">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4A1D4F" w:rsidRDefault="00A52F08" w:rsidP="00A52F08">
      <w:pPr>
        <w:rPr>
          <w:rFonts w:cs="Times New Roman"/>
          <w:color w:val="000000"/>
          <w:kern w:val="1"/>
        </w:rPr>
      </w:pPr>
      <w:r w:rsidRPr="004A1D4F">
        <w:rPr>
          <w:rFonts w:cs="Times New Roman"/>
          <w:color w:val="000000"/>
          <w:kern w:val="1"/>
        </w:rPr>
        <w:t>Por fim, quanto mais o motorista dirigir com o sistema em primeiro plano no seu dispositivo móvel, maior será a precisão de acerto do consumo do veículo.</w:t>
      </w:r>
    </w:p>
    <w:p w:rsidR="00A52F08" w:rsidRPr="004A1D4F" w:rsidRDefault="00A52F08" w:rsidP="00A52F08">
      <w:pPr>
        <w:rPr>
          <w:rFonts w:cs="Times New Roman"/>
          <w:color w:val="000000"/>
          <w:kern w:val="1"/>
        </w:rPr>
      </w:pPr>
    </w:p>
    <w:p w:rsidR="00A52F08" w:rsidRPr="004A1D4F" w:rsidRDefault="007863BF" w:rsidP="00A52F08">
      <w:pPr>
        <w:pStyle w:val="Heading3"/>
        <w:rPr>
          <w:lang w:val="pt-BR"/>
        </w:rPr>
      </w:pPr>
      <w:r w:rsidRPr="004A1D4F">
        <w:rPr>
          <w:lang w:val="pt-BR"/>
        </w:rPr>
        <w:t>3.3.3 Cadastro dos p</w:t>
      </w:r>
      <w:r w:rsidR="00A52F08" w:rsidRPr="004A1D4F">
        <w:rPr>
          <w:lang w:val="pt-BR"/>
        </w:rPr>
        <w:t xml:space="preserve">ostos de </w:t>
      </w:r>
      <w:r w:rsidRPr="004A1D4F">
        <w:rPr>
          <w:lang w:val="pt-BR"/>
        </w:rPr>
        <w:t>a</w:t>
      </w:r>
      <w:r w:rsidR="00A52F08" w:rsidRPr="004A1D4F">
        <w:rPr>
          <w:lang w:val="pt-BR"/>
        </w:rPr>
        <w:t xml:space="preserve">bastecimento de </w:t>
      </w:r>
      <w:r w:rsidRPr="004A1D4F">
        <w:rPr>
          <w:lang w:val="pt-BR"/>
        </w:rPr>
        <w:t>c</w:t>
      </w:r>
      <w:r w:rsidR="00A52F08" w:rsidRPr="004A1D4F">
        <w:rPr>
          <w:lang w:val="pt-BR"/>
        </w:rPr>
        <w:t>ombustíveis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 xml:space="preserve">Todo o credenciamento de postos de combustível será realizado pelo </w:t>
      </w:r>
      <w:r w:rsidRPr="004A1D4F">
        <w:rPr>
          <w:rFonts w:cs="Times New Roman"/>
          <w:i/>
          <w:iCs/>
          <w:color w:val="000000"/>
          <w:kern w:val="1"/>
        </w:rPr>
        <w:t>website</w:t>
      </w:r>
      <w:r w:rsidRPr="004A1D4F">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4A1D4F">
        <w:rPr>
          <w:rFonts w:cs="Times New Roman"/>
          <w:i/>
          <w:iCs/>
          <w:color w:val="000000"/>
          <w:kern w:val="1"/>
        </w:rPr>
        <w:t>website</w:t>
      </w:r>
      <w:r w:rsidRPr="004A1D4F">
        <w:rPr>
          <w:rFonts w:cs="Times New Roman"/>
          <w:color w:val="000000"/>
          <w:kern w:val="1"/>
        </w:rPr>
        <w:t xml:space="preserve">. Essa seção solicitará um código gerado automaticamente e enviado no e-mail cadastrado, ao ser permitida a entrada, poderá ser realizada a geração dos </w:t>
      </w:r>
      <w:r w:rsidRPr="004A1D4F">
        <w:rPr>
          <w:rFonts w:cs="Times New Roman"/>
          <w:i/>
          <w:iCs/>
          <w:color w:val="000000"/>
          <w:kern w:val="1"/>
        </w:rPr>
        <w:t>QR Codes</w:t>
      </w:r>
      <w:r w:rsidRPr="004A1D4F">
        <w:rPr>
          <w:rFonts w:cs="Times New Roman"/>
          <w:color w:val="000000"/>
          <w:kern w:val="1"/>
        </w:rPr>
        <w:t xml:space="preserve"> de pagamento e a atualização dos preços de revendas dos litros de combustíveis vigentes no estabelecimento.</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Na “Área do Frentista” do </w:t>
      </w:r>
      <w:r w:rsidRPr="004A1D4F">
        <w:rPr>
          <w:rFonts w:cs="Times New Roman"/>
          <w:i/>
          <w:iCs/>
          <w:color w:val="000000"/>
          <w:kern w:val="1"/>
        </w:rPr>
        <w:t>website</w:t>
      </w:r>
      <w:r w:rsidRPr="004A1D4F">
        <w:rPr>
          <w:rFonts w:cs="Times New Roman"/>
          <w:color w:val="000000"/>
          <w:kern w:val="1"/>
        </w:rPr>
        <w:t xml:space="preserve">, o gerente também poderá gerar os </w:t>
      </w:r>
      <w:r w:rsidRPr="004A1D4F">
        <w:rPr>
          <w:rFonts w:cs="Times New Roman"/>
          <w:i/>
          <w:iCs/>
          <w:color w:val="000000"/>
          <w:kern w:val="1"/>
        </w:rPr>
        <w:t>QR Codes</w:t>
      </w:r>
      <w:r w:rsidRPr="004A1D4F">
        <w:rPr>
          <w:rFonts w:cs="Times New Roman"/>
          <w:color w:val="000000"/>
          <w:kern w:val="1"/>
        </w:rPr>
        <w:t xml:space="preserve"> de pagamento e atualizar os preços de revenda dos combustível,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4A1D4F">
        <w:rPr>
          <w:rFonts w:cs="Times New Roman"/>
          <w:i/>
          <w:iCs/>
          <w:color w:val="000000"/>
          <w:kern w:val="1"/>
        </w:rPr>
        <w:t>website</w:t>
      </w:r>
      <w:r w:rsidRPr="004A1D4F">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4A1D4F" w:rsidRDefault="00A52F08" w:rsidP="00A52F08">
      <w:pPr>
        <w:rPr>
          <w:rFonts w:cs="Times New Roman"/>
          <w:color w:val="000000"/>
          <w:kern w:val="1"/>
        </w:rPr>
      </w:pPr>
      <w:r w:rsidRPr="004A1D4F">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4A1D4F">
        <w:rPr>
          <w:rFonts w:cs="Times New Roman"/>
          <w:color w:val="000000"/>
          <w:kern w:val="1"/>
        </w:rPr>
        <w:lastRenderedPageBreak/>
        <w:t>indicação, ao ser concretizada como credenciamento, gerará uma premiação ao(s) usuário(s) que o reportou(aram).</w:t>
      </w:r>
    </w:p>
    <w:p w:rsidR="00A52F08" w:rsidRPr="004A1D4F" w:rsidRDefault="00A52F08" w:rsidP="00A52F08">
      <w:pPr>
        <w:rPr>
          <w:rFonts w:cs="Times New Roman"/>
          <w:color w:val="000000"/>
          <w:kern w:val="1"/>
        </w:rPr>
      </w:pPr>
    </w:p>
    <w:p w:rsidR="00A52F08" w:rsidRPr="004A1D4F" w:rsidRDefault="00A52F08" w:rsidP="00A52F08">
      <w:pPr>
        <w:pStyle w:val="Heading3"/>
        <w:rPr>
          <w:lang w:val="pt-BR"/>
        </w:rPr>
      </w:pPr>
      <w:r w:rsidRPr="004A1D4F">
        <w:rPr>
          <w:lang w:val="pt-BR"/>
        </w:rPr>
        <w:t>3.3.4 Proposta de valor e receitas esperadas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A proposta de valor do modelo de negócio do Etanóis é entregar os melhores preços de combustíveis aos consumidores finais e auxiliá-los com os gastos nos postos.</w:t>
      </w:r>
    </w:p>
    <w:p w:rsidR="00A52F08" w:rsidRPr="004A1D4F" w:rsidRDefault="00A52F08" w:rsidP="00A52F08">
      <w:pPr>
        <w:autoSpaceDE w:val="0"/>
        <w:autoSpaceDN w:val="0"/>
        <w:adjustRightInd w:val="0"/>
        <w:spacing w:before="0"/>
        <w:rPr>
          <w:rFonts w:cs="Times New Roman"/>
          <w:color w:val="000000"/>
          <w:kern w:val="1"/>
        </w:rPr>
      </w:pPr>
      <w:r w:rsidRPr="004A1D4F">
        <w:rPr>
          <w:rFonts w:cs="Times New Roman"/>
          <w:color w:val="000000"/>
          <w:kern w:val="1"/>
        </w:rPr>
        <w:t>Com esse ponto em questão, esperam-se fontes de receitas como as que seguem:</w:t>
      </w:r>
    </w:p>
    <w:p w:rsidR="00A52F08" w:rsidRPr="004A1D4F" w:rsidRDefault="00A52F08" w:rsidP="00A52F08">
      <w:pPr>
        <w:pStyle w:val="ListParagraph"/>
        <w:numPr>
          <w:ilvl w:val="0"/>
          <w:numId w:val="29"/>
        </w:numPr>
      </w:pPr>
      <w:r w:rsidRPr="004A1D4F">
        <w:t>cobrança de pequena porcentagem das vendas realizadas;</w:t>
      </w:r>
    </w:p>
    <w:p w:rsidR="00A52F08" w:rsidRPr="004A1D4F" w:rsidRDefault="00A52F08" w:rsidP="00A52F08">
      <w:pPr>
        <w:pStyle w:val="ListParagraph"/>
        <w:numPr>
          <w:ilvl w:val="0"/>
          <w:numId w:val="29"/>
        </w:numPr>
      </w:pPr>
      <w:r w:rsidRPr="004A1D4F">
        <w:t>credenciamento dos postos de combustível;</w:t>
      </w:r>
    </w:p>
    <w:p w:rsidR="00A52F08" w:rsidRPr="004A1D4F" w:rsidRDefault="00A52F08" w:rsidP="00A52F08">
      <w:pPr>
        <w:pStyle w:val="ListParagraph"/>
        <w:numPr>
          <w:ilvl w:val="0"/>
          <w:numId w:val="29"/>
        </w:numPr>
      </w:pPr>
      <w:r w:rsidRPr="004A1D4F">
        <w:t xml:space="preserve">anúncios no </w:t>
      </w:r>
      <w:r w:rsidRPr="004A1D4F">
        <w:rPr>
          <w:i/>
          <w:iCs/>
        </w:rPr>
        <w:t>website</w:t>
      </w:r>
      <w:r w:rsidRPr="004A1D4F">
        <w:t xml:space="preserve"> institucional e no aplicativo móvel;</w:t>
      </w:r>
    </w:p>
    <w:p w:rsidR="00A52F08" w:rsidRPr="004A1D4F" w:rsidRDefault="00A52F08" w:rsidP="00A52F08">
      <w:pPr>
        <w:pStyle w:val="ListParagraph"/>
        <w:numPr>
          <w:ilvl w:val="0"/>
          <w:numId w:val="29"/>
        </w:numPr>
      </w:pPr>
      <w:r w:rsidRPr="004A1D4F">
        <w:t>na retirada do</w:t>
      </w:r>
      <w:r w:rsidRPr="004A1D4F">
        <w:rPr>
          <w:i/>
          <w:iCs/>
        </w:rPr>
        <w:t xml:space="preserve"> Google Adwords (Google Ads)</w:t>
      </w:r>
      <w:r w:rsidRPr="004A1D4F">
        <w:t xml:space="preserve"> no aplicativo a partir da compra do recurso na loja de aplicativos.</w:t>
      </w:r>
    </w:p>
    <w:p w:rsidR="00A52F08" w:rsidRPr="004A1D4F" w:rsidRDefault="00A52F08" w:rsidP="00A52F08">
      <w:pPr>
        <w:rPr>
          <w:rFonts w:cs="Times New Roman"/>
          <w:color w:val="000000"/>
          <w:kern w:val="1"/>
        </w:rPr>
      </w:pPr>
    </w:p>
    <w:p w:rsidR="007E27BA" w:rsidRPr="004A1D4F" w:rsidRDefault="00A52F08" w:rsidP="007E27BA">
      <w:pPr>
        <w:rPr>
          <w:rFonts w:cs="Times New Roman"/>
          <w:color w:val="000000"/>
          <w:kern w:val="1"/>
        </w:rPr>
      </w:pPr>
      <w:r w:rsidRPr="004A1D4F">
        <w:rPr>
          <w:rFonts w:cs="Times New Roman"/>
          <w:color w:val="000000"/>
          <w:kern w:val="1"/>
        </w:rPr>
        <w:t>A primeira forma de receita</w:t>
      </w:r>
      <w:r w:rsidRPr="004A1D4F">
        <w:rPr>
          <w:rFonts w:cs="Times New Roman"/>
          <w:color w:val="16A53F"/>
          <w:kern w:val="1"/>
        </w:rPr>
        <w:t xml:space="preserve"> </w:t>
      </w:r>
      <w:r w:rsidRPr="004A1D4F">
        <w:rPr>
          <w:rFonts w:cs="Times New Roman"/>
          <w:color w:val="000000"/>
          <w:kern w:val="1"/>
        </w:rPr>
        <w:t xml:space="preserve">é com base nas vendas realizadas pelo aplicativo móvel, sendo elas pagas por cartões ou em dinheiro. Para compras pagas por cartões, a taxa de serviço do </w:t>
      </w:r>
      <w:r w:rsidRPr="004A1D4F">
        <w:rPr>
          <w:rFonts w:cs="Times New Roman"/>
          <w:i/>
          <w:iCs/>
          <w:color w:val="000000"/>
          <w:kern w:val="1"/>
        </w:rPr>
        <w:t>PagSeguro</w:t>
      </w:r>
      <w:r w:rsidR="007E27BA" w:rsidRPr="004A1D4F">
        <w:rPr>
          <w:rStyle w:val="FootnoteReference"/>
          <w:rFonts w:cs="Times New Roman"/>
          <w:i/>
          <w:iCs/>
          <w:color w:val="000000"/>
          <w:kern w:val="1"/>
        </w:rPr>
        <w:footnoteReference w:id="6"/>
      </w:r>
      <w:r w:rsidRPr="004A1D4F">
        <w:rPr>
          <w:rFonts w:cs="Times New Roman"/>
          <w:color w:val="000000"/>
          <w:kern w:val="1"/>
        </w:rPr>
        <w:t xml:space="preserve"> será descontada e inserida uma taxa de 1% do preço total bruto de venda.  A Tabela 1 mostra um exemplo.</w:t>
      </w:r>
    </w:p>
    <w:p w:rsidR="007E27BA" w:rsidRPr="004A1D4F" w:rsidRDefault="007E27BA" w:rsidP="007E27BA">
      <w:pPr>
        <w:rPr>
          <w:rFonts w:cs="Times New Roman"/>
          <w:color w:val="000000"/>
          <w:kern w:val="1"/>
        </w:rPr>
      </w:pPr>
    </w:p>
    <w:p w:rsidR="007E27BA" w:rsidRPr="004A1D4F" w:rsidRDefault="007E27BA" w:rsidP="00A6540B">
      <w:pPr>
        <w:pStyle w:val="Caption"/>
        <w:rPr>
          <w:rFonts w:cs="Times New Roman"/>
          <w:color w:val="000000"/>
          <w:kern w:val="1"/>
          <w:sz w:val="24"/>
          <w:szCs w:val="24"/>
        </w:rPr>
      </w:pPr>
      <w:bookmarkStart w:id="16" w:name="_Toc51705021"/>
      <w:r w:rsidRPr="004A1D4F">
        <w:t xml:space="preserve">TABELA </w:t>
      </w:r>
      <w:r w:rsidR="007B70C0" w:rsidRPr="004A1D4F">
        <w:t>0</w:t>
      </w:r>
      <w:r w:rsidR="00586BED" w:rsidRPr="004A1D4F">
        <w:fldChar w:fldCharType="begin"/>
      </w:r>
      <w:r w:rsidRPr="004A1D4F">
        <w:instrText xml:space="preserve"> SEQ Tabela \* ARABIC </w:instrText>
      </w:r>
      <w:r w:rsidR="00586BED" w:rsidRPr="004A1D4F">
        <w:fldChar w:fldCharType="separate"/>
      </w:r>
      <w:r w:rsidRPr="004A1D4F">
        <w:t>1</w:t>
      </w:r>
      <w:r w:rsidR="00586BED" w:rsidRPr="004A1D4F">
        <w:fldChar w:fldCharType="end"/>
      </w:r>
      <w:r w:rsidRPr="004A1D4F">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PREÇO LÍQUIDO</w:t>
            </w:r>
          </w:p>
        </w:tc>
      </w:tr>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R$ 47,10</w:t>
            </w:r>
          </w:p>
        </w:tc>
      </w:tr>
    </w:tbl>
    <w:p w:rsidR="00A52F08" w:rsidRPr="004A1D4F" w:rsidRDefault="007863BF" w:rsidP="007E27BA">
      <w:pPr>
        <w:pStyle w:val="Sourcecaption"/>
        <w:rPr>
          <w:lang w:val="pt-BR"/>
        </w:rPr>
      </w:pPr>
      <w:r w:rsidRPr="004A1D4F">
        <w:rPr>
          <w:lang w:val="pt-BR"/>
        </w:rPr>
        <w:t>FONTE: elaboração pró</w:t>
      </w:r>
      <w:r w:rsidR="007E27BA" w:rsidRPr="004A1D4F">
        <w:rPr>
          <w:lang w:val="pt-BR"/>
        </w:rPr>
        <w:t>pria</w:t>
      </w:r>
    </w:p>
    <w:p w:rsidR="007E27BA" w:rsidRPr="004A1D4F" w:rsidRDefault="007E27BA" w:rsidP="007E27BA"/>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lastRenderedPageBreak/>
        <w:t>Como pode ser visto na Tabela 1, o posto de combustível receberá R$ 47,10, depois de transcorridos 30 dias da compra.</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Como apresentado na Seção 3.3.2, para vendas realizadas a partir de </w:t>
      </w:r>
      <w:r w:rsidRPr="004A1D4F">
        <w:rPr>
          <w:rFonts w:cs="Times New Roman"/>
          <w:i/>
          <w:iCs/>
          <w:color w:val="000000"/>
        </w:rPr>
        <w:t>Etacoins</w:t>
      </w:r>
      <w:r w:rsidRPr="004A1D4F">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saldo remanescente poderá ser consultado na área administrativa do posto no </w:t>
      </w:r>
      <w:r w:rsidRPr="004A1D4F">
        <w:rPr>
          <w:rFonts w:cs="Times New Roman"/>
          <w:i/>
          <w:iCs/>
          <w:color w:val="000000"/>
        </w:rPr>
        <w:t>website</w:t>
      </w:r>
      <w:r w:rsidRPr="004A1D4F">
        <w:rPr>
          <w:rFonts w:cs="Times New Roman"/>
          <w:color w:val="000000"/>
        </w:rPr>
        <w:t xml:space="preserve"> institucional e na seção “Área do Frentista” disponível no </w:t>
      </w:r>
      <w:r w:rsidRPr="004A1D4F">
        <w:rPr>
          <w:rFonts w:cs="Times New Roman"/>
          <w:i/>
          <w:iCs/>
          <w:color w:val="000000"/>
        </w:rPr>
        <w:t>website</w:t>
      </w:r>
      <w:r w:rsidRPr="004A1D4F">
        <w:rPr>
          <w:rFonts w:cs="Times New Roman"/>
          <w:color w:val="000000"/>
        </w:rPr>
        <w:t xml:space="preserve">. Ao 30º dia de cada mês, o saldo será fechado e o gerente será notificado pela aplicação </w:t>
      </w:r>
      <w:r w:rsidRPr="004A1D4F">
        <w:rPr>
          <w:rFonts w:cs="Times New Roman"/>
          <w:i/>
          <w:iCs/>
          <w:color w:val="000000"/>
        </w:rPr>
        <w:t>mobile</w:t>
      </w:r>
      <w:r w:rsidRPr="004A1D4F">
        <w:rPr>
          <w:rFonts w:cs="Times New Roman"/>
          <w:color w:val="000000"/>
        </w:rPr>
        <w:t xml:space="preserve"> e pelo e-mail cadastrado. Caso o gerente não efetue o pagamento até o vencimento da fatura seguinte, o posto será desativado do sistema até o acerto com o Etanóis.</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Etanóis colocará essa taxa de 1% também pelo fato do </w:t>
      </w:r>
      <w:r w:rsidRPr="004A1D4F">
        <w:rPr>
          <w:rFonts w:cs="Times New Roman"/>
          <w:i/>
          <w:iCs/>
          <w:color w:val="000000"/>
        </w:rPr>
        <w:t>cashback</w:t>
      </w:r>
      <w:r w:rsidRPr="004A1D4F">
        <w:rPr>
          <w:rFonts w:cs="Times New Roman"/>
          <w:color w:val="000000"/>
        </w:rPr>
        <w:t xml:space="preserve"> aos motoristas, em momentos que o usuário não estiver conquistando um marco na aplicação, o </w:t>
      </w:r>
      <w:r w:rsidRPr="004A1D4F">
        <w:rPr>
          <w:rFonts w:cs="Times New Roman"/>
          <w:i/>
          <w:iCs/>
          <w:color w:val="000000"/>
        </w:rPr>
        <w:t>cashback</w:t>
      </w:r>
      <w:r w:rsidRPr="004A1D4F">
        <w:rPr>
          <w:rFonts w:cs="Times New Roman"/>
          <w:color w:val="000000"/>
        </w:rPr>
        <w:t xml:space="preserve"> será de 0,5% do preço total do abastecimento.</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A taxa de credenciamento consistirá em pacotes mensais de facilidades e vantagens. Existem três tipos de taxas mensais previstas:</w:t>
      </w:r>
    </w:p>
    <w:p w:rsidR="007E27BA" w:rsidRPr="004A1D4F" w:rsidRDefault="007E27BA" w:rsidP="007E27BA">
      <w:pPr>
        <w:pStyle w:val="ListParagraph"/>
        <w:numPr>
          <w:ilvl w:val="0"/>
          <w:numId w:val="30"/>
        </w:numPr>
      </w:pPr>
      <w:r w:rsidRPr="004A1D4F">
        <w:t>Plano “Primeira Viagem”: consiste no plano gratuito, somente para que o posto esteja disponível no aplicativo e o gerente possa usufruir dos recursos administrativos existentes;</w:t>
      </w:r>
    </w:p>
    <w:p w:rsidR="007E27BA" w:rsidRPr="004A1D4F" w:rsidRDefault="007E27BA" w:rsidP="007E27BA">
      <w:pPr>
        <w:pStyle w:val="ListParagraph"/>
        <w:numPr>
          <w:ilvl w:val="0"/>
          <w:numId w:val="30"/>
        </w:numPr>
      </w:pPr>
      <w:r w:rsidRPr="004A1D4F">
        <w:lastRenderedPageBreak/>
        <w:t xml:space="preserve">Plano “Econômico”: consiste em um plano de R$ 24,99 mensais que oferecerá algumas vantagens, como a possibilidade de envio de notificações ao alterar os preços vigentes e a retirada dos </w:t>
      </w:r>
      <w:r w:rsidRPr="004A1D4F">
        <w:rPr>
          <w:i/>
          <w:iCs/>
        </w:rPr>
        <w:t>Google Ads</w:t>
      </w:r>
      <w:r w:rsidRPr="004A1D4F">
        <w:t xml:space="preserve"> nos aplicativos do gerente e do funcionário responsável;</w:t>
      </w:r>
    </w:p>
    <w:p w:rsidR="007E27BA" w:rsidRPr="004A1D4F" w:rsidRDefault="007E27BA" w:rsidP="007E27BA">
      <w:pPr>
        <w:pStyle w:val="ListParagraph"/>
        <w:numPr>
          <w:ilvl w:val="0"/>
          <w:numId w:val="30"/>
        </w:numPr>
      </w:pPr>
      <w:r w:rsidRPr="004A1D4F">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r w:rsidRPr="004A1D4F">
        <w:rPr>
          <w:i/>
          <w:iCs/>
        </w:rPr>
        <w:t>Ads Etanóis</w:t>
      </w:r>
      <w:r w:rsidRPr="004A1D4F">
        <w:t xml:space="preserve">, um recurso de anúncios dos credenciados </w:t>
      </w:r>
      <w:r w:rsidRPr="004A1D4F">
        <w:rPr>
          <w:i/>
          <w:iCs/>
        </w:rPr>
        <w:t>premium</w:t>
      </w:r>
      <w:r w:rsidRPr="004A1D4F">
        <w:t xml:space="preserve"> do Etanóis que consistirá no disparo de anúncios promocionais do posto entre os anúncios já existentes para os usuários comuns.</w:t>
      </w:r>
    </w:p>
    <w:p w:rsidR="007E27BA" w:rsidRPr="004A1D4F" w:rsidRDefault="007E27BA" w:rsidP="007E27BA">
      <w:pPr>
        <w:rPr>
          <w:rFonts w:cs="Times New Roman"/>
          <w:color w:val="000000"/>
        </w:rPr>
      </w:pPr>
      <w:r w:rsidRPr="004A1D4F">
        <w:rPr>
          <w:rFonts w:cs="Times New Roman"/>
          <w:color w:val="000000"/>
        </w:rPr>
        <w:t>A Tabela 2 mostra um quadro comparativo entre os planos previstos.</w:t>
      </w:r>
    </w:p>
    <w:p w:rsidR="007E27BA" w:rsidRPr="004A1D4F" w:rsidRDefault="007E27BA" w:rsidP="007E27BA">
      <w:pPr>
        <w:rPr>
          <w:rFonts w:cs="Times New Roman"/>
          <w:color w:val="000000"/>
        </w:rPr>
      </w:pPr>
    </w:p>
    <w:p w:rsidR="007E27BA" w:rsidRPr="004A1D4F" w:rsidRDefault="007E27BA" w:rsidP="00A6540B">
      <w:pPr>
        <w:pStyle w:val="Caption"/>
        <w:rPr>
          <w:rFonts w:cs="Times New Roman"/>
          <w:color w:val="000000"/>
          <w:sz w:val="24"/>
          <w:szCs w:val="24"/>
        </w:rPr>
      </w:pPr>
      <w:bookmarkStart w:id="17" w:name="_Toc51705022"/>
      <w:r w:rsidRPr="004A1D4F">
        <w:t xml:space="preserve">TABELA </w:t>
      </w:r>
      <w:r w:rsidR="007B70C0" w:rsidRPr="004A1D4F">
        <w:t>0</w:t>
      </w:r>
      <w:r w:rsidR="00586BED" w:rsidRPr="004A1D4F">
        <w:fldChar w:fldCharType="begin"/>
      </w:r>
      <w:r w:rsidRPr="004A1D4F">
        <w:instrText xml:space="preserve"> SEQ Tabela \* ARABIC </w:instrText>
      </w:r>
      <w:r w:rsidR="00586BED" w:rsidRPr="004A1D4F">
        <w:fldChar w:fldCharType="separate"/>
      </w:r>
      <w:r w:rsidRPr="004A1D4F">
        <w:t>2</w:t>
      </w:r>
      <w:r w:rsidR="00586BED" w:rsidRPr="004A1D4F">
        <w:fldChar w:fldCharType="end"/>
      </w:r>
      <w:r w:rsidRPr="004A1D4F">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PLANO “PREMIUM"</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r>
      <w:tr w:rsidR="007E27BA" w:rsidRPr="004A1D4F"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i/>
                <w:iCs/>
                <w:color w:val="000000"/>
              </w:rPr>
              <w:t>Ads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Sim</w:t>
            </w:r>
          </w:p>
        </w:tc>
      </w:tr>
      <w:tr w:rsidR="007E27BA" w:rsidRPr="004A1D4F"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4A1D4F" w:rsidRDefault="007E27BA" w:rsidP="007E27BA">
            <w:pPr>
              <w:autoSpaceDE w:val="0"/>
              <w:autoSpaceDN w:val="0"/>
              <w:adjustRightInd w:val="0"/>
              <w:spacing w:before="0" w:line="240" w:lineRule="auto"/>
              <w:jc w:val="center"/>
              <w:rPr>
                <w:rFonts w:ascii="Helvetica" w:hAnsi="Helvetica" w:cs="Helvetica"/>
              </w:rPr>
            </w:pPr>
            <w:r w:rsidRPr="004A1D4F">
              <w:rPr>
                <w:rFonts w:cs="Times New Roman"/>
                <w:color w:val="000000"/>
              </w:rPr>
              <w:t>R$ 49,99</w:t>
            </w:r>
          </w:p>
        </w:tc>
      </w:tr>
    </w:tbl>
    <w:p w:rsidR="007E27BA" w:rsidRPr="004A1D4F" w:rsidRDefault="007863BF" w:rsidP="007E27BA">
      <w:pPr>
        <w:pStyle w:val="Sourcecaption"/>
        <w:rPr>
          <w:lang w:val="pt-BR"/>
        </w:rPr>
      </w:pPr>
      <w:r w:rsidRPr="004A1D4F">
        <w:rPr>
          <w:lang w:val="pt-BR"/>
        </w:rPr>
        <w:t>FONTE: elaboração pró</w:t>
      </w:r>
      <w:r w:rsidR="007E27BA" w:rsidRPr="004A1D4F">
        <w:rPr>
          <w:lang w:val="pt-BR"/>
        </w:rPr>
        <w:t>pria</w:t>
      </w:r>
    </w:p>
    <w:p w:rsidR="007E27BA" w:rsidRPr="004A1D4F" w:rsidRDefault="007E27BA" w:rsidP="007E27BA"/>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A terceira forma de receita consistirá em anúncios na aplicação móvel e no </w:t>
      </w:r>
      <w:r w:rsidRPr="004A1D4F">
        <w:rPr>
          <w:rFonts w:cs="Times New Roman"/>
          <w:i/>
          <w:iCs/>
          <w:color w:val="000000"/>
        </w:rPr>
        <w:t xml:space="preserve">website </w:t>
      </w:r>
      <w:r w:rsidRPr="004A1D4F">
        <w:rPr>
          <w:rFonts w:cs="Times New Roman"/>
          <w:color w:val="000000"/>
        </w:rPr>
        <w:t xml:space="preserve">institucional da solução. O Etanóis utilizará o recurso </w:t>
      </w:r>
      <w:r w:rsidRPr="004A1D4F">
        <w:rPr>
          <w:rFonts w:cs="Times New Roman"/>
          <w:i/>
          <w:iCs/>
          <w:color w:val="000000"/>
        </w:rPr>
        <w:t>AdMob</w:t>
      </w:r>
      <w:r w:rsidRPr="004A1D4F">
        <w:rPr>
          <w:rStyle w:val="FootnoteReference"/>
          <w:rFonts w:cs="Times New Roman"/>
          <w:i/>
          <w:iCs/>
          <w:color w:val="000000"/>
        </w:rPr>
        <w:footnoteReference w:id="7"/>
      </w:r>
      <w:r w:rsidRPr="004A1D4F">
        <w:rPr>
          <w:rFonts w:cs="Times New Roman"/>
          <w:color w:val="000000"/>
        </w:rPr>
        <w:t xml:space="preserve"> promovido pela Google para a aplicação </w:t>
      </w:r>
      <w:r w:rsidRPr="004A1D4F">
        <w:rPr>
          <w:rFonts w:cs="Times New Roman"/>
          <w:i/>
          <w:iCs/>
          <w:color w:val="000000"/>
        </w:rPr>
        <w:t>mobile</w:t>
      </w:r>
      <w:r w:rsidRPr="004A1D4F">
        <w:rPr>
          <w:rFonts w:cs="Times New Roman"/>
          <w:color w:val="000000"/>
        </w:rPr>
        <w:t xml:space="preserve"> e o recurso </w:t>
      </w:r>
      <w:r w:rsidRPr="004A1D4F">
        <w:rPr>
          <w:rFonts w:cs="Times New Roman"/>
          <w:i/>
          <w:iCs/>
          <w:color w:val="000000"/>
        </w:rPr>
        <w:t>AdSense</w:t>
      </w:r>
      <w:r w:rsidRPr="004A1D4F">
        <w:rPr>
          <w:rStyle w:val="FootnoteReference"/>
          <w:rFonts w:cs="Times New Roman"/>
          <w:i/>
          <w:iCs/>
          <w:color w:val="000000"/>
        </w:rPr>
        <w:footnoteReference w:id="8"/>
      </w:r>
      <w:r w:rsidRPr="004A1D4F">
        <w:rPr>
          <w:rFonts w:cs="Times New Roman"/>
          <w:color w:val="000000"/>
        </w:rPr>
        <w:t xml:space="preserve"> também da Google para o </w:t>
      </w:r>
      <w:r w:rsidRPr="004A1D4F">
        <w:rPr>
          <w:rFonts w:cs="Times New Roman"/>
          <w:i/>
          <w:iCs/>
          <w:color w:val="000000"/>
        </w:rPr>
        <w:t>website.</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A forma de negócio dos dois recursos funciona com base em exibição de anúncios em intervalos de tempo ou em ações determinadas. No </w:t>
      </w:r>
      <w:r w:rsidRPr="004A1D4F">
        <w:rPr>
          <w:rFonts w:cs="Times New Roman"/>
          <w:i/>
          <w:iCs/>
          <w:color w:val="000000"/>
        </w:rPr>
        <w:t xml:space="preserve">AdMob </w:t>
      </w:r>
      <w:r w:rsidRPr="004A1D4F">
        <w:rPr>
          <w:rFonts w:cs="Times New Roman"/>
          <w:color w:val="000000"/>
        </w:rPr>
        <w:t xml:space="preserve">poderá ser colocado um anúncio após a realização de uma compra de combustível ou depois de uma conquista no Etanóis, por exemplo. Já no site, pelo </w:t>
      </w:r>
      <w:r w:rsidRPr="004A1D4F">
        <w:rPr>
          <w:rFonts w:cs="Times New Roman"/>
          <w:i/>
          <w:iCs/>
          <w:color w:val="000000"/>
        </w:rPr>
        <w:t>AdSense</w:t>
      </w:r>
      <w:r w:rsidRPr="004A1D4F">
        <w:rPr>
          <w:rFonts w:cs="Times New Roman"/>
          <w:color w:val="000000"/>
        </w:rPr>
        <w:t xml:space="preserve"> poderá ser colocado um</w:t>
      </w:r>
      <w:r w:rsidRPr="004A1D4F">
        <w:rPr>
          <w:rFonts w:cs="Times New Roman"/>
          <w:i/>
          <w:iCs/>
          <w:color w:val="000000"/>
        </w:rPr>
        <w:t xml:space="preserve"> banner</w:t>
      </w:r>
      <w:r w:rsidRPr="004A1D4F">
        <w:rPr>
          <w:rFonts w:cs="Times New Roman"/>
          <w:color w:val="000000"/>
        </w:rPr>
        <w:t xml:space="preserve"> em alguma de suas páginas.</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Outra forma de receita se trata da retirada destes anúncios no aplicativo. O usuário deverá realizar uma compra da retirada do </w:t>
      </w:r>
      <w:r w:rsidRPr="004A1D4F">
        <w:rPr>
          <w:rFonts w:cs="Times New Roman"/>
          <w:i/>
          <w:iCs/>
          <w:color w:val="000000"/>
        </w:rPr>
        <w:t>Google Ads</w:t>
      </w:r>
      <w:r w:rsidRPr="004A1D4F">
        <w:rPr>
          <w:rFonts w:cs="Times New Roman"/>
          <w:color w:val="000000"/>
        </w:rPr>
        <w:t xml:space="preserve"> na loja de aplicativos do sistema – </w:t>
      </w:r>
      <w:r w:rsidRPr="004A1D4F">
        <w:rPr>
          <w:rFonts w:cs="Times New Roman"/>
          <w:i/>
          <w:iCs/>
          <w:color w:val="000000"/>
        </w:rPr>
        <w:t>Google Play Store</w:t>
      </w:r>
      <w:r w:rsidRPr="004A1D4F">
        <w:rPr>
          <w:rFonts w:cs="Times New Roman"/>
          <w:color w:val="000000"/>
        </w:rPr>
        <w:t xml:space="preserve"> para o </w:t>
      </w:r>
      <w:r w:rsidRPr="004A1D4F">
        <w:rPr>
          <w:rFonts w:cs="Times New Roman"/>
          <w:i/>
          <w:iCs/>
          <w:color w:val="000000"/>
        </w:rPr>
        <w:t>Android</w:t>
      </w:r>
      <w:r w:rsidRPr="004A1D4F">
        <w:rPr>
          <w:rFonts w:cs="Times New Roman"/>
          <w:color w:val="000000"/>
        </w:rPr>
        <w:t xml:space="preserve"> e </w:t>
      </w:r>
      <w:r w:rsidRPr="004A1D4F">
        <w:rPr>
          <w:rFonts w:cs="Times New Roman"/>
          <w:i/>
          <w:iCs/>
          <w:color w:val="000000"/>
        </w:rPr>
        <w:t>App Store</w:t>
      </w:r>
      <w:r w:rsidRPr="004A1D4F">
        <w:rPr>
          <w:rFonts w:cs="Times New Roman"/>
          <w:color w:val="000000"/>
        </w:rPr>
        <w:t xml:space="preserve"> na </w:t>
      </w:r>
      <w:r w:rsidRPr="004A1D4F">
        <w:rPr>
          <w:rFonts w:cs="Times New Roman"/>
          <w:i/>
          <w:iCs/>
          <w:color w:val="000000"/>
        </w:rPr>
        <w:t>Apple</w:t>
      </w:r>
      <w:r w:rsidRPr="004A1D4F">
        <w:rPr>
          <w:rFonts w:cs="Times New Roman"/>
          <w:color w:val="000000"/>
        </w:rPr>
        <w:t xml:space="preserve"> – para que esse recurso seja ativado.</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pStyle w:val="Heading3"/>
        <w:rPr>
          <w:lang w:val="pt-BR"/>
        </w:rPr>
      </w:pPr>
      <w:r w:rsidRPr="004A1D4F">
        <w:rPr>
          <w:lang w:val="pt-BR"/>
        </w:rPr>
        <w:t>3.3.5 Possíveis parcerias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4A1D4F" w:rsidRDefault="007E27BA" w:rsidP="007E27BA">
      <w:pPr>
        <w:rPr>
          <w:rFonts w:cs="Times New Roman"/>
          <w:color w:val="000000"/>
          <w:kern w:val="1"/>
        </w:rPr>
      </w:pPr>
      <w:r w:rsidRPr="004A1D4F">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4A1D4F" w:rsidRDefault="007E27BA" w:rsidP="007E27BA">
      <w:pPr>
        <w:rPr>
          <w:rFonts w:cs="Times New Roman"/>
          <w:color w:val="000000"/>
          <w:kern w:val="1"/>
        </w:rPr>
      </w:pPr>
    </w:p>
    <w:p w:rsidR="007E27BA" w:rsidRPr="004A1D4F" w:rsidRDefault="007E27BA" w:rsidP="007E27BA">
      <w:pPr>
        <w:pStyle w:val="Heading3"/>
        <w:rPr>
          <w:lang w:val="pt-BR"/>
        </w:rPr>
      </w:pPr>
      <w:r w:rsidRPr="004A1D4F">
        <w:rPr>
          <w:lang w:val="pt-BR"/>
        </w:rPr>
        <w:lastRenderedPageBreak/>
        <w:t>3.3.5 Possíveis parcerias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r w:rsidRPr="004A1D4F">
        <w:t>3.4 PÚBLICO ALVO</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lastRenderedPageBreak/>
        <w:t>Por fim, os pesquisadores do setor terão em mãos os dados de postos de combustíveis para pesquisa e com isso terem mais facilidade do que ir de posto em posto para verificar os preços e realizarem suas pesquisas.</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2"/>
      </w:pPr>
      <w:bookmarkStart w:id="18" w:name="_Toc57057190"/>
      <w:r w:rsidRPr="004A1D4F">
        <w:t>3.5 NÍVEIS DE DECISÃO E GRUPOS FUNCIONAIS</w:t>
      </w:r>
      <w:bookmarkEnd w:id="18"/>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Segundo Bateman e Snell (1998), as empresas possuem três níveis de decisão: estratégico, tático e operacional.</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3"/>
        <w:rPr>
          <w:lang w:val="pt-BR"/>
        </w:rPr>
      </w:pPr>
      <w:r w:rsidRPr="004A1D4F">
        <w:rPr>
          <w:lang w:val="pt-BR"/>
        </w:rPr>
        <w:t xml:space="preserve">3.5.1 Decisões </w:t>
      </w:r>
      <w:r w:rsidR="007863BF" w:rsidRPr="004A1D4F">
        <w:rPr>
          <w:lang w:val="pt-BR"/>
        </w:rPr>
        <w:t>e</w:t>
      </w:r>
      <w:r w:rsidRPr="004A1D4F">
        <w:rPr>
          <w:lang w:val="pt-BR"/>
        </w:rPr>
        <w:t>stratégicas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Entendem-se como decisões estratégicas as escolhas que influenciam a competitividade de uma organização em partes ou como um todo. Essas escolhas são para cumprir objetivos e geralmente são a longo prazo. Pode ser uma grande mudança nos paradigmas da organização ou em processos internos para obtenção de resultados. Essas decisões são tomadas pelo nível superior por conselheiros, diretores, dentre outros.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3"/>
        <w:rPr>
          <w:lang w:val="pt-BR"/>
        </w:rPr>
      </w:pPr>
      <w:r w:rsidRPr="004A1D4F">
        <w:rPr>
          <w:lang w:val="pt-BR"/>
        </w:rPr>
        <w:t>3.5.2 Decisões táticas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lastRenderedPageBreak/>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4A1D4F" w:rsidRDefault="007E27BA" w:rsidP="007E27BA">
      <w:pPr>
        <w:autoSpaceDE w:val="0"/>
        <w:autoSpaceDN w:val="0"/>
        <w:adjustRightInd w:val="0"/>
        <w:spacing w:before="0"/>
        <w:rPr>
          <w:rFonts w:cs="Times New Roman"/>
          <w:color w:val="000000"/>
          <w:kern w:val="1"/>
        </w:rPr>
      </w:pPr>
    </w:p>
    <w:p w:rsidR="007E27BA" w:rsidRPr="004A1D4F" w:rsidRDefault="007E27BA" w:rsidP="007E27BA">
      <w:pPr>
        <w:pStyle w:val="Heading3"/>
        <w:rPr>
          <w:lang w:val="pt-BR"/>
        </w:rPr>
      </w:pPr>
      <w:r w:rsidRPr="004A1D4F">
        <w:rPr>
          <w:lang w:val="pt-BR"/>
        </w:rPr>
        <w:t>3.5.3 Decisões operacionais</w:t>
      </w:r>
    </w:p>
    <w:p w:rsidR="007E27BA" w:rsidRPr="004A1D4F" w:rsidRDefault="007E27BA" w:rsidP="007E27BA">
      <w:pPr>
        <w:autoSpaceDE w:val="0"/>
        <w:autoSpaceDN w:val="0"/>
        <w:adjustRightInd w:val="0"/>
        <w:spacing w:before="0"/>
        <w:rPr>
          <w:rFonts w:cs="Times New Roman"/>
          <w:color w:val="000000"/>
          <w:kern w:val="1"/>
        </w:rPr>
      </w:pPr>
      <w:r w:rsidRPr="004A1D4F">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4A1D4F" w:rsidRDefault="007E27BA" w:rsidP="007E27BA">
      <w:pPr>
        <w:rPr>
          <w:rFonts w:cs="Times New Roman"/>
          <w:color w:val="000000"/>
          <w:kern w:val="1"/>
        </w:rPr>
      </w:pPr>
      <w:r w:rsidRPr="004A1D4F">
        <w:rPr>
          <w:rFonts w:cs="Times New Roman"/>
          <w:color w:val="000000"/>
          <w:kern w:val="1"/>
        </w:rPr>
        <w:t>Com o Etanóis, cabe ao nível operacional, avaliar os postos escolhidos na aplicação. Com isso, o nível tático, ao fazer um novo planejamento, dar-se-á a avaliação do posto que escolheu e decidir se o optará novamente ou não.</w:t>
      </w:r>
    </w:p>
    <w:p w:rsidR="007E27BA" w:rsidRPr="004A1D4F" w:rsidRDefault="007E27BA" w:rsidP="007E27BA">
      <w:pPr>
        <w:rPr>
          <w:rFonts w:cs="Times New Roman"/>
          <w:color w:val="000000"/>
          <w:kern w:val="1"/>
        </w:rPr>
      </w:pPr>
    </w:p>
    <w:p w:rsidR="007E27BA" w:rsidRPr="004A1D4F" w:rsidRDefault="007E27BA" w:rsidP="007E27BA">
      <w:pPr>
        <w:pStyle w:val="Heading2"/>
      </w:pPr>
      <w:bookmarkStart w:id="19" w:name="_Toc57057191"/>
      <w:r w:rsidRPr="004A1D4F">
        <w:t>3.6 ADERÊNCIA AOS OBJETIVOS DO DESENVOLVIMENTO SUSTENTÁVEL (ODS)</w:t>
      </w:r>
      <w:bookmarkEnd w:id="19"/>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A Organização das Nações Unidas (ONU) possui uma agenda com 17 objetivos e 169 metas para a sustentabilidade do planeta Terra.</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4A1D4F">
        <w:rPr>
          <w:rFonts w:cs="Times New Roman"/>
          <w:color w:val="000000"/>
          <w:sz w:val="21"/>
          <w:szCs w:val="21"/>
        </w:rPr>
        <w:t>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empoderamento das mulheres e meninas. Eles são integrados e indivisíveis, e equilibram as três dimensões do desenvolvimento sustentável: a econômica, a social e a ambiental. (ONU, 2015, p. 1).</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Etanóis, por sua vez, colabora com os ODS de acordo com o Objetivo no. 9, que consiste em “construir infraestruturas resilientes, promover a industrialização inclusiva e sustentável e fomentar a inovação", pois, o sistema quando em pleno funcionamento, por meio das tecnologias </w:t>
      </w:r>
      <w:r w:rsidRPr="004A1D4F">
        <w:rPr>
          <w:rFonts w:cs="Times New Roman"/>
          <w:color w:val="000000"/>
        </w:rPr>
        <w:lastRenderedPageBreak/>
        <w:t>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 de um dispositivo móvel, como o smartphone.</w:t>
      </w:r>
    </w:p>
    <w:p w:rsidR="007E27BA" w:rsidRPr="004A1D4F" w:rsidRDefault="007E27BA" w:rsidP="007E27BA">
      <w:pPr>
        <w:rPr>
          <w:rFonts w:cs="Times New Roman"/>
          <w:color w:val="000000"/>
        </w:rPr>
      </w:pPr>
      <w:r w:rsidRPr="004A1D4F">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4A1D4F" w:rsidRDefault="007E27BA" w:rsidP="007E27BA">
      <w:pPr>
        <w:sectPr w:rsidR="007E27BA" w:rsidRPr="004A1D4F" w:rsidSect="00762EB2">
          <w:pgSz w:w="12240" w:h="15840"/>
          <w:pgMar w:top="1701" w:right="1134" w:bottom="1134" w:left="1701" w:header="709" w:footer="709" w:gutter="0"/>
          <w:cols w:space="708"/>
          <w:titlePg/>
          <w:docGrid w:linePitch="360"/>
        </w:sectPr>
      </w:pPr>
    </w:p>
    <w:p w:rsidR="007E27BA" w:rsidRPr="004A1D4F" w:rsidRDefault="007E27BA" w:rsidP="007E27BA">
      <w:pPr>
        <w:pStyle w:val="Heading1"/>
      </w:pPr>
      <w:bookmarkStart w:id="20" w:name="_Toc57057192"/>
      <w:r w:rsidRPr="004A1D4F">
        <w:lastRenderedPageBreak/>
        <w:t>4 MÉTODOS GERENCIAIS</w:t>
      </w:r>
      <w:bookmarkEnd w:id="20"/>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4A1D4F">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4.1 PLANO DE ELABORAÇÃO E GERENCIAMENTO DO PROJETO</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O Plano de Elaboração e Gerenciamento do Projeto é um documento baseado no Guia de Conhecimentos do </w:t>
      </w:r>
      <w:r w:rsidRPr="004A1D4F">
        <w:rPr>
          <w:rFonts w:cs="Times New Roman"/>
          <w:i/>
          <w:iCs/>
          <w:color w:val="000000"/>
        </w:rPr>
        <w:t>Project Management Body of Knowledge</w:t>
      </w:r>
      <w:r w:rsidRPr="004A1D4F">
        <w:rPr>
          <w:rFonts w:cs="Times New Roman"/>
          <w:color w:val="000000"/>
        </w:rPr>
        <w:t xml:space="preserve"> (PMBOK), 5</w:t>
      </w:r>
      <w:r w:rsidR="007863BF" w:rsidRPr="004A1D4F">
        <w:rPr>
          <w:rFonts w:cs="Times New Roman"/>
          <w:color w:val="000000"/>
        </w:rPr>
        <w:t>ª.</w:t>
      </w:r>
      <w:r w:rsidRPr="004A1D4F">
        <w:rPr>
          <w:rFonts w:cs="Times New Roman"/>
          <w:color w:val="000000"/>
        </w:rPr>
        <w:t xml:space="preserve"> edição.</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No Apêndice A deste documento pode ser consultado o Plano de Elaboração e Gerenciamento do Etanóis.</w:t>
      </w:r>
    </w:p>
    <w:p w:rsidR="007E27BA" w:rsidRPr="004A1D4F" w:rsidRDefault="007E27BA" w:rsidP="007E27BA">
      <w:pPr>
        <w:autoSpaceDE w:val="0"/>
        <w:autoSpaceDN w:val="0"/>
        <w:adjustRightInd w:val="0"/>
        <w:spacing w:before="0"/>
        <w:rPr>
          <w:rFonts w:cs="Times New Roman"/>
          <w:color w:val="000000"/>
        </w:rPr>
      </w:pP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4.2 MODELO DE CICLO DE VIDA</w:t>
      </w:r>
    </w:p>
    <w:p w:rsidR="007E27BA" w:rsidRPr="004A1D4F" w:rsidRDefault="007E27BA" w:rsidP="007E27BA">
      <w:pPr>
        <w:autoSpaceDE w:val="0"/>
        <w:autoSpaceDN w:val="0"/>
        <w:adjustRightInd w:val="0"/>
        <w:spacing w:before="0"/>
        <w:rPr>
          <w:rFonts w:cs="Times New Roman"/>
          <w:color w:val="000000"/>
        </w:rPr>
      </w:pPr>
      <w:r w:rsidRPr="004A1D4F">
        <w:rPr>
          <w:rFonts w:cs="Times New Roman"/>
          <w:color w:val="000000"/>
        </w:rPr>
        <w:t xml:space="preserve">Segundo Schwaber e Sutherland (2013, p. 3), o </w:t>
      </w:r>
      <w:r w:rsidRPr="004A1D4F">
        <w:rPr>
          <w:rFonts w:cs="Times New Roman"/>
          <w:i/>
          <w:iCs/>
          <w:color w:val="000000"/>
        </w:rPr>
        <w:t>framework Scrum</w:t>
      </w:r>
      <w:r w:rsidRPr="004A1D4F">
        <w:rPr>
          <w:rFonts w:cs="Times New Roman"/>
          <w:color w:val="000000"/>
        </w:rPr>
        <w:t xml:space="preserve"> é aplicado para gerenciar o desenvolvimento de produtos complexos desde o início de 1990. </w:t>
      </w:r>
      <w:r w:rsidRPr="004A1D4F">
        <w:rPr>
          <w:rFonts w:cs="Times New Roman"/>
          <w:i/>
          <w:iCs/>
          <w:color w:val="000000"/>
        </w:rPr>
        <w:t>Scrum</w:t>
      </w:r>
      <w:r w:rsidRPr="004A1D4F">
        <w:rPr>
          <w:rFonts w:cs="Times New Roman"/>
          <w:color w:val="000000"/>
        </w:rPr>
        <w:t xml:space="preserve"> não é um processo ou uma técnica para construir produtos; mas em vez disso, é um </w:t>
      </w:r>
      <w:r w:rsidRPr="004A1D4F">
        <w:rPr>
          <w:rFonts w:cs="Times New Roman"/>
          <w:i/>
          <w:iCs/>
          <w:color w:val="000000"/>
        </w:rPr>
        <w:t>framework</w:t>
      </w:r>
      <w:r w:rsidRPr="004A1D4F">
        <w:rPr>
          <w:rFonts w:cs="Times New Roman"/>
          <w:color w:val="000000"/>
        </w:rPr>
        <w:t xml:space="preserve"> dentro do qual podem-se empregar vários processos ou técnicas. O </w:t>
      </w:r>
      <w:r w:rsidRPr="004A1D4F">
        <w:rPr>
          <w:rFonts w:cs="Times New Roman"/>
          <w:i/>
          <w:iCs/>
          <w:color w:val="000000"/>
        </w:rPr>
        <w:t>Scrum</w:t>
      </w:r>
      <w:r w:rsidRPr="004A1D4F">
        <w:rPr>
          <w:rFonts w:cs="Times New Roman"/>
          <w:color w:val="000000"/>
        </w:rPr>
        <w:t xml:space="preserve"> preocupa-se com a eficácia relativa das práticas de gerenciamento e desenvolvimento de produtos, de modo que se possam melhorá-las.</w:t>
      </w:r>
    </w:p>
    <w:p w:rsidR="007E27BA" w:rsidRPr="004A1D4F" w:rsidRDefault="007E27BA" w:rsidP="007E27BA">
      <w:pPr>
        <w:rPr>
          <w:rFonts w:cs="Times New Roman"/>
          <w:i/>
          <w:iCs/>
          <w:color w:val="000000"/>
        </w:rPr>
      </w:pPr>
      <w:r w:rsidRPr="004A1D4F">
        <w:rPr>
          <w:rFonts w:cs="Times New Roman"/>
          <w:color w:val="000000"/>
        </w:rPr>
        <w:t xml:space="preserve">Neste projeto, utilizam-se papéis, cerimônias e artefatos do </w:t>
      </w:r>
      <w:r w:rsidRPr="004A1D4F">
        <w:rPr>
          <w:rFonts w:cs="Times New Roman"/>
          <w:i/>
          <w:iCs/>
          <w:color w:val="000000"/>
        </w:rPr>
        <w:t>Scrum</w:t>
      </w:r>
      <w:r w:rsidRPr="004A1D4F">
        <w:rPr>
          <w:rFonts w:cs="Times New Roman"/>
          <w:color w:val="000000"/>
        </w:rPr>
        <w:t xml:space="preserve">. A Figura </w:t>
      </w:r>
      <w:r w:rsidR="00A60E9D" w:rsidRPr="004A1D4F">
        <w:rPr>
          <w:rFonts w:cs="Times New Roman"/>
          <w:color w:val="000000"/>
        </w:rPr>
        <w:t>7</w:t>
      </w:r>
      <w:r w:rsidRPr="004A1D4F">
        <w:rPr>
          <w:rFonts w:cs="Times New Roman"/>
          <w:color w:val="000000"/>
        </w:rPr>
        <w:t xml:space="preserve"> mostra uma síntese dos artefatos e cerimônias previstas no </w:t>
      </w:r>
      <w:r w:rsidRPr="004A1D4F">
        <w:rPr>
          <w:rFonts w:cs="Times New Roman"/>
          <w:i/>
          <w:iCs/>
          <w:color w:val="000000"/>
        </w:rPr>
        <w:t>framework.</w:t>
      </w:r>
    </w:p>
    <w:p w:rsidR="00A60E9D" w:rsidRPr="004A1D4F" w:rsidRDefault="00A60E9D" w:rsidP="007E27BA"/>
    <w:p w:rsidR="00A60E9D" w:rsidRPr="004A1D4F" w:rsidRDefault="00A60E9D" w:rsidP="00A60E9D">
      <w:pPr>
        <w:jc w:val="center"/>
      </w:pPr>
      <w:r w:rsidRPr="004A1D4F">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4A1D4F" w:rsidRDefault="00A60E9D" w:rsidP="00A6540B">
      <w:pPr>
        <w:pStyle w:val="Caption"/>
        <w:rPr>
          <w:i/>
        </w:rPr>
      </w:pPr>
      <w:bookmarkStart w:id="21" w:name="_Toc51709910"/>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7</w:t>
      </w:r>
      <w:r w:rsidR="00586BED" w:rsidRPr="004A1D4F">
        <w:fldChar w:fldCharType="end"/>
      </w:r>
      <w:r w:rsidRPr="004A1D4F">
        <w:t xml:space="preserve"> - Fluxo do processo </w:t>
      </w:r>
      <w:r w:rsidRPr="004A1D4F">
        <w:rPr>
          <w:i/>
        </w:rPr>
        <w:t>Scrum</w:t>
      </w:r>
      <w:bookmarkEnd w:id="21"/>
    </w:p>
    <w:p w:rsidR="00A60E9D" w:rsidRPr="004A1D4F" w:rsidRDefault="00A60E9D" w:rsidP="00A60E9D">
      <w:pPr>
        <w:pStyle w:val="Sourcecaption"/>
        <w:rPr>
          <w:lang w:val="pt-BR"/>
        </w:rPr>
      </w:pPr>
      <w:r w:rsidRPr="004A1D4F">
        <w:rPr>
          <w:lang w:val="pt-BR"/>
        </w:rPr>
        <w:t>FONTE: PRESSMAN (2011)</w:t>
      </w:r>
    </w:p>
    <w:p w:rsidR="00A60E9D" w:rsidRPr="004A1D4F" w:rsidRDefault="00A60E9D" w:rsidP="00A60E9D"/>
    <w:p w:rsidR="00A60E9D" w:rsidRPr="004A1D4F" w:rsidRDefault="00A60E9D" w:rsidP="00A60E9D">
      <w:pPr>
        <w:autoSpaceDE w:val="0"/>
        <w:autoSpaceDN w:val="0"/>
        <w:adjustRightInd w:val="0"/>
        <w:spacing w:before="0"/>
        <w:rPr>
          <w:rFonts w:cs="Times New Roman"/>
          <w:color w:val="FB0007"/>
        </w:rPr>
      </w:pPr>
      <w:r w:rsidRPr="004A1D4F">
        <w:rPr>
          <w:rFonts w:cs="Times New Roman"/>
          <w:color w:val="000000"/>
        </w:rPr>
        <w:t xml:space="preserve">O </w:t>
      </w:r>
      <w:r w:rsidRPr="004A1D4F">
        <w:rPr>
          <w:rFonts w:cs="Times New Roman"/>
          <w:i/>
          <w:iCs/>
          <w:color w:val="000000"/>
        </w:rPr>
        <w:t>Product Backlog</w:t>
      </w:r>
      <w:r w:rsidRPr="004A1D4F">
        <w:rPr>
          <w:rFonts w:cs="Times New Roman"/>
          <w:color w:val="000000"/>
        </w:rPr>
        <w:t xml:space="preserve"> e as </w:t>
      </w:r>
      <w:r w:rsidRPr="004A1D4F">
        <w:rPr>
          <w:rFonts w:cs="Times New Roman"/>
          <w:i/>
          <w:iCs/>
          <w:color w:val="000000"/>
        </w:rPr>
        <w:t>Sprints</w:t>
      </w:r>
      <w:r w:rsidRPr="004A1D4F">
        <w:rPr>
          <w:rFonts w:cs="Times New Roman"/>
          <w:color w:val="000000"/>
        </w:rPr>
        <w:t xml:space="preserve"> encontram-se no Apêndice B deste documento. As </w:t>
      </w:r>
      <w:r w:rsidRPr="004A1D4F">
        <w:rPr>
          <w:rFonts w:cs="Times New Roman"/>
          <w:i/>
          <w:iCs/>
          <w:color w:val="000000"/>
        </w:rPr>
        <w:t>sprints</w:t>
      </w:r>
      <w:r w:rsidRPr="004A1D4F">
        <w:rPr>
          <w:rFonts w:cs="Times New Roman"/>
          <w:color w:val="000000"/>
        </w:rPr>
        <w:t xml:space="preserve"> são atualizadas a cada nova fase de entrega do projeto. Ao todo são 4 (quatro) fases, que se passam entre fevereiro de 2020 a novembro de 2020, com isso, o Etanóis tem 4 </w:t>
      </w:r>
      <w:r w:rsidRPr="004A1D4F">
        <w:rPr>
          <w:rFonts w:cs="Times New Roman"/>
          <w:i/>
          <w:iCs/>
          <w:color w:val="000000"/>
        </w:rPr>
        <w:t>sprints</w:t>
      </w:r>
      <w:r w:rsidRPr="004A1D4F">
        <w:rPr>
          <w:rFonts w:cs="Times New Roman"/>
          <w:color w:val="000000"/>
        </w:rPr>
        <w:t>. A revisão e retrospectiva de cada</w:t>
      </w:r>
      <w:r w:rsidRPr="004A1D4F">
        <w:rPr>
          <w:rFonts w:cs="Times New Roman"/>
          <w:i/>
          <w:iCs/>
          <w:color w:val="000000"/>
        </w:rPr>
        <w:t xml:space="preserve"> sprint</w:t>
      </w:r>
      <w:r w:rsidRPr="004A1D4F">
        <w:rPr>
          <w:rFonts w:cs="Times New Roman"/>
          <w:color w:val="000000"/>
        </w:rPr>
        <w:t xml:space="preserve"> são realizadas ao término de cada uma delas, comentando sobre as novas tarefas que estão incluídas na </w:t>
      </w:r>
      <w:r w:rsidRPr="004A1D4F">
        <w:rPr>
          <w:rFonts w:cs="Times New Roman"/>
          <w:i/>
          <w:iCs/>
          <w:color w:val="000000"/>
        </w:rPr>
        <w:t>sprint</w:t>
      </w:r>
      <w:r w:rsidRPr="004A1D4F">
        <w:rPr>
          <w:rFonts w:cs="Times New Roman"/>
          <w:color w:val="000000"/>
        </w:rPr>
        <w:t xml:space="preserve"> que se inicia.</w:t>
      </w:r>
    </w:p>
    <w:p w:rsidR="00A60E9D" w:rsidRPr="004A1D4F" w:rsidRDefault="00A60E9D" w:rsidP="00A60E9D">
      <w:pPr>
        <w:rPr>
          <w:rFonts w:cs="Times New Roman"/>
          <w:color w:val="000000"/>
        </w:rPr>
      </w:pPr>
      <w:r w:rsidRPr="004A1D4F">
        <w:rPr>
          <w:rFonts w:cs="Times New Roman"/>
          <w:i/>
          <w:iCs/>
          <w:color w:val="000000"/>
        </w:rPr>
        <w:t>Trello</w:t>
      </w:r>
      <w:r w:rsidRPr="004A1D4F">
        <w:rPr>
          <w:rFonts w:cs="Times New Roman"/>
          <w:color w:val="000000"/>
        </w:rPr>
        <w:t xml:space="preserve"> é uma ferramenta de colaboração que organiza as tarefas de um projeto em quadros situacionais. De relance, </w:t>
      </w:r>
      <w:r w:rsidRPr="004A1D4F">
        <w:rPr>
          <w:rFonts w:cs="Times New Roman"/>
          <w:i/>
          <w:iCs/>
          <w:color w:val="000000"/>
        </w:rPr>
        <w:t>Trello</w:t>
      </w:r>
      <w:r w:rsidRPr="004A1D4F">
        <w:rPr>
          <w:rFonts w:cs="Times New Roman"/>
          <w:color w:val="000000"/>
        </w:rPr>
        <w:t xml:space="preserve"> informa o que está sendo trabalhado, quem está trabalhando em quê e onde algo está em um processo. Com essa ferramenta, é possível listar as atividades, isto é, definindo o </w:t>
      </w:r>
      <w:r w:rsidRPr="004A1D4F">
        <w:rPr>
          <w:rFonts w:cs="Times New Roman"/>
          <w:i/>
          <w:iCs/>
          <w:color w:val="000000"/>
        </w:rPr>
        <w:t>backlog</w:t>
      </w:r>
      <w:r w:rsidRPr="004A1D4F">
        <w:rPr>
          <w:rFonts w:cs="Times New Roman"/>
          <w:color w:val="000000"/>
        </w:rPr>
        <w:t>, adicionando os responsáveis por cada atividade e o prazo limite para a entrega.</w:t>
      </w:r>
    </w:p>
    <w:p w:rsidR="00A60E9D" w:rsidRPr="004A1D4F" w:rsidRDefault="00A60E9D" w:rsidP="00A60E9D">
      <w:pPr>
        <w:rPr>
          <w:rFonts w:cs="Times New Roman"/>
          <w:color w:val="000000"/>
        </w:rPr>
      </w:pPr>
    </w:p>
    <w:p w:rsidR="00A60E9D" w:rsidRPr="004A1D4F" w:rsidRDefault="00A60E9D" w:rsidP="00A60E9D">
      <w:r w:rsidRPr="004A1D4F">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4A1D4F" w:rsidRDefault="00A60E9D" w:rsidP="00A6540B">
      <w:pPr>
        <w:pStyle w:val="Caption"/>
        <w:rPr>
          <w:i/>
        </w:rPr>
      </w:pPr>
      <w:bookmarkStart w:id="22" w:name="_Toc51709911"/>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8</w:t>
      </w:r>
      <w:r w:rsidR="00586BED" w:rsidRPr="004A1D4F">
        <w:fldChar w:fldCharType="end"/>
      </w:r>
      <w:r w:rsidRPr="004A1D4F">
        <w:t xml:space="preserve"> - Imagem do </w:t>
      </w:r>
      <w:r w:rsidRPr="004A1D4F">
        <w:rPr>
          <w:i/>
        </w:rPr>
        <w:t>Trello</w:t>
      </w:r>
      <w:r w:rsidRPr="004A1D4F">
        <w:t xml:space="preserve"> organizado de acordo com o </w:t>
      </w:r>
      <w:r w:rsidRPr="004A1D4F">
        <w:rPr>
          <w:i/>
        </w:rPr>
        <w:t>framework Scrum</w:t>
      </w:r>
      <w:bookmarkEnd w:id="22"/>
    </w:p>
    <w:p w:rsidR="00A60E9D" w:rsidRPr="004A1D4F" w:rsidRDefault="00A60E9D" w:rsidP="00A60E9D">
      <w:pPr>
        <w:pStyle w:val="Sourcecaption"/>
        <w:rPr>
          <w:lang w:val="pt-BR"/>
        </w:rPr>
      </w:pPr>
      <w:r w:rsidRPr="004A1D4F">
        <w:rPr>
          <w:lang w:val="pt-BR"/>
        </w:rPr>
        <w:t>FONTE: elaboração propria</w:t>
      </w:r>
    </w:p>
    <w:p w:rsidR="00A60E9D" w:rsidRPr="004A1D4F" w:rsidRDefault="00A60E9D" w:rsidP="00A60E9D"/>
    <w:p w:rsidR="00A60E9D" w:rsidRPr="004A1D4F" w:rsidRDefault="00A60E9D" w:rsidP="00A60E9D">
      <w:pPr>
        <w:autoSpaceDE w:val="0"/>
        <w:autoSpaceDN w:val="0"/>
        <w:adjustRightInd w:val="0"/>
        <w:spacing w:before="0"/>
        <w:rPr>
          <w:rFonts w:cs="Times New Roman"/>
          <w:color w:val="000000"/>
        </w:rPr>
      </w:pPr>
      <w:r w:rsidRPr="004A1D4F">
        <w:rPr>
          <w:rFonts w:cs="Times New Roman"/>
          <w:color w:val="000000"/>
        </w:rPr>
        <w:t xml:space="preserve">O Etanóis está utilizando do </w:t>
      </w:r>
      <w:r w:rsidRPr="004A1D4F">
        <w:rPr>
          <w:rFonts w:cs="Times New Roman"/>
          <w:i/>
          <w:iCs/>
          <w:color w:val="000000"/>
        </w:rPr>
        <w:t>framework</w:t>
      </w:r>
      <w:r w:rsidRPr="004A1D4F">
        <w:rPr>
          <w:rFonts w:cs="Times New Roman"/>
          <w:color w:val="000000"/>
        </w:rPr>
        <w:t xml:space="preserve"> </w:t>
      </w:r>
      <w:r w:rsidRPr="004A1D4F">
        <w:rPr>
          <w:rFonts w:cs="Times New Roman"/>
          <w:i/>
          <w:iCs/>
          <w:color w:val="000000"/>
        </w:rPr>
        <w:t>Scrum</w:t>
      </w:r>
      <w:r w:rsidRPr="004A1D4F">
        <w:rPr>
          <w:rFonts w:cs="Times New Roman"/>
          <w:color w:val="000000"/>
        </w:rPr>
        <w:t xml:space="preserve"> em conjunto com o </w:t>
      </w:r>
      <w:r w:rsidRPr="004A1D4F">
        <w:rPr>
          <w:rFonts w:cs="Times New Roman"/>
          <w:i/>
          <w:iCs/>
          <w:color w:val="000000"/>
        </w:rPr>
        <w:t>Trello</w:t>
      </w:r>
      <w:r w:rsidRPr="004A1D4F">
        <w:rPr>
          <w:rFonts w:cs="Times New Roman"/>
          <w:color w:val="000000"/>
        </w:rPr>
        <w:t xml:space="preserve"> para a entrega das atividades.</w:t>
      </w:r>
    </w:p>
    <w:p w:rsidR="00A60E9D" w:rsidRPr="004A1D4F" w:rsidRDefault="00A60E9D" w:rsidP="00A60E9D">
      <w:pPr>
        <w:autoSpaceDE w:val="0"/>
        <w:autoSpaceDN w:val="0"/>
        <w:adjustRightInd w:val="0"/>
        <w:spacing w:before="0"/>
        <w:rPr>
          <w:rFonts w:cs="Times New Roman"/>
          <w:color w:val="000000"/>
        </w:rPr>
      </w:pPr>
    </w:p>
    <w:p w:rsidR="00A60E9D" w:rsidRPr="004A1D4F" w:rsidRDefault="00A60E9D" w:rsidP="00A60E9D">
      <w:pPr>
        <w:pStyle w:val="Heading2"/>
      </w:pPr>
      <w:bookmarkStart w:id="23" w:name="_Toc57057193"/>
      <w:r w:rsidRPr="004A1D4F">
        <w:t>4.3 RECURSOS NECESSÁRIOS</w:t>
      </w:r>
      <w:bookmarkEnd w:id="23"/>
    </w:p>
    <w:p w:rsidR="00A60E9D" w:rsidRPr="004A1D4F" w:rsidRDefault="00A60E9D" w:rsidP="00A60E9D">
      <w:pPr>
        <w:autoSpaceDE w:val="0"/>
        <w:autoSpaceDN w:val="0"/>
        <w:adjustRightInd w:val="0"/>
        <w:spacing w:before="0"/>
        <w:rPr>
          <w:rFonts w:cs="Times New Roman"/>
          <w:color w:val="000000"/>
        </w:rPr>
      </w:pPr>
      <w:r w:rsidRPr="004A1D4F">
        <w:rPr>
          <w:rFonts w:cs="Times New Roman"/>
          <w:color w:val="000000"/>
        </w:rPr>
        <w:t xml:space="preserve">Nesta seção são mostrados os recursos humanos, de </w:t>
      </w:r>
      <w:r w:rsidRPr="004A1D4F">
        <w:rPr>
          <w:rFonts w:cs="Times New Roman"/>
          <w:i/>
          <w:iCs/>
          <w:color w:val="000000"/>
        </w:rPr>
        <w:t>hardware</w:t>
      </w:r>
      <w:r w:rsidRPr="004A1D4F">
        <w:rPr>
          <w:rFonts w:cs="Times New Roman"/>
          <w:color w:val="000000"/>
        </w:rPr>
        <w:t xml:space="preserve"> e de </w:t>
      </w:r>
      <w:r w:rsidRPr="004A1D4F">
        <w:rPr>
          <w:rFonts w:cs="Times New Roman"/>
          <w:i/>
          <w:iCs/>
          <w:color w:val="000000"/>
        </w:rPr>
        <w:t>software</w:t>
      </w:r>
      <w:r w:rsidRPr="004A1D4F">
        <w:rPr>
          <w:rFonts w:cs="Times New Roman"/>
          <w:color w:val="000000"/>
        </w:rPr>
        <w:t xml:space="preserve"> necessários para a realização deste projeto.</w:t>
      </w:r>
    </w:p>
    <w:p w:rsidR="00A60E9D" w:rsidRPr="004A1D4F" w:rsidRDefault="00A60E9D" w:rsidP="00A60E9D">
      <w:pPr>
        <w:autoSpaceDE w:val="0"/>
        <w:autoSpaceDN w:val="0"/>
        <w:adjustRightInd w:val="0"/>
        <w:spacing w:before="0"/>
        <w:rPr>
          <w:rFonts w:cs="Times New Roman"/>
          <w:color w:val="000000"/>
        </w:rPr>
      </w:pPr>
    </w:p>
    <w:p w:rsidR="00A60E9D" w:rsidRPr="004A1D4F" w:rsidRDefault="00A60E9D" w:rsidP="00A60E9D">
      <w:pPr>
        <w:pStyle w:val="Heading3"/>
        <w:rPr>
          <w:lang w:val="pt-BR"/>
        </w:rPr>
      </w:pPr>
      <w:r w:rsidRPr="004A1D4F">
        <w:rPr>
          <w:lang w:val="pt-BR"/>
        </w:rPr>
        <w:t>4.3.1 Recursos Humanos</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O time de desenvolvimento do Etanóis é constituído por três membros e estes desempenham as seguintes funções:</w:t>
      </w:r>
    </w:p>
    <w:p w:rsidR="00A60E9D" w:rsidRPr="004A1D4F" w:rsidRDefault="00A60E9D" w:rsidP="00A60E9D">
      <w:pPr>
        <w:pStyle w:val="ListParagraph"/>
        <w:numPr>
          <w:ilvl w:val="0"/>
          <w:numId w:val="31"/>
        </w:numPr>
      </w:pPr>
      <w:r w:rsidRPr="004A1D4F">
        <w:t xml:space="preserve">Júlio César Carvalho: desenvolvedor da aplicação </w:t>
      </w:r>
      <w:r w:rsidRPr="004A1D4F">
        <w:rPr>
          <w:i/>
          <w:iCs/>
        </w:rPr>
        <w:t>Web</w:t>
      </w:r>
      <w:r w:rsidRPr="004A1D4F">
        <w:t>;</w:t>
      </w:r>
    </w:p>
    <w:p w:rsidR="00A60E9D" w:rsidRPr="004A1D4F" w:rsidRDefault="00A60E9D" w:rsidP="00A60E9D">
      <w:pPr>
        <w:pStyle w:val="ListParagraph"/>
        <w:numPr>
          <w:ilvl w:val="0"/>
          <w:numId w:val="31"/>
        </w:numPr>
      </w:pPr>
      <w:r w:rsidRPr="004A1D4F">
        <w:lastRenderedPageBreak/>
        <w:t>João Vitor Teixeira: desenvolvedor das APIs Etanóis;</w:t>
      </w:r>
    </w:p>
    <w:p w:rsidR="00A60E9D" w:rsidRPr="004A1D4F" w:rsidRDefault="00A60E9D" w:rsidP="00A60E9D">
      <w:pPr>
        <w:pStyle w:val="ListParagraph"/>
        <w:numPr>
          <w:ilvl w:val="0"/>
          <w:numId w:val="31"/>
        </w:numPr>
      </w:pPr>
      <w:r w:rsidRPr="004A1D4F">
        <w:t xml:space="preserve">Mateus José Barbosa: gerente do projeto, </w:t>
      </w:r>
      <w:r w:rsidRPr="004A1D4F">
        <w:rPr>
          <w:i/>
          <w:iCs/>
        </w:rPr>
        <w:t>Scrum Master</w:t>
      </w:r>
      <w:r w:rsidRPr="004A1D4F">
        <w:t xml:space="preserve">, </w:t>
      </w:r>
      <w:r w:rsidRPr="004A1D4F">
        <w:rPr>
          <w:i/>
          <w:iCs/>
        </w:rPr>
        <w:t>Product Owner</w:t>
      </w:r>
      <w:r w:rsidRPr="004A1D4F">
        <w:t xml:space="preserve"> e desenvolvedor da aplicação móvel.</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autoSpaceDE w:val="0"/>
        <w:autoSpaceDN w:val="0"/>
        <w:adjustRightInd w:val="0"/>
        <w:spacing w:before="0"/>
        <w:rPr>
          <w:rFonts w:cs="Times New Roman"/>
          <w:b/>
          <w:bCs/>
          <w:color w:val="000000"/>
          <w:spacing w:val="4"/>
          <w:kern w:val="1"/>
        </w:rPr>
      </w:pPr>
      <w:r w:rsidRPr="004A1D4F">
        <w:rPr>
          <w:rFonts w:cs="Times New Roman"/>
          <w:b/>
          <w:bCs/>
          <w:color w:val="000000"/>
          <w:spacing w:val="4"/>
          <w:kern w:val="1"/>
        </w:rPr>
        <w:t>4.3.2 Recursos de Hardware</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Para o desenvolvimento do Etanóis são utilizados três equipamentos, sendo:</w:t>
      </w:r>
    </w:p>
    <w:p w:rsidR="00A60E9D" w:rsidRPr="004A1D4F" w:rsidRDefault="00A60E9D" w:rsidP="00A60E9D">
      <w:pPr>
        <w:pStyle w:val="ListParagraph"/>
        <w:numPr>
          <w:ilvl w:val="0"/>
          <w:numId w:val="32"/>
        </w:numPr>
      </w:pPr>
      <w:r w:rsidRPr="004A1D4F">
        <w:t xml:space="preserve">Um </w:t>
      </w:r>
      <w:r w:rsidRPr="004A1D4F">
        <w:rPr>
          <w:i/>
          <w:iCs/>
        </w:rPr>
        <w:t>MacBook Air</w:t>
      </w:r>
      <w:r w:rsidRPr="004A1D4F">
        <w:t xml:space="preserve"> 13” 2015, processador i5 1,6 Gigahertz (GHz), 4 </w:t>
      </w:r>
      <w:r w:rsidRPr="004A1D4F">
        <w:rPr>
          <w:i/>
          <w:iCs/>
        </w:rPr>
        <w:t xml:space="preserve">Gigabytes </w:t>
      </w:r>
      <w:r w:rsidRPr="004A1D4F">
        <w:t>(</w:t>
      </w:r>
      <w:r w:rsidRPr="004A1D4F">
        <w:rPr>
          <w:i/>
          <w:iCs/>
        </w:rPr>
        <w:t>Gbytes</w:t>
      </w:r>
      <w:r w:rsidRPr="004A1D4F">
        <w:t xml:space="preserve">) de </w:t>
      </w:r>
      <w:r w:rsidRPr="004A1D4F">
        <w:rPr>
          <w:i/>
          <w:iCs/>
        </w:rPr>
        <w:t>Random Acess Memory</w:t>
      </w:r>
      <w:r w:rsidRPr="004A1D4F">
        <w:t xml:space="preserve"> (RAM) e 128 </w:t>
      </w:r>
      <w:r w:rsidRPr="004A1D4F">
        <w:rPr>
          <w:i/>
          <w:iCs/>
        </w:rPr>
        <w:t>Gbytes</w:t>
      </w:r>
      <w:r w:rsidRPr="004A1D4F">
        <w:t xml:space="preserve"> de </w:t>
      </w:r>
      <w:r w:rsidRPr="004A1D4F">
        <w:rPr>
          <w:i/>
          <w:iCs/>
        </w:rPr>
        <w:t xml:space="preserve">Solid-State Drive </w:t>
      </w:r>
      <w:r w:rsidRPr="004A1D4F">
        <w:t>(SSD);</w:t>
      </w:r>
    </w:p>
    <w:p w:rsidR="00A60E9D" w:rsidRPr="004A1D4F" w:rsidRDefault="00A60E9D" w:rsidP="00A60E9D">
      <w:pPr>
        <w:pStyle w:val="ListParagraph"/>
        <w:numPr>
          <w:ilvl w:val="0"/>
          <w:numId w:val="32"/>
        </w:numPr>
      </w:pPr>
      <w:r w:rsidRPr="004A1D4F">
        <w:t xml:space="preserve">Um </w:t>
      </w:r>
      <w:r w:rsidRPr="004A1D4F">
        <w:rPr>
          <w:i/>
          <w:iCs/>
        </w:rPr>
        <w:t>MacBook</w:t>
      </w:r>
      <w:r w:rsidRPr="004A1D4F">
        <w:t xml:space="preserve"> </w:t>
      </w:r>
      <w:r w:rsidRPr="004A1D4F">
        <w:rPr>
          <w:i/>
          <w:iCs/>
        </w:rPr>
        <w:t>Air</w:t>
      </w:r>
      <w:r w:rsidRPr="004A1D4F">
        <w:t xml:space="preserve">, 13” 2019, processador i5 1,6 GHz, 8 </w:t>
      </w:r>
      <w:r w:rsidRPr="004A1D4F">
        <w:rPr>
          <w:i/>
          <w:iCs/>
        </w:rPr>
        <w:t>Gbytes</w:t>
      </w:r>
      <w:r w:rsidRPr="004A1D4F">
        <w:t xml:space="preserve"> de RAM e 128 </w:t>
      </w:r>
      <w:r w:rsidRPr="004A1D4F">
        <w:rPr>
          <w:i/>
          <w:iCs/>
        </w:rPr>
        <w:t>Gbytes</w:t>
      </w:r>
      <w:r w:rsidRPr="004A1D4F">
        <w:t xml:space="preserve"> de SSD;</w:t>
      </w:r>
    </w:p>
    <w:p w:rsidR="00A60E9D" w:rsidRPr="004A1D4F" w:rsidRDefault="00A60E9D" w:rsidP="00A60E9D">
      <w:pPr>
        <w:pStyle w:val="ListParagraph"/>
        <w:numPr>
          <w:ilvl w:val="0"/>
          <w:numId w:val="32"/>
        </w:numPr>
      </w:pPr>
      <w:r w:rsidRPr="004A1D4F">
        <w:t xml:space="preserve">Um </w:t>
      </w:r>
      <w:r w:rsidRPr="004A1D4F">
        <w:rPr>
          <w:i/>
          <w:iCs/>
        </w:rPr>
        <w:t xml:space="preserve">notebook </w:t>
      </w:r>
      <w:r w:rsidRPr="004A1D4F">
        <w:t xml:space="preserve">Acer, processador i5 1.6 GHz, 8 </w:t>
      </w:r>
      <w:r w:rsidRPr="004A1D4F">
        <w:rPr>
          <w:i/>
          <w:iCs/>
        </w:rPr>
        <w:t xml:space="preserve">Gbytes </w:t>
      </w:r>
      <w:r w:rsidRPr="004A1D4F">
        <w:t xml:space="preserve">de RAM e 500 </w:t>
      </w:r>
      <w:r w:rsidRPr="004A1D4F">
        <w:rPr>
          <w:i/>
          <w:iCs/>
        </w:rPr>
        <w:t>Gbytes</w:t>
      </w:r>
      <w:r w:rsidRPr="004A1D4F">
        <w:t xml:space="preserve"> de </w:t>
      </w:r>
      <w:r w:rsidRPr="004A1D4F">
        <w:rPr>
          <w:i/>
          <w:iCs/>
        </w:rPr>
        <w:t>Hard D</w:t>
      </w:r>
      <w:r w:rsidR="00BE14A3" w:rsidRPr="004A1D4F">
        <w:rPr>
          <w:i/>
          <w:iCs/>
        </w:rPr>
        <w:t xml:space="preserve">isk </w:t>
      </w:r>
      <w:r w:rsidRPr="004A1D4F">
        <w:t>(HD).</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autoSpaceDE w:val="0"/>
        <w:autoSpaceDN w:val="0"/>
        <w:adjustRightInd w:val="0"/>
        <w:spacing w:before="0"/>
        <w:rPr>
          <w:rFonts w:cs="Times New Roman"/>
          <w:b/>
          <w:bCs/>
          <w:color w:val="000000"/>
          <w:spacing w:val="4"/>
          <w:kern w:val="1"/>
        </w:rPr>
      </w:pPr>
      <w:r w:rsidRPr="004A1D4F">
        <w:rPr>
          <w:rFonts w:cs="Times New Roman"/>
          <w:b/>
          <w:bCs/>
          <w:color w:val="000000"/>
          <w:spacing w:val="4"/>
          <w:kern w:val="1"/>
        </w:rPr>
        <w:t xml:space="preserve"> 4.3.3 Recursos de Software</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Para o desenvolvimento do Etanóis são utilizados os seguintes softwares:</w:t>
      </w:r>
    </w:p>
    <w:p w:rsidR="00A60E9D" w:rsidRPr="004A1D4F"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t xml:space="preserve"> </w:t>
      </w:r>
      <w:r w:rsidR="00A60E9D" w:rsidRPr="004A1D4F">
        <w:rPr>
          <w:rFonts w:cs="Times New Roman"/>
          <w:color w:val="000000"/>
          <w:kern w:val="1"/>
        </w:rPr>
        <w:t>Sistemas operacionais</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macOS</w:t>
      </w:r>
      <w:r w:rsidRPr="004A1D4F">
        <w:rPr>
          <w:rFonts w:cs="Times New Roman"/>
          <w:color w:val="000000"/>
          <w:kern w:val="1"/>
        </w:rPr>
        <w:t xml:space="preserve"> </w:t>
      </w:r>
      <w:r w:rsidRPr="004A1D4F">
        <w:rPr>
          <w:rFonts w:cs="Times New Roman"/>
          <w:i/>
          <w:iCs/>
          <w:color w:val="000000"/>
          <w:kern w:val="1"/>
        </w:rPr>
        <w:t>Catalina</w:t>
      </w:r>
      <w:r w:rsidRPr="004A1D4F">
        <w:rPr>
          <w:rFonts w:cs="Times New Roman"/>
          <w:color w:val="000000"/>
          <w:kern w:val="1"/>
        </w:rPr>
        <w:t xml:space="preserve"> 10.15.3;</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Windows 10;</w:t>
      </w:r>
    </w:p>
    <w:p w:rsidR="00A60E9D" w:rsidRPr="004A1D4F"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t xml:space="preserve"> </w:t>
      </w:r>
      <w:r w:rsidR="00A60E9D" w:rsidRPr="004A1D4F">
        <w:rPr>
          <w:rFonts w:cs="Times New Roman"/>
          <w:color w:val="000000"/>
          <w:kern w:val="1"/>
        </w:rPr>
        <w:t xml:space="preserve">Ferramentas </w:t>
      </w:r>
      <w:r w:rsidR="00A60E9D" w:rsidRPr="004A1D4F">
        <w:rPr>
          <w:rFonts w:cs="Times New Roman"/>
          <w:i/>
          <w:iCs/>
          <w:color w:val="000000"/>
          <w:kern w:val="1"/>
        </w:rPr>
        <w:t>Computer Aided Software Engineering</w:t>
      </w:r>
      <w:r w:rsidR="00A60E9D" w:rsidRPr="004A1D4F">
        <w:rPr>
          <w:rFonts w:cs="Times New Roman"/>
          <w:color w:val="000000"/>
          <w:kern w:val="1"/>
        </w:rPr>
        <w:t xml:space="preserve"> (CASE):</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Adobe XD CC 2020;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Adobe Photoshop CC 2020;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LucidChart 2020;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Software Idea</w:t>
      </w:r>
      <w:r w:rsidR="000C3529" w:rsidRPr="004A1D4F">
        <w:rPr>
          <w:rFonts w:cs="Times New Roman"/>
          <w:i/>
          <w:iCs/>
          <w:color w:val="000000"/>
          <w:kern w:val="1"/>
        </w:rPr>
        <w:t>s</w:t>
      </w:r>
      <w:r w:rsidRPr="004A1D4F">
        <w:rPr>
          <w:rFonts w:cs="Times New Roman"/>
          <w:i/>
          <w:iCs/>
          <w:color w:val="000000"/>
          <w:kern w:val="1"/>
        </w:rPr>
        <w:t xml:space="preserve"> Modeler v.12;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StarUML.</w:t>
      </w:r>
    </w:p>
    <w:p w:rsidR="00A60E9D" w:rsidRPr="004A1D4F"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t xml:space="preserve"> </w:t>
      </w:r>
      <w:r w:rsidR="00A60E9D" w:rsidRPr="004A1D4F">
        <w:rPr>
          <w:rFonts w:cs="Times New Roman"/>
          <w:color w:val="000000"/>
          <w:kern w:val="1"/>
        </w:rPr>
        <w:t>Ferramentas de versionamento</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Git v.2.23.0;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Github 2020.</w:t>
      </w:r>
    </w:p>
    <w:p w:rsidR="00A60E9D" w:rsidRPr="004A1D4F"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4A1D4F">
        <w:rPr>
          <w:rFonts w:cs="Times New Roman"/>
          <w:color w:val="000000"/>
          <w:kern w:val="1"/>
        </w:rPr>
        <w:lastRenderedPageBreak/>
        <w:t>Ferramentas de desenvolvimento</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Microsoft Visual Studio Code v.1.44.2;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PostgreSQL v.12;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PgAdmin v.4.20;</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Node.js v.12.16.2;</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Flutter v.1.12.13;</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4A1D4F">
        <w:rPr>
          <w:rFonts w:cs="Times New Roman"/>
          <w:i/>
          <w:iCs/>
          <w:color w:val="000000"/>
          <w:kern w:val="1"/>
        </w:rPr>
        <w:t>Angular 9;</w:t>
      </w:r>
    </w:p>
    <w:p w:rsidR="00A60E9D" w:rsidRPr="004A1D4F"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r w:rsidRPr="004A1D4F">
        <w:rPr>
          <w:rFonts w:cs="Times New Roman"/>
          <w:i/>
          <w:iCs/>
          <w:color w:val="000000"/>
          <w:kern w:val="1"/>
        </w:rPr>
        <w:t>Trello</w:t>
      </w:r>
      <w:r w:rsidRPr="004A1D4F">
        <w:rPr>
          <w:rFonts w:cs="Times New Roman"/>
          <w:color w:val="000000"/>
          <w:kern w:val="1"/>
        </w:rPr>
        <w:t>.</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pStyle w:val="Heading2"/>
      </w:pPr>
      <w:bookmarkStart w:id="24" w:name="_Toc57057194"/>
      <w:r w:rsidRPr="004A1D4F">
        <w:t>4.4 RELATÓRIO DE DESEMPENHO</w:t>
      </w:r>
      <w:bookmarkEnd w:id="24"/>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O Relatório de Desempenho consiste em uma avaliação do time sobre o desenvolvimento do projeto.</w:t>
      </w:r>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Esse relatório pode ser encontrado no Apêndice C deste documento.</w:t>
      </w:r>
    </w:p>
    <w:p w:rsidR="00A60E9D" w:rsidRPr="004A1D4F" w:rsidRDefault="00A60E9D" w:rsidP="00A60E9D">
      <w:pPr>
        <w:autoSpaceDE w:val="0"/>
        <w:autoSpaceDN w:val="0"/>
        <w:adjustRightInd w:val="0"/>
        <w:spacing w:before="0"/>
        <w:rPr>
          <w:rFonts w:cs="Times New Roman"/>
          <w:color w:val="000000"/>
          <w:kern w:val="1"/>
        </w:rPr>
      </w:pPr>
    </w:p>
    <w:p w:rsidR="00A60E9D" w:rsidRPr="004A1D4F" w:rsidRDefault="00A60E9D" w:rsidP="00A60E9D">
      <w:pPr>
        <w:pStyle w:val="Heading2"/>
      </w:pPr>
      <w:bookmarkStart w:id="25" w:name="_Toc57057195"/>
      <w:r w:rsidRPr="004A1D4F">
        <w:t>4.5 ESTIMATIVAS DE TAMANHO E ESFORÇO</w:t>
      </w:r>
      <w:bookmarkEnd w:id="25"/>
    </w:p>
    <w:p w:rsidR="00A60E9D" w:rsidRPr="004A1D4F" w:rsidRDefault="00A60E9D" w:rsidP="00A60E9D">
      <w:pPr>
        <w:autoSpaceDE w:val="0"/>
        <w:autoSpaceDN w:val="0"/>
        <w:adjustRightInd w:val="0"/>
        <w:spacing w:before="0"/>
        <w:rPr>
          <w:rFonts w:cs="Times New Roman"/>
          <w:color w:val="000000"/>
          <w:kern w:val="1"/>
        </w:rPr>
      </w:pPr>
      <w:r w:rsidRPr="004A1D4F">
        <w:rPr>
          <w:rFonts w:cs="Times New Roman"/>
          <w:color w:val="000000"/>
          <w:kern w:val="1"/>
        </w:rPr>
        <w:t>Nesta seção são apresentadas as estimativas de esforço para que o Etanóis seja realizado. Para isso são utilizados os Pontos por Caso de Uso (PCU). Essa técnica foi criada por Gustav Karner em 1993, com o objetivo de estimar os recursos para projetos de software.</w:t>
      </w:r>
    </w:p>
    <w:p w:rsidR="00A60E9D" w:rsidRPr="004A1D4F" w:rsidRDefault="00A60E9D" w:rsidP="00A60E9D">
      <w:pPr>
        <w:rPr>
          <w:rFonts w:cs="Times New Roman"/>
          <w:color w:val="000000"/>
          <w:kern w:val="1"/>
        </w:rPr>
      </w:pPr>
      <w:r w:rsidRPr="004A1D4F">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Pr="004A1D4F" w:rsidRDefault="00A60E9D" w:rsidP="00A60E9D">
      <w:pPr>
        <w:rPr>
          <w:rFonts w:cs="Times New Roman"/>
          <w:color w:val="000000"/>
          <w:kern w:val="1"/>
        </w:rPr>
      </w:pPr>
    </w:p>
    <w:p w:rsidR="00BE14A3" w:rsidRPr="004A1D4F" w:rsidRDefault="00BE14A3" w:rsidP="00A60E9D">
      <w:pPr>
        <w:rPr>
          <w:rFonts w:cs="Times New Roman"/>
          <w:color w:val="000000"/>
          <w:kern w:val="1"/>
        </w:rPr>
      </w:pPr>
    </w:p>
    <w:p w:rsidR="00BE14A3" w:rsidRPr="004A1D4F"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4A1D4F" w:rsidTr="00A60E9D">
        <w:tc>
          <w:tcPr>
            <w:tcW w:w="2972" w:type="dxa"/>
          </w:tcPr>
          <w:p w:rsidR="00A60E9D" w:rsidRPr="004A1D4F" w:rsidRDefault="00A60E9D" w:rsidP="00726F39">
            <w:pPr>
              <w:pStyle w:val="Tablecontent"/>
              <w:rPr>
                <w:color w:val="auto"/>
              </w:rPr>
            </w:pPr>
            <w:r w:rsidRPr="004A1D4F">
              <w:rPr>
                <w:color w:val="auto"/>
              </w:rPr>
              <w:lastRenderedPageBreak/>
              <w:t>Métrica</w:t>
            </w:r>
          </w:p>
        </w:tc>
        <w:tc>
          <w:tcPr>
            <w:tcW w:w="2126" w:type="dxa"/>
          </w:tcPr>
          <w:p w:rsidR="00A60E9D" w:rsidRPr="004A1D4F" w:rsidRDefault="00A60E9D" w:rsidP="00726F39">
            <w:pPr>
              <w:pStyle w:val="Tablecontent"/>
              <w:rPr>
                <w:color w:val="auto"/>
              </w:rPr>
            </w:pPr>
            <w:r w:rsidRPr="004A1D4F">
              <w:rPr>
                <w:color w:val="auto"/>
              </w:rPr>
              <w:t>Fase 2 (Hh)</w:t>
            </w:r>
          </w:p>
        </w:tc>
        <w:tc>
          <w:tcPr>
            <w:tcW w:w="1948" w:type="dxa"/>
          </w:tcPr>
          <w:p w:rsidR="00A60E9D" w:rsidRPr="004A1D4F" w:rsidRDefault="00A60E9D" w:rsidP="00726F39">
            <w:pPr>
              <w:pStyle w:val="Tablecontent"/>
              <w:rPr>
                <w:color w:val="auto"/>
              </w:rPr>
            </w:pPr>
            <w:r w:rsidRPr="004A1D4F">
              <w:rPr>
                <w:color w:val="auto"/>
              </w:rPr>
              <w:t>Fase 3 (Hh)</w:t>
            </w:r>
          </w:p>
        </w:tc>
        <w:tc>
          <w:tcPr>
            <w:tcW w:w="2349" w:type="dxa"/>
          </w:tcPr>
          <w:p w:rsidR="00A60E9D" w:rsidRPr="004A1D4F" w:rsidRDefault="00A60E9D" w:rsidP="00726F39">
            <w:pPr>
              <w:pStyle w:val="Tablecontent"/>
              <w:rPr>
                <w:color w:val="auto"/>
              </w:rPr>
            </w:pPr>
            <w:r w:rsidRPr="004A1D4F">
              <w:rPr>
                <w:color w:val="auto"/>
              </w:rPr>
              <w:t>Fase 4 (Hh)</w:t>
            </w:r>
          </w:p>
        </w:tc>
      </w:tr>
      <w:tr w:rsidR="00A60E9D" w:rsidRPr="004A1D4F" w:rsidTr="00A60E9D">
        <w:tc>
          <w:tcPr>
            <w:tcW w:w="2972" w:type="dxa"/>
          </w:tcPr>
          <w:p w:rsidR="00A60E9D" w:rsidRPr="004A1D4F" w:rsidRDefault="00A60E9D" w:rsidP="00726F39">
            <w:pPr>
              <w:pStyle w:val="Tablecontent"/>
              <w:rPr>
                <w:color w:val="auto"/>
              </w:rPr>
            </w:pPr>
            <w:r w:rsidRPr="004A1D4F">
              <w:rPr>
                <w:color w:val="auto"/>
              </w:rPr>
              <w:t>PCU – Karner</w:t>
            </w:r>
          </w:p>
        </w:tc>
        <w:tc>
          <w:tcPr>
            <w:tcW w:w="2126" w:type="dxa"/>
          </w:tcPr>
          <w:p w:rsidR="00A60E9D" w:rsidRPr="004A1D4F" w:rsidRDefault="00A60E9D" w:rsidP="00726F39">
            <w:pPr>
              <w:pStyle w:val="Tablecontent"/>
              <w:rPr>
                <w:color w:val="auto"/>
              </w:rPr>
            </w:pPr>
            <w:r w:rsidRPr="004A1D4F">
              <w:rPr>
                <w:color w:val="auto"/>
              </w:rPr>
              <w:t>3256</w:t>
            </w:r>
          </w:p>
        </w:tc>
        <w:tc>
          <w:tcPr>
            <w:tcW w:w="1948" w:type="dxa"/>
          </w:tcPr>
          <w:p w:rsidR="00A60E9D" w:rsidRPr="004A1D4F" w:rsidRDefault="00A60E9D" w:rsidP="00726F39">
            <w:pPr>
              <w:pStyle w:val="Tablecontent"/>
              <w:rPr>
                <w:color w:val="auto"/>
              </w:rPr>
            </w:pPr>
            <w:r w:rsidRPr="004A1D4F">
              <w:rPr>
                <w:color w:val="auto"/>
              </w:rPr>
              <w:t>2158</w:t>
            </w:r>
          </w:p>
        </w:tc>
        <w:tc>
          <w:tcPr>
            <w:tcW w:w="2349" w:type="dxa"/>
          </w:tcPr>
          <w:p w:rsidR="00A60E9D" w:rsidRPr="004A1D4F" w:rsidRDefault="00884BC6" w:rsidP="00726F39">
            <w:pPr>
              <w:pStyle w:val="Tablecontent"/>
              <w:rPr>
                <w:color w:val="auto"/>
              </w:rPr>
            </w:pPr>
            <w:r>
              <w:rPr>
                <w:color w:val="auto"/>
              </w:rPr>
              <w:t>886</w:t>
            </w:r>
          </w:p>
        </w:tc>
      </w:tr>
      <w:tr w:rsidR="00A60E9D" w:rsidRPr="004A1D4F" w:rsidTr="00A60E9D">
        <w:tc>
          <w:tcPr>
            <w:tcW w:w="2972" w:type="dxa"/>
          </w:tcPr>
          <w:p w:rsidR="00A60E9D" w:rsidRPr="004A1D4F" w:rsidRDefault="00A60E9D" w:rsidP="00726F39">
            <w:pPr>
              <w:pStyle w:val="Tablecontent"/>
              <w:rPr>
                <w:color w:val="auto"/>
              </w:rPr>
            </w:pPr>
            <w:r w:rsidRPr="004A1D4F">
              <w:rPr>
                <w:color w:val="auto"/>
              </w:rPr>
              <w:t>PCU – Shneider e Winters</w:t>
            </w:r>
          </w:p>
        </w:tc>
        <w:tc>
          <w:tcPr>
            <w:tcW w:w="2126" w:type="dxa"/>
          </w:tcPr>
          <w:p w:rsidR="00A60E9D" w:rsidRPr="004A1D4F" w:rsidRDefault="00A60E9D" w:rsidP="00726F39">
            <w:pPr>
              <w:pStyle w:val="Tablecontent"/>
              <w:rPr>
                <w:color w:val="auto"/>
              </w:rPr>
            </w:pPr>
            <w:r w:rsidRPr="004A1D4F">
              <w:rPr>
                <w:color w:val="auto"/>
              </w:rPr>
              <w:t>3256</w:t>
            </w:r>
          </w:p>
        </w:tc>
        <w:tc>
          <w:tcPr>
            <w:tcW w:w="1948" w:type="dxa"/>
          </w:tcPr>
          <w:p w:rsidR="00A60E9D" w:rsidRPr="004A1D4F" w:rsidRDefault="00A60E9D" w:rsidP="00726F39">
            <w:pPr>
              <w:pStyle w:val="Tablecontent"/>
              <w:rPr>
                <w:color w:val="auto"/>
              </w:rPr>
            </w:pPr>
            <w:r w:rsidRPr="004A1D4F">
              <w:rPr>
                <w:color w:val="auto"/>
              </w:rPr>
              <w:t>2158</w:t>
            </w:r>
          </w:p>
        </w:tc>
        <w:tc>
          <w:tcPr>
            <w:tcW w:w="2349" w:type="dxa"/>
          </w:tcPr>
          <w:p w:rsidR="00A60E9D" w:rsidRPr="004A1D4F" w:rsidRDefault="00884BC6" w:rsidP="00726F39">
            <w:pPr>
              <w:pStyle w:val="Tablecontent"/>
              <w:rPr>
                <w:color w:val="auto"/>
              </w:rPr>
            </w:pPr>
            <w:r>
              <w:rPr>
                <w:color w:val="auto"/>
              </w:rPr>
              <w:t>886</w:t>
            </w:r>
          </w:p>
        </w:tc>
      </w:tr>
    </w:tbl>
    <w:p w:rsidR="00A60E9D" w:rsidRPr="004A1D4F" w:rsidRDefault="00A60E9D" w:rsidP="00A6540B">
      <w:pPr>
        <w:pStyle w:val="Caption"/>
      </w:pPr>
      <w:bookmarkStart w:id="26" w:name="_Toc57057110"/>
      <w:r w:rsidRPr="004A1D4F">
        <w:t xml:space="preserve">QUADRO </w:t>
      </w:r>
      <w:r w:rsidR="00191F5B" w:rsidRPr="004A1D4F">
        <w:t>0</w:t>
      </w:r>
      <w:r w:rsidR="00586BED" w:rsidRPr="004A1D4F">
        <w:fldChar w:fldCharType="begin"/>
      </w:r>
      <w:r w:rsidRPr="004A1D4F">
        <w:instrText xml:space="preserve"> SEQ Quadro \* ARABIC </w:instrText>
      </w:r>
      <w:r w:rsidR="00586BED" w:rsidRPr="004A1D4F">
        <w:fldChar w:fldCharType="separate"/>
      </w:r>
      <w:r w:rsidR="005A1F59" w:rsidRPr="004A1D4F">
        <w:rPr>
          <w:noProof/>
        </w:rPr>
        <w:t>1</w:t>
      </w:r>
      <w:r w:rsidR="00586BED" w:rsidRPr="004A1D4F">
        <w:fldChar w:fldCharType="end"/>
      </w:r>
      <w:r w:rsidRPr="004A1D4F">
        <w:t xml:space="preserve"> - Estimativa de Tamanho e Esforço</w:t>
      </w:r>
      <w:bookmarkEnd w:id="26"/>
    </w:p>
    <w:p w:rsidR="00A60E9D" w:rsidRPr="004A1D4F" w:rsidRDefault="00A60E9D" w:rsidP="00A60E9D">
      <w:pPr>
        <w:pStyle w:val="Sourcecaption"/>
        <w:rPr>
          <w:lang w:val="pt-BR"/>
        </w:rPr>
      </w:pPr>
      <w:r w:rsidRPr="004A1D4F">
        <w:rPr>
          <w:lang w:val="pt-BR"/>
        </w:rPr>
        <w:t xml:space="preserve">FONTE: elaboração </w:t>
      </w:r>
      <w:r w:rsidR="00EF0EDA" w:rsidRPr="004A1D4F">
        <w:rPr>
          <w:lang w:val="pt-BR"/>
        </w:rPr>
        <w:t>própria</w:t>
      </w:r>
    </w:p>
    <w:p w:rsidR="00BE14A3" w:rsidRPr="004A1D4F" w:rsidRDefault="00BE14A3" w:rsidP="00FE1D4F">
      <w:pPr>
        <w:autoSpaceDE w:val="0"/>
        <w:autoSpaceDN w:val="0"/>
        <w:adjustRightInd w:val="0"/>
        <w:spacing w:before="0"/>
        <w:rPr>
          <w:rFonts w:cs="Times New Roman"/>
          <w:color w:val="000000"/>
        </w:rPr>
      </w:pPr>
    </w:p>
    <w:p w:rsidR="00FE1D4F" w:rsidRPr="004A1D4F" w:rsidRDefault="00FE1D4F" w:rsidP="00FE1D4F">
      <w:pPr>
        <w:autoSpaceDE w:val="0"/>
        <w:autoSpaceDN w:val="0"/>
        <w:adjustRightInd w:val="0"/>
        <w:spacing w:before="0"/>
        <w:rPr>
          <w:rFonts w:cs="Times New Roman"/>
          <w:color w:val="000000"/>
        </w:rPr>
      </w:pPr>
      <w:r w:rsidRPr="004A1D4F">
        <w:rPr>
          <w:rFonts w:cs="Times New Roman"/>
          <w:color w:val="000000"/>
        </w:rPr>
        <w:t>A planilha de cálculo de Estimativa de PCU encontra-se no Apêndice D deste do documento.</w:t>
      </w:r>
    </w:p>
    <w:p w:rsidR="00FE1D4F" w:rsidRPr="004A1D4F" w:rsidRDefault="00FE1D4F" w:rsidP="00FE1D4F">
      <w:pPr>
        <w:autoSpaceDE w:val="0"/>
        <w:autoSpaceDN w:val="0"/>
        <w:adjustRightInd w:val="0"/>
        <w:spacing w:before="0"/>
        <w:rPr>
          <w:rFonts w:cs="Times New Roman"/>
          <w:color w:val="000000"/>
        </w:rPr>
      </w:pPr>
    </w:p>
    <w:p w:rsidR="00FE1D4F" w:rsidRPr="004A1D4F" w:rsidRDefault="00FE1D4F" w:rsidP="00FE1D4F">
      <w:pPr>
        <w:pStyle w:val="Heading2"/>
      </w:pPr>
      <w:bookmarkStart w:id="27" w:name="_Toc57057196"/>
      <w:r w:rsidRPr="004A1D4F">
        <w:t>4.6 GERENCIAMENTO DE CONFIGURAÇÃO</w:t>
      </w:r>
      <w:bookmarkEnd w:id="27"/>
    </w:p>
    <w:p w:rsidR="00FE1D4F" w:rsidRPr="004A1D4F" w:rsidRDefault="00FE1D4F" w:rsidP="00FE1D4F">
      <w:pPr>
        <w:autoSpaceDE w:val="0"/>
        <w:autoSpaceDN w:val="0"/>
        <w:adjustRightInd w:val="0"/>
        <w:spacing w:before="0"/>
        <w:rPr>
          <w:rFonts w:cs="Times New Roman"/>
          <w:color w:val="000000"/>
        </w:rPr>
      </w:pPr>
      <w:r w:rsidRPr="004A1D4F">
        <w:rPr>
          <w:rFonts w:cs="Times New Roman"/>
          <w:color w:val="000000"/>
        </w:rPr>
        <w:t xml:space="preserve">O Etanóis possui 3 (três) membros na equipe de desenvolvimento, sendo: João Vitor Teixeira, Júlio César Carvalho e Mateus José Barbosa, os quais estão com tarefas definidas, como: desenvolvedor </w:t>
      </w:r>
      <w:r w:rsidRPr="004A1D4F">
        <w:rPr>
          <w:rFonts w:cs="Times New Roman"/>
          <w:i/>
          <w:iCs/>
          <w:color w:val="000000"/>
        </w:rPr>
        <w:t>back-end</w:t>
      </w:r>
      <w:r w:rsidRPr="004A1D4F">
        <w:rPr>
          <w:rFonts w:cs="Times New Roman"/>
          <w:color w:val="000000"/>
        </w:rPr>
        <w:t xml:space="preserve">, desenvolvedor </w:t>
      </w:r>
      <w:r w:rsidRPr="004A1D4F">
        <w:rPr>
          <w:rFonts w:cs="Times New Roman"/>
          <w:i/>
          <w:iCs/>
          <w:color w:val="000000"/>
        </w:rPr>
        <w:t>Web</w:t>
      </w:r>
      <w:r w:rsidRPr="004A1D4F">
        <w:rPr>
          <w:rFonts w:cs="Times New Roman"/>
          <w:color w:val="000000"/>
        </w:rPr>
        <w:t xml:space="preserve"> e desenvolvedor </w:t>
      </w:r>
      <w:r w:rsidRPr="004A1D4F">
        <w:rPr>
          <w:rFonts w:cs="Times New Roman"/>
          <w:i/>
          <w:iCs/>
          <w:color w:val="000000"/>
        </w:rPr>
        <w:t>mobile</w:t>
      </w:r>
      <w:r w:rsidRPr="004A1D4F">
        <w:rPr>
          <w:rFonts w:cs="Times New Roman"/>
          <w:color w:val="000000"/>
        </w:rPr>
        <w:t>/gerente do projeto, respectivamente.</w:t>
      </w:r>
    </w:p>
    <w:p w:rsidR="00FE1D4F" w:rsidRPr="004A1D4F" w:rsidRDefault="00FE1D4F" w:rsidP="00FE1D4F">
      <w:pPr>
        <w:rPr>
          <w:rFonts w:cs="Times New Roman"/>
          <w:color w:val="000000"/>
        </w:rPr>
      </w:pPr>
      <w:r w:rsidRPr="004A1D4F">
        <w:rPr>
          <w:rFonts w:cs="Times New Roman"/>
          <w:color w:val="000000"/>
        </w:rPr>
        <w:t xml:space="preserve">Para versionamento dos artefatos do Etanóis utiliza-se a plataforma GitHub, mantida pela Microsoft. Existem 4 (quatro) repositórios vinculados ao Etanóis, um para documentação e um para cada aplicação do Etanóis, ou seja, API </w:t>
      </w:r>
      <w:r w:rsidRPr="004A1D4F">
        <w:rPr>
          <w:rFonts w:cs="Times New Roman"/>
          <w:i/>
          <w:iCs/>
          <w:color w:val="000000"/>
        </w:rPr>
        <w:t>backend</w:t>
      </w:r>
      <w:r w:rsidRPr="004A1D4F">
        <w:rPr>
          <w:rFonts w:cs="Times New Roman"/>
          <w:color w:val="000000"/>
        </w:rPr>
        <w:t xml:space="preserve">, </w:t>
      </w:r>
      <w:r w:rsidRPr="004A1D4F">
        <w:rPr>
          <w:rFonts w:cs="Times New Roman"/>
          <w:i/>
          <w:iCs/>
          <w:color w:val="000000"/>
        </w:rPr>
        <w:t>Web</w:t>
      </w:r>
      <w:r w:rsidRPr="004A1D4F">
        <w:rPr>
          <w:rFonts w:cs="Times New Roman"/>
          <w:color w:val="000000"/>
        </w:rPr>
        <w:t xml:space="preserve"> e </w:t>
      </w:r>
      <w:r w:rsidRPr="004A1D4F">
        <w:rPr>
          <w:rFonts w:cs="Times New Roman"/>
          <w:i/>
          <w:iCs/>
          <w:color w:val="000000"/>
        </w:rPr>
        <w:t>mobile</w:t>
      </w:r>
      <w:r w:rsidRPr="004A1D4F">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4A1D4F" w:rsidRDefault="00FE1D4F" w:rsidP="00FE1D4F">
      <w:pPr>
        <w:rPr>
          <w:rFonts w:cs="Times New Roman"/>
          <w:color w:val="000000"/>
        </w:rPr>
      </w:pPr>
    </w:p>
    <w:p w:rsidR="00FE1D4F" w:rsidRPr="004A1D4F" w:rsidRDefault="00FE1D4F" w:rsidP="00FE1D4F">
      <w:r w:rsidRPr="004A1D4F">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4A1D4F" w:rsidRDefault="00FE1D4F" w:rsidP="00A6540B">
      <w:pPr>
        <w:pStyle w:val="Caption"/>
      </w:pPr>
      <w:bookmarkStart w:id="28" w:name="_Toc51709912"/>
      <w:r w:rsidRPr="004A1D4F">
        <w:t xml:space="preserve">FIGURA </w:t>
      </w:r>
      <w:r w:rsidR="00A4389D" w:rsidRPr="004A1D4F">
        <w:t>0</w:t>
      </w:r>
      <w:r w:rsidR="00586BED" w:rsidRPr="004A1D4F">
        <w:fldChar w:fldCharType="begin"/>
      </w:r>
      <w:r w:rsidRPr="004A1D4F">
        <w:instrText xml:space="preserve"> SEQ Figura \* ARABIC </w:instrText>
      </w:r>
      <w:r w:rsidR="00586BED" w:rsidRPr="004A1D4F">
        <w:fldChar w:fldCharType="separate"/>
      </w:r>
      <w:r w:rsidR="0058561A" w:rsidRPr="004A1D4F">
        <w:rPr>
          <w:noProof/>
        </w:rPr>
        <w:t>9</w:t>
      </w:r>
      <w:r w:rsidR="00586BED" w:rsidRPr="004A1D4F">
        <w:fldChar w:fldCharType="end"/>
      </w:r>
      <w:r w:rsidRPr="004A1D4F">
        <w:t xml:space="preserve"> - Página do </w:t>
      </w:r>
      <w:r w:rsidRPr="004A1D4F">
        <w:rPr>
          <w:i/>
        </w:rPr>
        <w:t>Github</w:t>
      </w:r>
      <w:r w:rsidRPr="004A1D4F">
        <w:t xml:space="preserve"> referente à documentação do projeto Etanóis</w:t>
      </w:r>
      <w:bookmarkEnd w:id="28"/>
    </w:p>
    <w:p w:rsidR="00FE1D4F" w:rsidRPr="004A1D4F" w:rsidRDefault="00FE1D4F" w:rsidP="00FE1D4F">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FE1D4F" w:rsidRPr="004A1D4F" w:rsidRDefault="00FE1D4F" w:rsidP="00FE1D4F"/>
    <w:p w:rsidR="00FE1D4F" w:rsidRPr="004A1D4F" w:rsidRDefault="00FE1D4F" w:rsidP="00FE1D4F">
      <w:r w:rsidRPr="004A1D4F">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4A1D4F" w:rsidRDefault="00FE1D4F" w:rsidP="00A6540B">
      <w:pPr>
        <w:pStyle w:val="Caption"/>
      </w:pPr>
      <w:bookmarkStart w:id="29" w:name="_Toc51709913"/>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10</w:t>
      </w:r>
      <w:r w:rsidR="00586BED" w:rsidRPr="004A1D4F">
        <w:fldChar w:fldCharType="end"/>
      </w:r>
      <w:r w:rsidRPr="004A1D4F">
        <w:t xml:space="preserve"> - Página do </w:t>
      </w:r>
      <w:r w:rsidRPr="004A1D4F">
        <w:rPr>
          <w:i/>
        </w:rPr>
        <w:t>Github</w:t>
      </w:r>
      <w:r w:rsidR="00BE14A3" w:rsidRPr="004A1D4F">
        <w:t xml:space="preserve"> referente ao componente </w:t>
      </w:r>
      <w:r w:rsidR="00BE14A3" w:rsidRPr="004A1D4F">
        <w:rPr>
          <w:i/>
        </w:rPr>
        <w:t>Web</w:t>
      </w:r>
      <w:r w:rsidR="00BE14A3" w:rsidRPr="004A1D4F">
        <w:t xml:space="preserve"> do </w:t>
      </w:r>
      <w:r w:rsidRPr="004A1D4F">
        <w:t>Etanóis</w:t>
      </w:r>
      <w:bookmarkEnd w:id="29"/>
    </w:p>
    <w:p w:rsidR="00FE1D4F" w:rsidRPr="004A1D4F" w:rsidRDefault="00FE1D4F" w:rsidP="00FE1D4F">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FE1D4F" w:rsidRPr="004A1D4F" w:rsidRDefault="00FE1D4F" w:rsidP="00FE1D4F"/>
    <w:p w:rsidR="00FE1D4F" w:rsidRPr="004A1D4F" w:rsidRDefault="00FE1D4F" w:rsidP="00FE1D4F">
      <w:r w:rsidRPr="004A1D4F">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4A1D4F" w:rsidRDefault="00FE1D4F" w:rsidP="00A6540B">
      <w:pPr>
        <w:pStyle w:val="Caption"/>
      </w:pPr>
      <w:bookmarkStart w:id="30" w:name="_Toc51709914"/>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11</w:t>
      </w:r>
      <w:r w:rsidR="00586BED" w:rsidRPr="004A1D4F">
        <w:fldChar w:fldCharType="end"/>
      </w:r>
      <w:r w:rsidRPr="004A1D4F">
        <w:t xml:space="preserve"> - Página do </w:t>
      </w:r>
      <w:r w:rsidRPr="004A1D4F">
        <w:rPr>
          <w:i/>
        </w:rPr>
        <w:t>Github</w:t>
      </w:r>
      <w:r w:rsidRPr="004A1D4F">
        <w:t xml:space="preserve"> referente ao </w:t>
      </w:r>
      <w:r w:rsidR="00BE14A3" w:rsidRPr="004A1D4F">
        <w:t>componente</w:t>
      </w:r>
      <w:r w:rsidRPr="004A1D4F">
        <w:t xml:space="preserve"> </w:t>
      </w:r>
      <w:r w:rsidRPr="004A1D4F">
        <w:rPr>
          <w:i/>
        </w:rPr>
        <w:t>mobile</w:t>
      </w:r>
      <w:r w:rsidRPr="004A1D4F">
        <w:t xml:space="preserve"> </w:t>
      </w:r>
      <w:r w:rsidR="00BE14A3" w:rsidRPr="004A1D4F">
        <w:t xml:space="preserve">do </w:t>
      </w:r>
      <w:r w:rsidRPr="004A1D4F">
        <w:t>Etanóis</w:t>
      </w:r>
      <w:bookmarkEnd w:id="30"/>
    </w:p>
    <w:p w:rsidR="00FE1D4F" w:rsidRPr="004A1D4F" w:rsidRDefault="00FE1D4F" w:rsidP="00FE1D4F">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FE1D4F" w:rsidRPr="004A1D4F" w:rsidRDefault="00FE1D4F" w:rsidP="00FE1D4F">
      <w:r w:rsidRPr="004A1D4F">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4A1D4F" w:rsidRDefault="00E55EA1" w:rsidP="00A6540B">
      <w:pPr>
        <w:pStyle w:val="Caption"/>
      </w:pPr>
      <w:bookmarkStart w:id="31" w:name="_Toc51709915"/>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12</w:t>
      </w:r>
      <w:r w:rsidR="00586BED" w:rsidRPr="004A1D4F">
        <w:fldChar w:fldCharType="end"/>
      </w:r>
      <w:r w:rsidRPr="004A1D4F">
        <w:t xml:space="preserve"> - Página do </w:t>
      </w:r>
      <w:r w:rsidRPr="004A1D4F">
        <w:rPr>
          <w:i/>
        </w:rPr>
        <w:t>Github</w:t>
      </w:r>
      <w:r w:rsidRPr="004A1D4F">
        <w:t xml:space="preserve"> referente </w:t>
      </w:r>
      <w:r w:rsidR="00BE14A3" w:rsidRPr="004A1D4F">
        <w:t>ao componente API do</w:t>
      </w:r>
      <w:r w:rsidRPr="004A1D4F">
        <w:rPr>
          <w:i/>
        </w:rPr>
        <w:softHyphen/>
      </w:r>
      <w:r w:rsidRPr="004A1D4F">
        <w:t xml:space="preserve"> Etanóis</w:t>
      </w:r>
      <w:bookmarkEnd w:id="31"/>
    </w:p>
    <w:p w:rsidR="00FE1D4F" w:rsidRPr="004A1D4F" w:rsidRDefault="00E55EA1" w:rsidP="00E55EA1">
      <w:pPr>
        <w:pStyle w:val="Sourcecaption"/>
        <w:rPr>
          <w:lang w:val="pt-BR"/>
        </w:rPr>
      </w:pPr>
      <w:r w:rsidRPr="004A1D4F">
        <w:rPr>
          <w:lang w:val="pt-BR"/>
        </w:rPr>
        <w:t xml:space="preserve">FONTE: </w:t>
      </w:r>
      <w:r w:rsidRPr="004A1D4F">
        <w:rPr>
          <w:i/>
          <w:iCs/>
          <w:lang w:val="pt-BR"/>
        </w:rPr>
        <w:t>Github</w:t>
      </w:r>
      <w:r w:rsidRPr="004A1D4F">
        <w:rPr>
          <w:lang w:val="pt-BR"/>
        </w:rPr>
        <w:t xml:space="preserve"> (2020)</w:t>
      </w:r>
    </w:p>
    <w:p w:rsidR="00E55EA1" w:rsidRPr="004A1D4F" w:rsidRDefault="00E55EA1" w:rsidP="00E55EA1">
      <w:pPr>
        <w:sectPr w:rsidR="00E55EA1" w:rsidRPr="004A1D4F" w:rsidSect="00762EB2">
          <w:pgSz w:w="12240" w:h="15840"/>
          <w:pgMar w:top="1701" w:right="1134" w:bottom="1134" w:left="1701" w:header="709" w:footer="709" w:gutter="0"/>
          <w:cols w:space="708"/>
          <w:titlePg/>
          <w:docGrid w:linePitch="360"/>
        </w:sectPr>
      </w:pPr>
    </w:p>
    <w:p w:rsidR="00E55EA1" w:rsidRPr="004A1D4F" w:rsidRDefault="00E55EA1" w:rsidP="00E55EA1">
      <w:pPr>
        <w:pStyle w:val="Heading1"/>
      </w:pPr>
      <w:bookmarkStart w:id="32" w:name="_Toc57057197"/>
      <w:r w:rsidRPr="004A1D4F">
        <w:lastRenderedPageBreak/>
        <w:t>5 ESPECIFICAÇÃO E ANÁLISE DOS REQUISITOS</w:t>
      </w:r>
      <w:bookmarkEnd w:id="32"/>
    </w:p>
    <w:p w:rsidR="00E55EA1" w:rsidRPr="004A1D4F" w:rsidRDefault="00E55EA1" w:rsidP="00E55EA1">
      <w:pPr>
        <w:autoSpaceDE w:val="0"/>
        <w:autoSpaceDN w:val="0"/>
        <w:adjustRightInd w:val="0"/>
        <w:spacing w:before="0"/>
        <w:rPr>
          <w:rFonts w:cs="Times New Roman"/>
          <w:color w:val="000000"/>
        </w:rPr>
      </w:pPr>
      <w:r w:rsidRPr="004A1D4F">
        <w:rPr>
          <w:rFonts w:cs="Times New Roman"/>
          <w:color w:val="000000"/>
        </w:rPr>
        <w:t>Este capítulo apresenta os requisitos funcionais e não funcionais junto com a análise deles, os modelos de casos de uso, a modelagem conceitual dos dados e da interação inicial do usuário (</w:t>
      </w:r>
      <w:r w:rsidRPr="004A1D4F">
        <w:rPr>
          <w:rFonts w:cs="Times New Roman"/>
          <w:i/>
          <w:iCs/>
          <w:color w:val="000000"/>
        </w:rPr>
        <w:t>mockups</w:t>
      </w:r>
      <w:r w:rsidRPr="004A1D4F">
        <w:rPr>
          <w:rFonts w:cs="Times New Roman"/>
          <w:color w:val="000000"/>
        </w:rPr>
        <w:t>).</w:t>
      </w:r>
    </w:p>
    <w:p w:rsidR="00E55EA1" w:rsidRPr="004A1D4F" w:rsidRDefault="00E55EA1" w:rsidP="00E55EA1">
      <w:pPr>
        <w:autoSpaceDE w:val="0"/>
        <w:autoSpaceDN w:val="0"/>
        <w:adjustRightInd w:val="0"/>
        <w:spacing w:before="0"/>
        <w:rPr>
          <w:rFonts w:cs="Times New Roman"/>
          <w:color w:val="000000"/>
        </w:rPr>
      </w:pPr>
      <w:r w:rsidRPr="004A1D4F">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4A1D4F" w:rsidRDefault="00E55EA1" w:rsidP="00E55EA1">
      <w:pPr>
        <w:autoSpaceDE w:val="0"/>
        <w:autoSpaceDN w:val="0"/>
        <w:adjustRightInd w:val="0"/>
        <w:spacing w:before="0"/>
        <w:rPr>
          <w:rFonts w:cs="Times New Roman"/>
          <w:color w:val="000000"/>
        </w:rPr>
      </w:pPr>
    </w:p>
    <w:p w:rsidR="00E55EA1" w:rsidRPr="004A1D4F" w:rsidRDefault="00E55EA1" w:rsidP="00E55EA1">
      <w:pPr>
        <w:pStyle w:val="Heading2"/>
      </w:pPr>
      <w:bookmarkStart w:id="33" w:name="_Toc57057198"/>
      <w:r w:rsidRPr="004A1D4F">
        <w:t>5.1 REQUISITOS DO SISTEMA DE SOFTWARE</w:t>
      </w:r>
      <w:bookmarkEnd w:id="33"/>
    </w:p>
    <w:p w:rsidR="00E55EA1" w:rsidRPr="004A1D4F" w:rsidRDefault="00E55EA1" w:rsidP="00E55EA1">
      <w:pPr>
        <w:autoSpaceDE w:val="0"/>
        <w:autoSpaceDN w:val="0"/>
        <w:adjustRightInd w:val="0"/>
        <w:spacing w:before="0"/>
        <w:rPr>
          <w:rFonts w:cs="Times New Roman"/>
          <w:color w:val="000000"/>
        </w:rPr>
      </w:pPr>
      <w:r w:rsidRPr="004A1D4F">
        <w:rPr>
          <w:rFonts w:cs="Times New Roman"/>
          <w:color w:val="000000"/>
        </w:rPr>
        <w:t>Esta seção consiste em apresentar os requisitos funcionais e não funcionais do Etanóis, em outras palavras, as funcionalidades</w:t>
      </w:r>
      <w:r w:rsidRPr="004A1D4F">
        <w:rPr>
          <w:rFonts w:cs="Times New Roman"/>
          <w:color w:val="16A53F"/>
        </w:rPr>
        <w:t xml:space="preserve"> </w:t>
      </w:r>
      <w:r w:rsidRPr="004A1D4F">
        <w:rPr>
          <w:rFonts w:cs="Times New Roman"/>
          <w:color w:val="000000"/>
        </w:rPr>
        <w:t>e restrições</w:t>
      </w:r>
      <w:r w:rsidRPr="004A1D4F">
        <w:rPr>
          <w:rFonts w:cs="Times New Roman"/>
          <w:color w:val="16A53F"/>
        </w:rPr>
        <w:t>.</w:t>
      </w:r>
    </w:p>
    <w:p w:rsidR="00E55EA1" w:rsidRPr="004A1D4F" w:rsidRDefault="00E55EA1" w:rsidP="00E55EA1">
      <w:pPr>
        <w:autoSpaceDE w:val="0"/>
        <w:autoSpaceDN w:val="0"/>
        <w:adjustRightInd w:val="0"/>
        <w:spacing w:before="0"/>
        <w:rPr>
          <w:rFonts w:cs="Times New Roman"/>
          <w:color w:val="000000"/>
        </w:rPr>
      </w:pPr>
    </w:p>
    <w:p w:rsidR="00E55EA1" w:rsidRPr="004A1D4F" w:rsidRDefault="00E55EA1" w:rsidP="00E55EA1">
      <w:pPr>
        <w:pStyle w:val="Heading3"/>
        <w:rPr>
          <w:lang w:val="pt-BR"/>
        </w:rPr>
      </w:pPr>
      <w:r w:rsidRPr="004A1D4F">
        <w:rPr>
          <w:lang w:val="pt-BR"/>
        </w:rPr>
        <w:t>5.1.1 Requisitos funcionais</w:t>
      </w:r>
    </w:p>
    <w:p w:rsidR="00E55EA1" w:rsidRPr="004A1D4F" w:rsidRDefault="00E55EA1" w:rsidP="00E55EA1">
      <w:pPr>
        <w:autoSpaceDE w:val="0"/>
        <w:autoSpaceDN w:val="0"/>
        <w:adjustRightInd w:val="0"/>
        <w:spacing w:before="0" w:line="240" w:lineRule="auto"/>
        <w:rPr>
          <w:rFonts w:cs="Times New Roman"/>
          <w:color w:val="000000"/>
          <w:kern w:val="1"/>
        </w:rPr>
      </w:pPr>
      <w:r w:rsidRPr="004A1D4F">
        <w:rPr>
          <w:rFonts w:cs="Times New Roman"/>
          <w:color w:val="000000"/>
          <w:kern w:val="1"/>
        </w:rPr>
        <w:t>Requisitos funcionais (RFs) são:</w:t>
      </w:r>
    </w:p>
    <w:p w:rsidR="00E55EA1" w:rsidRPr="004A1D4F" w:rsidRDefault="00E55EA1" w:rsidP="00E55EA1">
      <w:pPr>
        <w:autoSpaceDE w:val="0"/>
        <w:autoSpaceDN w:val="0"/>
        <w:adjustRightInd w:val="0"/>
        <w:spacing w:before="0" w:line="240" w:lineRule="auto"/>
        <w:rPr>
          <w:rFonts w:cs="Times New Roman"/>
          <w:color w:val="000000"/>
          <w:kern w:val="1"/>
        </w:rPr>
      </w:pPr>
    </w:p>
    <w:p w:rsidR="00E55EA1" w:rsidRPr="004A1D4F"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4A1D4F">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4A1D4F">
        <w:rPr>
          <w:rFonts w:cs="Times New Roman"/>
          <w:color w:val="000000"/>
          <w:kern w:val="1"/>
        </w:rPr>
        <w:lastRenderedPageBreak/>
        <w:t>detalhes funcionais na aplicação que a deixa mais agradável, porém não fazem impacto no sistema por um todo.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5.1.1.1 Credenciamento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o credenciamento do usuário comum (motorista) no sistema, que deverá ser realizado via o aplicativo móvel.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5.1.1.1.1 RF 01 - Cadastrar dados do usuário</w:t>
      </w:r>
    </w:p>
    <w:p w:rsidR="000A4A02" w:rsidRPr="004A1D4F" w:rsidRDefault="00325CC4" w:rsidP="00E55EA1">
      <w:pPr>
        <w:autoSpaceDE w:val="0"/>
        <w:autoSpaceDN w:val="0"/>
        <w:adjustRightInd w:val="0"/>
        <w:spacing w:before="0"/>
        <w:rPr>
          <w:rFonts w:cs="Times New Roman"/>
          <w:color w:val="000000"/>
          <w:kern w:val="1"/>
        </w:rPr>
      </w:pPr>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aceitar os termos de uso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entradas: nome completo, </w:t>
      </w:r>
      <w:r w:rsidRPr="004A1D4F">
        <w:rPr>
          <w:rFonts w:cs="Times New Roman"/>
          <w:i/>
          <w:iCs/>
          <w:color w:val="000000"/>
          <w:kern w:val="1"/>
        </w:rPr>
        <w:t>e-mail</w:t>
      </w:r>
      <w:r w:rsidRPr="004A1D4F">
        <w:rPr>
          <w:rFonts w:cs="Times New Roman"/>
          <w:color w:val="000000"/>
          <w:kern w:val="1"/>
        </w:rPr>
        <w:t>, nome de usuário (apelido), senha de acesso e o aceite do termo de uso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envio de um </w:t>
      </w:r>
      <w:r w:rsidRPr="004A1D4F">
        <w:rPr>
          <w:rFonts w:cs="Times New Roman"/>
          <w:i/>
          <w:iCs/>
          <w:color w:val="000000"/>
          <w:kern w:val="1"/>
        </w:rPr>
        <w:t>link</w:t>
      </w:r>
      <w:r w:rsidRPr="004A1D4F">
        <w:rPr>
          <w:rFonts w:cs="Times New Roman"/>
          <w:color w:val="000000"/>
          <w:kern w:val="1"/>
        </w:rPr>
        <w:t xml:space="preserve"> de confirmação do credenciamento.</w:t>
      </w:r>
    </w:p>
    <w:p w:rsidR="00E55EA1" w:rsidRPr="004A1D4F" w:rsidRDefault="00E55EA1" w:rsidP="00E55EA1">
      <w:pPr>
        <w:autoSpaceDE w:val="0"/>
        <w:autoSpaceDN w:val="0"/>
        <w:adjustRightInd w:val="0"/>
        <w:spacing w:before="0"/>
        <w:rPr>
          <w:rFonts w:cs="Times New Roman"/>
          <w:color w:val="000000"/>
          <w:kern w:val="1"/>
          <w:sz w:val="22"/>
          <w:szCs w:val="22"/>
        </w:rPr>
      </w:pPr>
    </w:p>
    <w:p w:rsidR="00E55EA1" w:rsidRPr="004A1D4F" w:rsidRDefault="00E55EA1" w:rsidP="00E55EA1">
      <w:pPr>
        <w:pStyle w:val="Heading5"/>
      </w:pPr>
      <w:r w:rsidRPr="004A1D4F">
        <w:t>5.1.1.1.2 RF 02 - Iniciar sessão do usuário</w:t>
      </w:r>
    </w:p>
    <w:p w:rsidR="000A4A02" w:rsidRPr="004A1D4F" w:rsidRDefault="00325CC4" w:rsidP="000A4A02">
      <w:pPr>
        <w:autoSpaceDE w:val="0"/>
        <w:autoSpaceDN w:val="0"/>
        <w:adjustRightInd w:val="0"/>
        <w:spacing w:before="0"/>
        <w:rPr>
          <w:rFonts w:cs="Times New Roman"/>
          <w:color w:val="000000"/>
          <w:kern w:val="1"/>
        </w:rPr>
      </w:pPr>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no acesso ao Etanóis com as credenciais já cadastradas e </w:t>
      </w:r>
      <w:r w:rsidR="005B2C52" w:rsidRPr="004A1D4F">
        <w:rPr>
          <w:rFonts w:cs="Times New Roman"/>
          <w:color w:val="000000"/>
          <w:kern w:val="1"/>
        </w:rPr>
        <w:t>válidas.</w:t>
      </w:r>
      <w:r w:rsidRPr="004A1D4F">
        <w:rPr>
          <w:rFonts w:cs="Times New Roman"/>
          <w:color w:val="000000"/>
          <w:kern w:val="1"/>
        </w:rPr>
        <w:t xml:space="preserve"> O campo de acesso aceita duas formas de acesso, conforme disponível no cadastro, e-mail ou nome de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São entradas: e-</w:t>
      </w:r>
      <w:r w:rsidRPr="004A1D4F">
        <w:rPr>
          <w:rFonts w:cs="Times New Roman"/>
          <w:i/>
          <w:iCs/>
          <w:color w:val="000000"/>
          <w:kern w:val="1"/>
        </w:rPr>
        <w:t>mail</w:t>
      </w:r>
      <w:r w:rsidRPr="004A1D4F">
        <w:rPr>
          <w:rFonts w:cs="Times New Roman"/>
          <w:color w:val="000000"/>
          <w:kern w:val="1"/>
        </w:rPr>
        <w:t xml:space="preserve"> ou nome de usuário e senha.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abertura do mapa de localização do usuário.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5.1.1.1.3 RF 03 - Alterar senha do usuário</w:t>
      </w:r>
    </w:p>
    <w:p w:rsidR="000A4A02" w:rsidRPr="004A1D4F" w:rsidRDefault="000A4A02" w:rsidP="000A4A02">
      <w:pPr>
        <w:autoSpaceDE w:val="0"/>
        <w:autoSpaceDN w:val="0"/>
        <w:adjustRightInd w:val="0"/>
        <w:spacing w:before="0"/>
        <w:rPr>
          <w:rFonts w:cs="Times New Roman"/>
          <w:color w:val="000000"/>
          <w:kern w:val="1"/>
        </w:rPr>
      </w:pPr>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r w:rsidRPr="004A1D4F">
        <w:rPr>
          <w:rFonts w:cs="Times New Roman"/>
          <w:i/>
          <w:color w:val="000000"/>
          <w:kern w:val="1"/>
        </w:rPr>
        <w:t xml:space="preserve">token </w:t>
      </w:r>
      <w:r w:rsidRPr="004A1D4F">
        <w:rPr>
          <w:rFonts w:cs="Times New Roman"/>
          <w:color w:val="000000"/>
          <w:kern w:val="1"/>
        </w:rPr>
        <w:t xml:space="preserve">para o usuário </w:t>
      </w:r>
      <w:r w:rsidR="00A17E58" w:rsidRPr="004A1D4F">
        <w:rPr>
          <w:rFonts w:cs="Times New Roman"/>
          <w:color w:val="000000"/>
          <w:kern w:val="1"/>
        </w:rPr>
        <w:t>da sessão,</w:t>
      </w:r>
      <w:r w:rsidRPr="004A1D4F">
        <w:rPr>
          <w:rFonts w:cs="Times New Roman"/>
          <w:color w:val="000000"/>
          <w:kern w:val="1"/>
        </w:rPr>
        <w:t xml:space="preserve"> o qual não há senha.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nova senha do usuário, seguida de sua confirmação.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retorno para a página de </w:t>
      </w:r>
      <w:r w:rsidR="00A17E58" w:rsidRPr="004A1D4F">
        <w:rPr>
          <w:rFonts w:cs="Times New Roman"/>
          <w:iCs/>
          <w:color w:val="000000"/>
          <w:kern w:val="1"/>
        </w:rPr>
        <w:t>autenticação,</w:t>
      </w:r>
      <w:r w:rsidR="00A17E58" w:rsidRPr="004A1D4F">
        <w:rPr>
          <w:rFonts w:cs="Times New Roman"/>
          <w:color w:val="000000"/>
          <w:kern w:val="1"/>
        </w:rPr>
        <w:t xml:space="preserve"> na qual o usuário poderá se autenticar </w:t>
      </w:r>
      <w:r w:rsidRPr="004A1D4F">
        <w:rPr>
          <w:rFonts w:cs="Times New Roman"/>
          <w:color w:val="000000"/>
          <w:kern w:val="1"/>
        </w:rPr>
        <w:t>novamente ao sistema.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5.1.1.1.4 RF 04 - Editar perfil do usuário</w:t>
      </w:r>
    </w:p>
    <w:p w:rsidR="000A4A02" w:rsidRPr="004A1D4F" w:rsidRDefault="000A4A02" w:rsidP="000A4A02">
      <w:pPr>
        <w:autoSpaceDE w:val="0"/>
        <w:autoSpaceDN w:val="0"/>
        <w:adjustRightInd w:val="0"/>
        <w:spacing w:before="0"/>
        <w:rPr>
          <w:rFonts w:cs="Times New Roman"/>
          <w:color w:val="000000"/>
          <w:kern w:val="1"/>
        </w:rPr>
      </w:pPr>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de alguns dados do usuário cadastrado no sistema. Também será permitida a inatividade da conta por parte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possibilidades de entrada: o nome completo e uma foto de perfil.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confirmação da alteração nos dados solicitados.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5.1.1.1.5 RF 05 - Inativar perfil do usuário</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ou não a conta.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Como saída, o usuário será desligado de sua conta, retornando à seção de</w:t>
      </w:r>
      <w:r w:rsidR="0002149B" w:rsidRPr="004A1D4F">
        <w:rPr>
          <w:rFonts w:cs="Times New Roman"/>
          <w:iCs/>
          <w:color w:val="000000"/>
          <w:kern w:val="1"/>
        </w:rPr>
        <w:t xml:space="preserve"> autenticação</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5.1.1.2 Credenciamento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referentes ao credenciamento do posto de combustível no sistema, que será realizado pelo aplicativo </w:t>
      </w:r>
      <w:r w:rsidRPr="004A1D4F">
        <w:rPr>
          <w:rFonts w:cs="Times New Roman"/>
          <w:i/>
          <w:iCs/>
          <w:color w:val="000000"/>
          <w:kern w:val="1"/>
        </w:rPr>
        <w:t>Web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5.1.1.2.1 RF 06 - Cadastrar dados do posto de combustível</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4A1D4F">
        <w:rPr>
          <w:rFonts w:cs="Times New Roman"/>
          <w:i/>
          <w:iCs/>
          <w:color w:val="000000"/>
          <w:kern w:val="1"/>
        </w:rPr>
        <w:t>website</w:t>
      </w:r>
      <w:r w:rsidRPr="004A1D4F">
        <w:rPr>
          <w:rFonts w:cs="Times New Roman"/>
          <w:color w:val="000000"/>
          <w:kern w:val="1"/>
        </w:rPr>
        <w:t>, no mesmo formato de um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O gerente, é um usuário especial do sistema, pois possui o acesso a todos os recursos do Etanóis </w:t>
      </w:r>
      <w:r w:rsidRPr="004A1D4F">
        <w:rPr>
          <w:rFonts w:cs="Times New Roman"/>
          <w:i/>
          <w:iCs/>
          <w:color w:val="000000"/>
          <w:kern w:val="1"/>
        </w:rPr>
        <w:t>mobile</w:t>
      </w:r>
      <w:r w:rsidRPr="004A1D4F">
        <w:rPr>
          <w:rFonts w:cs="Times New Roman"/>
          <w:color w:val="000000"/>
          <w:kern w:val="1"/>
        </w:rPr>
        <w:t xml:space="preserve"> mais o acesso a área especial destinada aos gerentes e frentistas do posto, denominada “Área do Frentista”.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 premissa do gerente já estar cadastrado no sistema como usuário, via </w:t>
      </w:r>
      <w:r w:rsidRPr="004A1D4F">
        <w:rPr>
          <w:rFonts w:cs="Times New Roman"/>
          <w:i/>
          <w:color w:val="000000"/>
          <w:kern w:val="1"/>
        </w:rPr>
        <w:t>website.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o nome do posto de combustível, o Cadastro Nacional de Pessoa Jurídica (CNPJ), o endereço comercial e a bandeira do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endereço comercial ao ser salvo no sistema será convertido em coordenadas, a partir da API </w:t>
      </w:r>
      <w:r w:rsidRPr="004A1D4F">
        <w:rPr>
          <w:rFonts w:cs="Times New Roman"/>
          <w:i/>
          <w:iCs/>
          <w:color w:val="000000"/>
          <w:kern w:val="1"/>
        </w:rPr>
        <w:t>Google Routes</w:t>
      </w:r>
      <w:r w:rsidRPr="004A1D4F">
        <w:rPr>
          <w:rFonts w:cs="Times New Roman"/>
          <w:color w:val="000000"/>
          <w:kern w:val="1"/>
        </w:rPr>
        <w:t xml:space="preserve">, da </w:t>
      </w:r>
      <w:r w:rsidRPr="004A1D4F">
        <w:rPr>
          <w:rFonts w:cs="Times New Roman"/>
          <w:i/>
          <w:iCs/>
          <w:color w:val="000000"/>
          <w:kern w:val="1"/>
        </w:rPr>
        <w:t>Google Inc</w:t>
      </w:r>
      <w:r w:rsidRPr="004A1D4F">
        <w:rPr>
          <w:rFonts w:cs="Times New Roman"/>
          <w:color w:val="000000"/>
          <w:kern w:val="1"/>
        </w:rPr>
        <w:t xml:space="preserve">. Estas coordenadas serão utilizadas pelo aplicativo </w:t>
      </w:r>
      <w:r w:rsidRPr="004A1D4F">
        <w:rPr>
          <w:rFonts w:cs="Times New Roman"/>
          <w:i/>
          <w:iCs/>
          <w:color w:val="000000"/>
          <w:kern w:val="1"/>
        </w:rPr>
        <w:t>mobile</w:t>
      </w:r>
      <w:r w:rsidRPr="004A1D4F">
        <w:rPr>
          <w:rFonts w:cs="Times New Roman"/>
          <w:color w:val="000000"/>
          <w:kern w:val="1"/>
        </w:rPr>
        <w:t xml:space="preserve"> posteriormente para o posto de combustível ser visível no mapa.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confirmação do cadastro e o gerente será redirecionado para a sua listagem de postos de combustível atualizada com o posto recentemente credenciado.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5.1.1.2.2 RF 07 - Editar dados do posto de combustível</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dos dados de cadastro do posto. Neste requisito</w:t>
      </w:r>
      <w:r w:rsidR="001248BC" w:rsidRPr="004A1D4F">
        <w:rPr>
          <w:rFonts w:cs="Times New Roman"/>
          <w:color w:val="000000"/>
          <w:kern w:val="1"/>
        </w:rPr>
        <w:t>,</w:t>
      </w:r>
      <w:r w:rsidRPr="004A1D4F">
        <w:rPr>
          <w:rFonts w:cs="Times New Roman"/>
          <w:color w:val="000000"/>
          <w:kern w:val="1"/>
        </w:rPr>
        <w:t xml:space="preserve"> o gerente poderá alterar os dados do posto, como nome, bandeira e inserir uma foto do posto de combustível. Poderá também adicionar um ou mais funcionário(s) responsável(is) pelo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possíveis entradas: </w:t>
      </w:r>
      <w:r w:rsidRPr="004A1D4F">
        <w:rPr>
          <w:rFonts w:cs="Times New Roman"/>
          <w:i/>
          <w:iCs/>
          <w:color w:val="000000"/>
          <w:kern w:val="1"/>
        </w:rPr>
        <w:t xml:space="preserve">e-mail </w:t>
      </w:r>
      <w:r w:rsidRPr="004A1D4F">
        <w:rPr>
          <w:rFonts w:cs="Times New Roman"/>
          <w:color w:val="000000"/>
          <w:kern w:val="1"/>
        </w:rPr>
        <w:t>de um novo funcionário, uma foto do posto de combustível e uma nova bandeira.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Já como saída: informativo para o </w:t>
      </w:r>
      <w:r w:rsidRPr="004A1D4F">
        <w:rPr>
          <w:rFonts w:cs="Times New Roman"/>
          <w:i/>
          <w:iCs/>
          <w:color w:val="000000"/>
          <w:kern w:val="1"/>
        </w:rPr>
        <w:t>e-mail</w:t>
      </w:r>
      <w:r w:rsidRPr="004A1D4F">
        <w:rPr>
          <w:rFonts w:cs="Times New Roman"/>
          <w:color w:val="000000"/>
          <w:kern w:val="1"/>
        </w:rPr>
        <w:t xml:space="preserve"> do funcionário cadastrado, caso solicitado e o retorno para área administrativa do posto de combustível com os dados alterados com sucesso.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5.1.1.2.3 RF 08 - Cadastrar serviços oferecidos pelo posto de combustível</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cadastrar (informando se está disponível ou não) os serviços do pátio de abastecimento cadastrado e seus respectivos horários de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disponibilização do serviço no </w:t>
      </w:r>
      <w:r w:rsidRPr="004A1D4F">
        <w:rPr>
          <w:rFonts w:cs="Times New Roman"/>
          <w:i/>
          <w:iCs/>
          <w:color w:val="000000"/>
          <w:kern w:val="1"/>
        </w:rPr>
        <w:t>dashboard</w:t>
      </w:r>
      <w:r w:rsidRPr="004A1D4F">
        <w:rPr>
          <w:rFonts w:cs="Times New Roman"/>
          <w:color w:val="000000"/>
          <w:kern w:val="1"/>
        </w:rPr>
        <w:t xml:space="preserve"> de serviços disponíveis no pátio do posto de combustível.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5.1.1.2.4 RF 09 - Editar dados dos serviços do posto de combustível</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i</w:t>
      </w:r>
      <w:r w:rsidRPr="004A1D4F">
        <w:rPr>
          <w:rFonts w:cs="Times New Roman"/>
          <w:color w:val="000000"/>
          <w:kern w:val="1"/>
        </w:rPr>
        <w:t>mportante</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editar os serviços do pátio de abastecimento cadastrado e seus respectivos horários de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possui os serviços cadastrados.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A saída consiste na alteração do estado do serviço no </w:t>
      </w:r>
      <w:r w:rsidRPr="004A1D4F">
        <w:rPr>
          <w:rFonts w:cs="Times New Roman"/>
          <w:i/>
          <w:iCs/>
          <w:color w:val="000000"/>
          <w:kern w:val="1"/>
        </w:rPr>
        <w:t>dashboard</w:t>
      </w:r>
      <w:r w:rsidRPr="004A1D4F">
        <w:rPr>
          <w:rFonts w:cs="Times New Roman"/>
          <w:color w:val="000000"/>
          <w:kern w:val="1"/>
        </w:rPr>
        <w:t xml:space="preserve"> de serviços disponíveis no pátio do posto de combustível.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5.1.1.2.5 RF 10 - Inativar posto de combustível</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Os funcionários responsáveis, caso cadastrados, serão desvinculados do posto, porém manterão seus acessos como usuários comuns no Etanóis </w:t>
      </w:r>
      <w:r w:rsidRPr="004A1D4F">
        <w:rPr>
          <w:rFonts w:cs="Times New Roman"/>
          <w:i/>
          <w:iCs/>
          <w:color w:val="000000"/>
          <w:kern w:val="1"/>
        </w:rPr>
        <w:t>mobile</w:t>
      </w:r>
      <w:r w:rsidRPr="004A1D4F">
        <w:rPr>
          <w:rFonts w:cs="Times New Roman"/>
          <w:color w:val="000000"/>
          <w:kern w:val="1"/>
        </w:rPr>
        <w:t xml:space="preserve">. O mesmo é válido </w:t>
      </w:r>
      <w:r w:rsidR="001248BC" w:rsidRPr="004A1D4F">
        <w:rPr>
          <w:rFonts w:cs="Times New Roman"/>
          <w:color w:val="000000"/>
          <w:kern w:val="1"/>
        </w:rPr>
        <w:t>para o</w:t>
      </w:r>
      <w:r w:rsidRPr="004A1D4F">
        <w:rPr>
          <w:rFonts w:cs="Times New Roman"/>
          <w:color w:val="000000"/>
          <w:kern w:val="1"/>
        </w:rPr>
        <w:t xml:space="preserve"> gerente.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ou não o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Como saída, o gerente será desligado d</w:t>
      </w:r>
      <w:r w:rsidR="001248BC" w:rsidRPr="004A1D4F">
        <w:rPr>
          <w:rFonts w:cs="Times New Roman"/>
          <w:color w:val="000000"/>
          <w:kern w:val="1"/>
        </w:rPr>
        <w:t>a</w:t>
      </w:r>
      <w:r w:rsidRPr="004A1D4F">
        <w:rPr>
          <w:rFonts w:cs="Times New Roman"/>
          <w:color w:val="000000"/>
          <w:kern w:val="1"/>
        </w:rPr>
        <w:t xml:space="preserve"> </w:t>
      </w:r>
      <w:r w:rsidRPr="004A1D4F">
        <w:rPr>
          <w:rFonts w:cs="Times New Roman"/>
          <w:i/>
          <w:iCs/>
          <w:color w:val="000000"/>
          <w:kern w:val="1"/>
        </w:rPr>
        <w:t>dashboard</w:t>
      </w:r>
      <w:r w:rsidRPr="004A1D4F">
        <w:rPr>
          <w:rFonts w:cs="Times New Roman"/>
          <w:color w:val="000000"/>
          <w:kern w:val="1"/>
        </w:rPr>
        <w:t xml:space="preserve"> do posto, retornando à seção de escolha de postos.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5.1.1.3 Manutenção dos dados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e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5.1.1.3.1 RF 11 - Cadastrar combustíveis disponíveis no posto de combustível</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disponibilização do combustível no </w:t>
      </w:r>
      <w:r w:rsidRPr="004A1D4F">
        <w:rPr>
          <w:rFonts w:cs="Times New Roman"/>
          <w:i/>
          <w:iCs/>
          <w:color w:val="000000"/>
          <w:kern w:val="1"/>
        </w:rPr>
        <w:t>dashboard</w:t>
      </w:r>
      <w:r w:rsidRPr="004A1D4F">
        <w:rPr>
          <w:rFonts w:cs="Times New Roman"/>
          <w:color w:val="000000"/>
          <w:kern w:val="1"/>
        </w:rPr>
        <w:t xml:space="preserve"> de combustíveis disponíveis no pátio do posto.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5.1.1.3.2 RF 12 - Editar preços dos combustíveis disponíveis no posto</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e</w:t>
      </w:r>
      <w:r w:rsidRPr="004A1D4F">
        <w:rPr>
          <w:rFonts w:cs="Times New Roman"/>
          <w:color w:val="000000"/>
          <w:kern w:val="1"/>
        </w:rPr>
        <w:t>ssencial</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 preço do combustível disponível no posto cadastrado. Esta ação pode ser feita somente pelo gerente.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possuir combustíveis previamente cadastrados.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o combustível, seu valor vigente e, atualizado pelo sistema, a data e hora da alteração.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atualização do combustível no </w:t>
      </w:r>
      <w:r w:rsidRPr="004A1D4F">
        <w:rPr>
          <w:rFonts w:cs="Times New Roman"/>
          <w:i/>
          <w:iCs/>
          <w:color w:val="000000"/>
          <w:kern w:val="1"/>
        </w:rPr>
        <w:t>dashboard</w:t>
      </w:r>
      <w:r w:rsidRPr="004A1D4F">
        <w:rPr>
          <w:rFonts w:cs="Times New Roman"/>
          <w:color w:val="000000"/>
          <w:kern w:val="1"/>
        </w:rPr>
        <w:t xml:space="preserve"> de combustíveis disponíveis no pátio do posto.</w:t>
      </w:r>
    </w:p>
    <w:p w:rsidR="00E55EA1" w:rsidRPr="004A1D4F" w:rsidRDefault="00E55EA1" w:rsidP="00E55EA1">
      <w:pPr>
        <w:autoSpaceDE w:val="0"/>
        <w:autoSpaceDN w:val="0"/>
        <w:adjustRightInd w:val="0"/>
        <w:spacing w:before="0"/>
        <w:rPr>
          <w:rFonts w:cs="Times New Roman"/>
          <w:color w:val="000000"/>
          <w:kern w:val="1"/>
        </w:rPr>
      </w:pPr>
    </w:p>
    <w:p w:rsidR="000A4A02" w:rsidRPr="004A1D4F" w:rsidRDefault="00E55EA1" w:rsidP="000A4A02">
      <w:pPr>
        <w:pStyle w:val="Heading5"/>
      </w:pPr>
      <w:r w:rsidRPr="004A1D4F">
        <w:lastRenderedPageBreak/>
        <w:t>5.1.1.3.3 RF 13 - Inativar combustíveis disponíveis no posto de combustível</w:t>
      </w:r>
    </w:p>
    <w:p w:rsidR="000A4A02" w:rsidRPr="004A1D4F" w:rsidRDefault="00325CC4" w:rsidP="000A4A02">
      <w:r w:rsidRPr="004A1D4F">
        <w:rPr>
          <w:rFonts w:cs="Times New Roman"/>
          <w:color w:val="000000"/>
          <w:kern w:val="1"/>
        </w:rPr>
        <w:t>Prioridade: i</w:t>
      </w:r>
      <w:r w:rsidR="000A4A02"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inatividade de um combustível disponível no posto cadastrado. Esta ação deverá ser feita somente pelo gerente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possuir combustíveis previamente cadastrados.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ou não o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atualização da listagem no </w:t>
      </w:r>
      <w:r w:rsidRPr="004A1D4F">
        <w:rPr>
          <w:rFonts w:cs="Times New Roman"/>
          <w:i/>
          <w:iCs/>
          <w:color w:val="000000"/>
          <w:kern w:val="1"/>
        </w:rPr>
        <w:t>dashboard</w:t>
      </w:r>
      <w:r w:rsidRPr="004A1D4F">
        <w:rPr>
          <w:rFonts w:cs="Times New Roman"/>
          <w:color w:val="000000"/>
          <w:kern w:val="1"/>
        </w:rPr>
        <w:t xml:space="preserve"> de combustíveis disponíveis no pátio do posto.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5.1.1.4 Preferências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destinados a configurar as preferências de uso do usuário no aplicativo </w:t>
      </w:r>
      <w:r w:rsidRPr="004A1D4F">
        <w:rPr>
          <w:rFonts w:cs="Times New Roman"/>
          <w:i/>
          <w:iCs/>
          <w:color w:val="000000"/>
          <w:kern w:val="1"/>
        </w:rPr>
        <w:t>mobile</w:t>
      </w:r>
      <w:r w:rsidRPr="004A1D4F">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estão definidos apenas para 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5.1.1.4.1 RF 14 - Cadastrar combustível preferido</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escolha do(s) combustível(is) preferido(s) pelo usuário, ou seja, o(s) combustível(is) que o veículo utiliza ou que o motorista tenha preferência, sendo por preço ou qualidade.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possibilidades: gasolina comum, aditivada ou </w:t>
      </w:r>
      <w:r w:rsidRPr="004A1D4F">
        <w:rPr>
          <w:rFonts w:cs="Times New Roman"/>
          <w:i/>
          <w:iCs/>
          <w:color w:val="000000"/>
          <w:kern w:val="1"/>
        </w:rPr>
        <w:t>premium</w:t>
      </w:r>
      <w:r w:rsidRPr="004A1D4F">
        <w:rPr>
          <w:rFonts w:cs="Times New Roman"/>
          <w:color w:val="000000"/>
          <w:kern w:val="1"/>
        </w:rPr>
        <w:t>, álcool hidratado (etanol), diesel S10 e S50, GNV e elétrico.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ordenação será realizada por ordem dos dois combustíveis preferidos mais baratos em cada posto.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Por definição inicial, todos os usuários iniciam a aplicação com a gasolina comum e o Etanol selecionados.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seleção dos combustíveis na listagem apresentada.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5.1.1.4.2 RF 15 - Editar combustível preferido</w:t>
      </w:r>
    </w:p>
    <w:p w:rsidR="000A4A02" w:rsidRPr="004A1D4F" w:rsidRDefault="00325CC4" w:rsidP="000A4A02">
      <w:r w:rsidRPr="004A1D4F">
        <w:rPr>
          <w:rFonts w:cs="Times New Roman"/>
          <w:color w:val="000000"/>
          <w:kern w:val="1"/>
        </w:rPr>
        <w:t>Prioridade: i</w:t>
      </w:r>
      <w:r w:rsidR="000A4A02" w:rsidRPr="004A1D4F">
        <w:rPr>
          <w:rFonts w:cs="Times New Roman"/>
          <w:color w:val="000000"/>
          <w:kern w:val="1"/>
        </w:rPr>
        <w:t>mportante</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do(s) combustível(is) preferido(s) pelo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combustível(is) preferido(s) selecionado(s).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seleção dos combustíveis na listagem apresentada.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5.1.1.4.3 RF 16 - Cadastrar distância máxima de busca por postos de combustível sem rotas</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distância pode ser entre 0,5 km (500 m) e 10 km. Todos os usuários iniciaram a aplicação com 0,5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5.1.1.4.4 RF 17 - Editar distância máxima de busca por postos de combustível sem rotas</w:t>
      </w:r>
    </w:p>
    <w:p w:rsidR="000A4A02" w:rsidRPr="004A1D4F" w:rsidRDefault="000A4A02" w:rsidP="000A4A02">
      <w:r w:rsidRPr="004A1D4F">
        <w:rPr>
          <w:rFonts w:cs="Times New Roman"/>
          <w:color w:val="000000"/>
          <w:kern w:val="1"/>
        </w:rPr>
        <w:t xml:space="preserve">Prioridade: </w:t>
      </w:r>
      <w:r w:rsidR="00325CC4" w:rsidRPr="004A1D4F">
        <w:rPr>
          <w:rFonts w:cs="Times New Roman"/>
          <w:color w:val="000000"/>
          <w:kern w:val="1"/>
        </w:rPr>
        <w:t>i</w:t>
      </w:r>
      <w:r w:rsidRPr="004A1D4F">
        <w:rPr>
          <w:rFonts w:cs="Times New Roman"/>
          <w:color w:val="000000"/>
          <w:kern w:val="1"/>
        </w:rPr>
        <w:t>mportante</w:t>
      </w:r>
      <w:r w:rsidR="00325CC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da distância em que o motor de busca do sistema considerará para retorno dos postos disponíveis enquanto o usuário estiver sem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distância pode ser entre 0,5 km (500 m) e 10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ter uma distância de busca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5.1.1.4.5 RF 18 - Cadastrar distância máxima de busca por postos de combustível com rotas</w:t>
      </w:r>
    </w:p>
    <w:p w:rsidR="000A4A02" w:rsidRPr="004A1D4F" w:rsidRDefault="00325CC4"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escolha da distância em que o motor de busca do sistema considerará para retorno dos postos disponíveis enquanto o usuário estiver 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distância pode ser entre 0,2 km (200 m) e 2 km. Todos os usuários iniciaram a aplicação com 0,2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5.1.1.4.6 RF 19 - Editar distância máxima de busca por postos de combustível com rotas</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i</w:t>
      </w:r>
      <w:r w:rsidRPr="004A1D4F">
        <w:rPr>
          <w:rFonts w:cs="Times New Roman"/>
          <w:color w:val="000000"/>
          <w:kern w:val="1"/>
        </w:rPr>
        <w:t>mportante</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da distância em que o motor de busca do sistema considerará para retorno dos postos disponíveis enquanto o usuário estiver em uma rota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distância pode ser entre 0,2 km (200 m) e 2 km.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ter uma distância de busca definida.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da distância desejada.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da distância selecionada.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5.1.1.4.7 RF 2</w:t>
      </w:r>
      <w:r w:rsidR="00AC6015" w:rsidRPr="004A1D4F">
        <w:t xml:space="preserve">0 - Cadastrar Código de </w:t>
      </w:r>
      <w:r w:rsidR="00AC6015" w:rsidRPr="004A1D4F">
        <w:rPr>
          <w:color w:val="000000" w:themeColor="text1"/>
        </w:rPr>
        <w:t>Endereçamento</w:t>
      </w:r>
      <w:r w:rsidRPr="004A1D4F">
        <w:t xml:space="preserve"> Postal (CEP)</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inserção do CEP do município onde o usuário reside. Esse item cria uma lista com os postos disponíveis no município cadastrado.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do CEP.</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O usuário receberá como saída, o retorno visual do CEP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5.1.1.4.8 RF 21 - Editar CEP</w:t>
      </w:r>
    </w:p>
    <w:p w:rsidR="000A4A02" w:rsidRPr="004A1D4F" w:rsidRDefault="00B055D9" w:rsidP="000A4A02">
      <w:r w:rsidRPr="004A1D4F">
        <w:rPr>
          <w:rFonts w:cs="Times New Roman"/>
          <w:color w:val="000000"/>
          <w:kern w:val="1"/>
        </w:rPr>
        <w:t>Prioridade: d</w:t>
      </w:r>
      <w:r w:rsidR="000A4A02"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do CEP do município onde o usuário reside.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um CEP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inserção, via texto, do CEP.</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do CEP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5.1.1.4.9 RF 22 - Inativar CEP</w:t>
      </w:r>
    </w:p>
    <w:p w:rsidR="000A4A02" w:rsidRPr="004A1D4F" w:rsidRDefault="00152CE1" w:rsidP="000A4A02">
      <w:r w:rsidRPr="004A1D4F">
        <w:rPr>
          <w:rFonts w:cs="Times New Roman"/>
          <w:color w:val="000000"/>
          <w:kern w:val="1"/>
        </w:rPr>
        <w:t>Prioridade: d</w:t>
      </w:r>
      <w:r w:rsidR="000A4A02"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inativação do CEP do município onde o usuário reside. O CEP não é totalmente apagado, pois, servirá de histórico para o sistema, no que tange a local</w:t>
      </w:r>
      <w:r w:rsidR="00AC6015" w:rsidRPr="004A1D4F">
        <w:rPr>
          <w:rFonts w:cs="Times New Roman"/>
          <w:color w:val="000000"/>
          <w:kern w:val="1"/>
        </w:rPr>
        <w:t>idade dos usuários que utilizare</w:t>
      </w:r>
      <w:r w:rsidRPr="004A1D4F">
        <w:rPr>
          <w:rFonts w:cs="Times New Roman"/>
          <w:color w:val="000000"/>
          <w:kern w:val="1"/>
        </w:rPr>
        <w:t>m o aplicativo. Ao inativar, o sistema desvinculará os dados do usuário do CEP inativado, respeitando a LGPD.</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um CEP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 CEP.</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a confirmação da inativação.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5.1.1.4.10 RF 23 - Cadastrar cartão de crédito/débito do usuário</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no cadastro de cartão(ões) de crédito/débito que o usuário poderá usar no momento do pagamento do abastecimento.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opções de pagamento: cartões de crédito/débito, dinheiro e </w:t>
      </w:r>
      <w:r w:rsidRPr="004A1D4F">
        <w:rPr>
          <w:rFonts w:cs="Times New Roman"/>
          <w:i/>
          <w:iCs/>
          <w:color w:val="000000"/>
          <w:kern w:val="1"/>
        </w:rPr>
        <w:t>Etacoins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As formas de pagamento </w:t>
      </w:r>
      <w:r w:rsidRPr="004A1D4F">
        <w:rPr>
          <w:rFonts w:cs="Times New Roman"/>
          <w:i/>
          <w:iCs/>
          <w:color w:val="000000"/>
          <w:kern w:val="1"/>
        </w:rPr>
        <w:t>Etacoins</w:t>
      </w:r>
      <w:r w:rsidRPr="004A1D4F">
        <w:rPr>
          <w:rFonts w:cs="Times New Roman"/>
          <w:color w:val="000000"/>
          <w:kern w:val="1"/>
        </w:rPr>
        <w:t xml:space="preserve"> e dinheiro serão </w:t>
      </w:r>
      <w:r w:rsidRPr="004A1D4F">
        <w:rPr>
          <w:rFonts w:cs="Times New Roman"/>
          <w:i/>
          <w:iCs/>
          <w:color w:val="000000"/>
          <w:kern w:val="1"/>
        </w:rPr>
        <w:t>default</w:t>
      </w:r>
      <w:r w:rsidRPr="004A1D4F">
        <w:rPr>
          <w:rFonts w:cs="Times New Roman"/>
          <w:color w:val="000000"/>
          <w:kern w:val="1"/>
        </w:rPr>
        <w:t xml:space="preserve"> e aparecerão em todas as compras como forma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r w:rsidRPr="004A1D4F">
        <w:rPr>
          <w:rFonts w:cs="Times New Roman"/>
          <w:i/>
          <w:iCs/>
          <w:color w:val="000000"/>
          <w:kern w:val="1"/>
        </w:rPr>
        <w:t>PagSeguro</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São entradas: Cadastro de Pessoa Física (CPF) do titular do cartão, nome impresso no cartão, código do cartão, validade, </w:t>
      </w:r>
      <w:r w:rsidRPr="004A1D4F">
        <w:rPr>
          <w:rFonts w:cs="Times New Roman"/>
          <w:i/>
          <w:iCs/>
          <w:color w:val="000000"/>
          <w:kern w:val="1"/>
        </w:rPr>
        <w:t xml:space="preserve">Card Verification Value </w:t>
      </w:r>
      <w:r w:rsidRPr="004A1D4F">
        <w:rPr>
          <w:rFonts w:cs="Times New Roman"/>
          <w:color w:val="000000"/>
          <w:kern w:val="1"/>
        </w:rPr>
        <w:t>(CVV) e por fim, o usuário poderá dar um apelido ao cartão para facilidade de encontrá-lo na lista de possibilidades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do cartão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5.1.1.4.11 RF 24 - Editar cartão de crédito/débito</w:t>
      </w:r>
    </w:p>
    <w:p w:rsidR="000A4A02" w:rsidRPr="004A1D4F" w:rsidRDefault="00B055D9" w:rsidP="000A4A02">
      <w:r w:rsidRPr="004A1D4F">
        <w:rPr>
          <w:rFonts w:cs="Times New Roman"/>
          <w:color w:val="000000"/>
          <w:kern w:val="1"/>
        </w:rPr>
        <w:t>Prioridade: i</w:t>
      </w:r>
      <w:r w:rsidR="000A4A02"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de um ou mais cartões de crédito/débito que o usuário cadastrou anteriormente.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pelo menos um cartão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possibilidade de entrada: CPF do titular do cartão, nome impresso no cartão, código do cartão, validade, CVV e apelido.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o retorno visual do cartão inserido.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5.1.1.4.12 RF 25 - Inativar cartão de crédito/débito</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d</w:t>
      </w:r>
      <w:r w:rsidRPr="004A1D4F">
        <w:rPr>
          <w:rFonts w:cs="Times New Roman"/>
          <w:color w:val="000000"/>
          <w:kern w:val="1"/>
        </w:rPr>
        <w:t>esejável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possuir pelo menos um cartão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inativar o cartão selecionado.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usuário receberá como saída, a confirmação da inativação.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5.1.1.5 Mapa Geográfico Digital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que se referem à projeção do mapa que estará disponível no aplicativo </w:t>
      </w:r>
      <w:r w:rsidRPr="004A1D4F">
        <w:rPr>
          <w:rFonts w:cs="Times New Roman"/>
          <w:i/>
          <w:iCs/>
          <w:color w:val="000000"/>
          <w:kern w:val="1"/>
        </w:rPr>
        <w:t>mobile</w:t>
      </w:r>
      <w:r w:rsidRPr="004A1D4F">
        <w:rPr>
          <w:rFonts w:cs="Times New Roman"/>
          <w:color w:val="000000"/>
          <w:kern w:val="1"/>
        </w:rPr>
        <w:t>, sendo tudo o que se refere à localização e rotas geográficas.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estão presentes somente para 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5.1.1.5.1 RF 26 - Mostrar localização do usuário no mapa</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em mostrar a posição atual do usuário no mapa do aplicativo </w:t>
      </w:r>
      <w:r w:rsidRPr="004A1D4F">
        <w:rPr>
          <w:rFonts w:cs="Times New Roman"/>
          <w:i/>
          <w:iCs/>
          <w:color w:val="000000"/>
          <w:kern w:val="1"/>
        </w:rPr>
        <w:t>mobile</w:t>
      </w:r>
      <w:r w:rsidRPr="004A1D4F">
        <w:rPr>
          <w:rFonts w:cs="Times New Roman"/>
          <w:color w:val="000000"/>
          <w:kern w:val="1"/>
        </w:rPr>
        <w:t>. De acordo com a movimentação do usuário, a sua posição será atualizada no mapa da aplicação também.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e a API do </w:t>
      </w:r>
      <w:r w:rsidRPr="004A1D4F">
        <w:rPr>
          <w:rFonts w:cs="Times New Roman"/>
          <w:i/>
          <w:iCs/>
          <w:color w:val="000000"/>
          <w:kern w:val="1"/>
        </w:rPr>
        <w:t>Google Maps</w:t>
      </w:r>
      <w:r w:rsidRPr="004A1D4F">
        <w:rPr>
          <w:rFonts w:cs="Times New Roman"/>
          <w:color w:val="000000"/>
          <w:kern w:val="1"/>
        </w:rPr>
        <w:t xml:space="preserve"> estar em pleno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nas coordenadas do usuário que a API fornece.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saída consiste no retorno visual da localização do usuário no mapa digital.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5.1.1.5.2 RF 27 - Mostrar localização dos postos de combustível no mapa</w:t>
      </w:r>
    </w:p>
    <w:p w:rsidR="000A4A02" w:rsidRPr="004A1D4F" w:rsidRDefault="00B055D9"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em mostrar as localizações dos postos de combustível credenciados no mapa. Somente aparecerão os postos previamente cadastrados na aplicação </w:t>
      </w:r>
      <w:r w:rsidR="00AC6015" w:rsidRPr="004A1D4F">
        <w:rPr>
          <w:rFonts w:cs="Times New Roman"/>
          <w:i/>
          <w:color w:val="000000"/>
          <w:kern w:val="1"/>
        </w:rPr>
        <w:t>W</w:t>
      </w:r>
      <w:r w:rsidRPr="004A1D4F">
        <w:rPr>
          <w:rFonts w:cs="Times New Roman"/>
          <w:i/>
          <w:iCs/>
          <w:color w:val="000000"/>
          <w:kern w:val="1"/>
        </w:rPr>
        <w:t>eb</w:t>
      </w:r>
      <w:r w:rsidRPr="004A1D4F">
        <w:rPr>
          <w:rFonts w:cs="Times New Roman"/>
          <w:i/>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e a API do </w:t>
      </w:r>
      <w:r w:rsidRPr="004A1D4F">
        <w:rPr>
          <w:rFonts w:cs="Times New Roman"/>
          <w:i/>
          <w:iCs/>
          <w:color w:val="000000"/>
          <w:kern w:val="1"/>
        </w:rPr>
        <w:t>Google Maps</w:t>
      </w:r>
      <w:r w:rsidRPr="004A1D4F">
        <w:rPr>
          <w:rFonts w:cs="Times New Roman"/>
          <w:color w:val="000000"/>
          <w:kern w:val="1"/>
        </w:rPr>
        <w:t xml:space="preserve"> estar em pleno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no retorno visual da localização dos postos de combustível no mapa digital.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5.1.1.5.3 RF 28 - Mostrar o raio de busca por postos de combustível no mapa</w:t>
      </w:r>
    </w:p>
    <w:p w:rsidR="000A4A02" w:rsidRPr="004A1D4F" w:rsidRDefault="00B055D9"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representar o raio de busca por postos no mapa. A área do raio será definida pelo usuário em suas preferências.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o usuário possuir um raio de busca definido nas preferências. Se ele ainda não fez a definição, será mostrado o raio </w:t>
      </w:r>
      <w:r w:rsidRPr="004A1D4F">
        <w:rPr>
          <w:rFonts w:cs="Times New Roman"/>
          <w:i/>
          <w:iCs/>
          <w:color w:val="000000"/>
          <w:kern w:val="1"/>
        </w:rPr>
        <w:t>default</w:t>
      </w:r>
      <w:r w:rsidRPr="004A1D4F">
        <w:rPr>
          <w:rFonts w:cs="Times New Roman"/>
          <w:color w:val="000000"/>
          <w:kern w:val="1"/>
        </w:rPr>
        <w:t xml:space="preserve"> do sistema que se dá por 0,5 km (500 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saída consiste no retorno visual do raio de buscas no mapa digital.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5.1.1.6 Radar (projeção de dados no mapa digital)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somente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5.1.1.6.1 RF 29 - Listar postos de combustíveis visíveis dentro do raio de busca</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combustíveis dentro do raio de busca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dentro do raio de busca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5.1.1.6.2 RF 30 - Listar postos de combustíveis visíveis fora do raio de busca</w:t>
      </w:r>
    </w:p>
    <w:p w:rsidR="000A4A02" w:rsidRPr="004A1D4F" w:rsidRDefault="00B055D9" w:rsidP="000A4A02">
      <w:r w:rsidRPr="004A1D4F">
        <w:rPr>
          <w:rFonts w:cs="Times New Roman"/>
          <w:color w:val="000000"/>
          <w:kern w:val="1"/>
        </w:rPr>
        <w:t>Prioridade: i</w:t>
      </w:r>
      <w:r w:rsidR="000A4A02"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combustíveis fora do raio de busca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fora do raio de busca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5.1.1.6.3 RF 31 - Listar postos de combustíveis disponíveis na cidade/região do usuário</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combustíveis no CEP definido.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no CEP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5.1.1.6.4 RF 32 - Mostrar dados do posto de combustível</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mostrar os dados cadastrados do posto no seu credenciamento.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Esses dados são: avaliação, horário de funcionamento, serviços disponíveis e formas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dados do posto de combustível selecionado.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5.1.1.6.5 RF 33 - Mostrar os preços dos combustíveis preferidos do usuário</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e</w:t>
      </w:r>
      <w:r w:rsidRPr="004A1D4F">
        <w:rPr>
          <w:rFonts w:cs="Times New Roman"/>
          <w:color w:val="000000"/>
          <w:kern w:val="1"/>
        </w:rPr>
        <w:t>ssencial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dois combustíveis com os preços mais bem avaliados no posto selecionado.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dos preços referentes ao posto de combustível selecionado, em modo leitura, somente.</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5.1.1.6.6 RF 34 - Mostrar distância do usuário até o posto de combustível</w:t>
      </w:r>
    </w:p>
    <w:p w:rsidR="000A4A02" w:rsidRPr="004A1D4F" w:rsidRDefault="00B055D9"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das coordenadas geográficas do usuário e do posto de combustível em questão.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dado número, em km, da distância do usuário até o posto de combustível. Este dado estará presente no </w:t>
      </w:r>
      <w:r w:rsidRPr="004A1D4F">
        <w:rPr>
          <w:rFonts w:cs="Times New Roman"/>
          <w:i/>
          <w:iCs/>
          <w:color w:val="000000"/>
          <w:kern w:val="1"/>
        </w:rPr>
        <w:t>card</w:t>
      </w:r>
      <w:r w:rsidRPr="004A1D4F">
        <w:rPr>
          <w:rFonts w:cs="Times New Roman"/>
          <w:color w:val="000000"/>
          <w:kern w:val="1"/>
        </w:rPr>
        <w:t xml:space="preserve"> do posto de combustível na listagem de postos disponíveis no radar de busca.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5.1.1.6.7 RF 35 - Traçar rota até o posto de combustível selecionado</w:t>
      </w:r>
    </w:p>
    <w:p w:rsidR="000A4A02" w:rsidRPr="004A1D4F" w:rsidRDefault="00152CE1"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em criar uma rota do usuário até o posto de combustível selecionado na listagem do radar.</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existirem postos de combustível cadastrados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das coordenadas geográficas do usuário e do posto de combustível em questão.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4A1D4F">
        <w:rPr>
          <w:rFonts w:cs="Times New Roman"/>
          <w:i/>
          <w:iCs/>
          <w:color w:val="000000"/>
          <w:kern w:val="1"/>
        </w:rPr>
        <w:t>Google Maps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5.1.1.6.8 RF 36 - Cancelar rota traçada entre o usuário e o posto de combustível</w:t>
      </w:r>
    </w:p>
    <w:p w:rsidR="000A4A02" w:rsidRPr="004A1D4F" w:rsidRDefault="000A4A02" w:rsidP="000A4A02">
      <w:r w:rsidRPr="004A1D4F">
        <w:rPr>
          <w:rFonts w:cs="Times New Roman"/>
          <w:color w:val="000000"/>
          <w:kern w:val="1"/>
        </w:rPr>
        <w:t xml:space="preserve">Prioridade: </w:t>
      </w:r>
      <w:r w:rsidR="00B055D9" w:rsidRPr="004A1D4F">
        <w:rPr>
          <w:rFonts w:cs="Times New Roman"/>
          <w:color w:val="000000"/>
          <w:kern w:val="1"/>
        </w:rPr>
        <w:t>i</w:t>
      </w:r>
      <w:r w:rsidRPr="004A1D4F">
        <w:rPr>
          <w:rFonts w:cs="Times New Roman"/>
          <w:color w:val="000000"/>
          <w:kern w:val="1"/>
        </w:rPr>
        <w:t>mportante</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cancelar uma rota do usuário até o posto de combustível selecionado na listagem do radar.</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 uma rota traçada.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cancelar a rota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cancelamento da rota.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5.1.1.6.9 RF 37 - Filtros de pesquisa no motor de busca por postos de combustível</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i</w:t>
      </w:r>
      <w:r w:rsidRPr="004A1D4F">
        <w:rPr>
          <w:rFonts w:cs="Times New Roman"/>
          <w:color w:val="000000"/>
          <w:kern w:val="1"/>
        </w:rPr>
        <w:t>mportante</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possibilidade de filtros:</w:t>
      </w:r>
    </w:p>
    <w:p w:rsidR="00E55EA1" w:rsidRPr="004A1D4F" w:rsidRDefault="00E55EA1" w:rsidP="00E55EA1">
      <w:pPr>
        <w:pStyle w:val="ListParagraph"/>
        <w:numPr>
          <w:ilvl w:val="0"/>
          <w:numId w:val="34"/>
        </w:numPr>
      </w:pPr>
      <w:r w:rsidRPr="004A1D4F">
        <w:t>Combustível, sendo: gasolina comum, etanol, gasolina aditivada, diesel, diesel S10, elétrico e GNV;</w:t>
      </w:r>
    </w:p>
    <w:p w:rsidR="00E55EA1" w:rsidRPr="004A1D4F" w:rsidRDefault="00E55EA1" w:rsidP="00E55EA1">
      <w:pPr>
        <w:pStyle w:val="ListParagraph"/>
        <w:numPr>
          <w:ilvl w:val="0"/>
          <w:numId w:val="34"/>
        </w:numPr>
      </w:pPr>
      <w:r w:rsidRPr="004A1D4F">
        <w:t>Visualização dos postos de combustíveis no mapa, sendo: dentro do radar (obrigatório), fora do radar e no CEP que foi definido pelo usuário nas preferências;</w:t>
      </w:r>
    </w:p>
    <w:p w:rsidR="00E55EA1" w:rsidRPr="004A1D4F" w:rsidRDefault="00E55EA1" w:rsidP="00E55EA1">
      <w:pPr>
        <w:pStyle w:val="ListParagraph"/>
        <w:numPr>
          <w:ilvl w:val="0"/>
          <w:numId w:val="34"/>
        </w:numPr>
      </w:pPr>
      <w:r w:rsidRPr="004A1D4F">
        <w:t>Avaliação dos postos de combustíveis, sendo: sem filtro, maiores que 4 (quatro) estrelas ou maiores que 3 (três) estrelas.</w:t>
      </w:r>
    </w:p>
    <w:p w:rsidR="00E55EA1" w:rsidRPr="004A1D4F" w:rsidRDefault="00E55EA1" w:rsidP="00E55EA1">
      <w:pPr>
        <w:pStyle w:val="ListParagraph"/>
        <w:numPr>
          <w:ilvl w:val="0"/>
          <w:numId w:val="34"/>
        </w:numPr>
      </w:pPr>
      <w:r w:rsidRPr="004A1D4F">
        <w:t xml:space="preserve">Bandeira dos postos, sendo: BR, Ipiranga, </w:t>
      </w:r>
      <w:r w:rsidRPr="004A1D4F">
        <w:rPr>
          <w:i/>
          <w:iCs/>
        </w:rPr>
        <w:t>Shell</w:t>
      </w:r>
      <w:r w:rsidRPr="004A1D4F">
        <w:t xml:space="preserve"> e brancas.</w:t>
      </w:r>
    </w:p>
    <w:p w:rsidR="00E55EA1" w:rsidRPr="004A1D4F" w:rsidRDefault="00E55EA1" w:rsidP="00E55EA1">
      <w:pPr>
        <w:pStyle w:val="ListParagraph"/>
        <w:numPr>
          <w:ilvl w:val="0"/>
          <w:numId w:val="34"/>
        </w:numPr>
      </w:pPr>
      <w:r w:rsidRPr="004A1D4F">
        <w:t>Serviços disponíveis, sendo: sem filtro, conveniência, restaurante, lava-jato e borracharia.</w:t>
      </w:r>
    </w:p>
    <w:p w:rsidR="00E55EA1" w:rsidRPr="004A1D4F" w:rsidRDefault="00E55EA1" w:rsidP="00E55EA1">
      <w:pPr>
        <w:pStyle w:val="ListParagraph"/>
        <w:numPr>
          <w:ilvl w:val="0"/>
          <w:numId w:val="34"/>
        </w:numPr>
      </w:pPr>
      <w:r w:rsidRPr="004A1D4F">
        <w:t>Tipos de pagamento, sendo: dinheiro (obrigatório), cartões de crédito e cartões de débito;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As entradas consistem na seleção dos itens em suas devidas opções.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alteração visual do item, informando o usuário que o item em questão está selecionado ou não.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5.1.1.7 Rotas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aqueles referentes à criação de rotas longas. Esses requisitos deverão ser atendidos apenas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5.1.1.7.1 RF 38 - Traçar rotas entre duas localizações</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ess</w:t>
      </w:r>
      <w:r w:rsidRPr="004A1D4F">
        <w:rPr>
          <w:rFonts w:cs="Times New Roman"/>
          <w:color w:val="000000"/>
          <w:kern w:val="1"/>
        </w:rPr>
        <w:t>encial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da entrada as coordenadas iniciais e finais da rota, somente. Os demais pontos geográficos serão definidos pela API do </w:t>
      </w:r>
      <w:r w:rsidRPr="004A1D4F">
        <w:rPr>
          <w:rFonts w:cs="Times New Roman"/>
          <w:i/>
          <w:iCs/>
          <w:color w:val="000000"/>
          <w:kern w:val="1"/>
        </w:rPr>
        <w:t>Google Maps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da rota geográfica que o usuário pode fazer para chegar ao destino solicitado. A rota traçada é de responsabilidade da API do </w:t>
      </w:r>
      <w:r w:rsidRPr="004A1D4F">
        <w:rPr>
          <w:rFonts w:cs="Times New Roman"/>
          <w:i/>
          <w:iCs/>
          <w:color w:val="000000"/>
          <w:kern w:val="1"/>
        </w:rPr>
        <w:t>Google Maps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5.1.1.7.2 RF 39 - Cancelar rota traçada entre duas localizações</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i</w:t>
      </w:r>
      <w:r w:rsidRPr="004A1D4F">
        <w:rPr>
          <w:rFonts w:cs="Times New Roman"/>
          <w:color w:val="000000"/>
          <w:kern w:val="1"/>
        </w:rPr>
        <w:t>mportante</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em cancelar uma rota definida entre dois pontos geográficos.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 uma rota traçada.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cancelar a rota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cancelamento da rota.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5.1.1.7.3 RF 40 - Mostrar postos de combustível disponíveis na rota longa</w:t>
      </w:r>
    </w:p>
    <w:p w:rsidR="000A4A02" w:rsidRPr="004A1D4F" w:rsidRDefault="00152CE1" w:rsidP="000A4A02">
      <w:r w:rsidRPr="004A1D4F">
        <w:rPr>
          <w:rFonts w:cs="Times New Roman"/>
          <w:color w:val="000000"/>
          <w:kern w:val="1"/>
        </w:rPr>
        <w:t>Prioridade: e</w:t>
      </w:r>
      <w:r w:rsidR="000A4A02"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em disponibilizar todos os postos de combustível credenciados dentro do raio definido para buscas com rotas longas.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Os postos estarão disponíveis no radar e terão todos os recursos equivalentes ao requisito funcional de radar sem rotas definidas.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estar com um método de localização do dispositivo autorizado e ativo, a API do </w:t>
      </w:r>
      <w:r w:rsidRPr="004A1D4F">
        <w:rPr>
          <w:rFonts w:cs="Times New Roman"/>
          <w:i/>
          <w:iCs/>
          <w:color w:val="000000"/>
          <w:kern w:val="1"/>
        </w:rPr>
        <w:t>Google Maps</w:t>
      </w:r>
      <w:r w:rsidRPr="004A1D4F">
        <w:rPr>
          <w:rFonts w:cs="Times New Roman"/>
          <w:color w:val="000000"/>
          <w:kern w:val="1"/>
        </w:rPr>
        <w:t xml:space="preserve"> estar em pleno funcionamento e existir uma rota traçada.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uma listagem com todos os postos disponíveis dentro do raio de busca definido.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5.1.1.8 Área do Frentista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pelos aplicativos móvel e </w:t>
      </w:r>
      <w:r w:rsidRPr="004A1D4F">
        <w:rPr>
          <w:rFonts w:cs="Times New Roman"/>
          <w:i/>
          <w:iCs/>
          <w:color w:val="000000"/>
          <w:kern w:val="1"/>
        </w:rPr>
        <w:t>Web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 xml:space="preserve">5.1.1.8.1 RF 41 - Gerar </w:t>
      </w:r>
      <w:r w:rsidRPr="004A1D4F">
        <w:rPr>
          <w:i/>
          <w:iCs/>
        </w:rPr>
        <w:t>QR Code</w:t>
      </w:r>
      <w:r w:rsidRPr="004A1D4F">
        <w:t xml:space="preserve"> para pagamento</w:t>
      </w:r>
    </w:p>
    <w:p w:rsidR="000A4A02" w:rsidRPr="004A1D4F" w:rsidRDefault="000A4A02" w:rsidP="000A4A02">
      <w:r w:rsidRPr="004A1D4F">
        <w:rPr>
          <w:rFonts w:cs="Times New Roman"/>
          <w:color w:val="000000"/>
          <w:kern w:val="1"/>
        </w:rPr>
        <w:t xml:space="preserve">Prioridade: </w:t>
      </w:r>
      <w:r w:rsidR="00152CE1" w:rsidRPr="004A1D4F">
        <w:rPr>
          <w:rFonts w:cs="Times New Roman"/>
          <w:color w:val="000000"/>
          <w:kern w:val="1"/>
        </w:rPr>
        <w:t>e</w:t>
      </w:r>
      <w:r w:rsidRPr="004A1D4F">
        <w:rPr>
          <w:rFonts w:cs="Times New Roman"/>
          <w:color w:val="000000"/>
          <w:kern w:val="1"/>
        </w:rPr>
        <w:t>ssencial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4A1D4F">
        <w:rPr>
          <w:rFonts w:cs="Times New Roman"/>
          <w:i/>
          <w:iCs/>
          <w:color w:val="000000"/>
          <w:kern w:val="1"/>
        </w:rPr>
        <w:t>QR Code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r w:rsidRPr="004A1D4F">
        <w:rPr>
          <w:rFonts w:cs="Times New Roman"/>
          <w:i/>
          <w:iCs/>
          <w:color w:val="000000"/>
          <w:kern w:val="1"/>
        </w:rPr>
        <w:t>premium</w:t>
      </w:r>
      <w:r w:rsidRPr="004A1D4F">
        <w:rPr>
          <w:rFonts w:cs="Times New Roman"/>
          <w:color w:val="000000"/>
          <w:kern w:val="1"/>
        </w:rPr>
        <w:t xml:space="preserve"> do Etanóis, será descontado 1% do montante total, como descrito no escopo do produto.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tipo e quantidade do combustível abastecido. Os demais dados necessários para pagamento serão obtidos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no </w:t>
      </w:r>
      <w:r w:rsidRPr="004A1D4F">
        <w:rPr>
          <w:rFonts w:cs="Times New Roman"/>
          <w:i/>
          <w:iCs/>
          <w:color w:val="000000"/>
          <w:kern w:val="1"/>
        </w:rPr>
        <w:t>QR Code</w:t>
      </w:r>
      <w:r w:rsidRPr="004A1D4F">
        <w:rPr>
          <w:rFonts w:cs="Times New Roman"/>
          <w:color w:val="000000"/>
          <w:kern w:val="1"/>
        </w:rPr>
        <w:t xml:space="preserve"> para pagamento.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 xml:space="preserve">5.1.1.8.2 RF 42 - Cancelar geração do </w:t>
      </w:r>
      <w:r w:rsidRPr="004A1D4F">
        <w:rPr>
          <w:i/>
          <w:iCs/>
        </w:rPr>
        <w:t>QR Code</w:t>
      </w:r>
      <w:r w:rsidRPr="004A1D4F">
        <w:t xml:space="preserve"> para pagamento</w:t>
      </w:r>
    </w:p>
    <w:p w:rsidR="00F216A4" w:rsidRPr="004A1D4F" w:rsidRDefault="00152CE1"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no cancelamento do código gerado para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possuir acesso à Área do Frentista ou estar cadastrado como gerente no sistema e possuir um </w:t>
      </w:r>
      <w:r w:rsidRPr="004A1D4F">
        <w:rPr>
          <w:rFonts w:cs="Times New Roman"/>
          <w:i/>
          <w:iCs/>
          <w:color w:val="000000"/>
          <w:kern w:val="1"/>
        </w:rPr>
        <w:t>QR Code</w:t>
      </w:r>
      <w:r w:rsidRPr="004A1D4F">
        <w:rPr>
          <w:rFonts w:cs="Times New Roman"/>
          <w:color w:val="000000"/>
          <w:kern w:val="1"/>
        </w:rPr>
        <w:t xml:space="preserve"> gerado.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cancelar o código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do cancelamento do </w:t>
      </w:r>
      <w:r w:rsidRPr="004A1D4F">
        <w:rPr>
          <w:rFonts w:cs="Times New Roman"/>
          <w:i/>
          <w:iCs/>
          <w:color w:val="000000"/>
          <w:kern w:val="1"/>
        </w:rPr>
        <w:t>QR Code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5.1.1.8.3 RF 43 - Visualizar vendas de combustível</w:t>
      </w:r>
    </w:p>
    <w:p w:rsidR="00F216A4" w:rsidRPr="004A1D4F" w:rsidRDefault="00152CE1"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themeColor="text1"/>
          <w:kern w:val="1"/>
        </w:rPr>
        <w:t>Consiste na disponibilização da quantidade de vendas realizada</w:t>
      </w:r>
      <w:r w:rsidR="00742532" w:rsidRPr="004A1D4F">
        <w:rPr>
          <w:rFonts w:cs="Times New Roman"/>
          <w:color w:val="000000" w:themeColor="text1"/>
          <w:kern w:val="1"/>
        </w:rPr>
        <w:t>s pelo posto de combustível, em R</w:t>
      </w:r>
      <w:r w:rsidRPr="004A1D4F">
        <w:rPr>
          <w:rFonts w:cs="Times New Roman"/>
          <w:color w:val="000000" w:themeColor="text1"/>
          <w:kern w:val="1"/>
        </w:rPr>
        <w:t>ea</w:t>
      </w:r>
      <w:r w:rsidR="00742532" w:rsidRPr="004A1D4F">
        <w:rPr>
          <w:rFonts w:cs="Times New Roman"/>
          <w:color w:val="000000" w:themeColor="text1"/>
          <w:kern w:val="1"/>
        </w:rPr>
        <w:t>l</w:t>
      </w:r>
      <w:r w:rsidRPr="004A1D4F">
        <w:rPr>
          <w:rFonts w:cs="Times New Roman"/>
          <w:color w:val="000000" w:themeColor="text1"/>
          <w:kern w:val="1"/>
        </w:rPr>
        <w:t>, esta</w:t>
      </w:r>
      <w:r w:rsidRPr="004A1D4F">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por saída 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t>5.1.1.8.4 RF 44 - Visualizar repasse de vendas para o Etanóis</w:t>
      </w:r>
    </w:p>
    <w:p w:rsidR="00F216A4" w:rsidRPr="004A1D4F" w:rsidRDefault="00F216A4" w:rsidP="00F216A4">
      <w:r w:rsidRPr="004A1D4F">
        <w:rPr>
          <w:rFonts w:cs="Times New Roman"/>
          <w:color w:val="000000"/>
          <w:kern w:val="1"/>
        </w:rPr>
        <w:t xml:space="preserve">Prioridade: </w:t>
      </w:r>
      <w:r w:rsidR="00152CE1" w:rsidRPr="004A1D4F">
        <w:rPr>
          <w:rFonts w:cs="Times New Roman"/>
          <w:color w:val="000000"/>
          <w:kern w:val="1"/>
        </w:rPr>
        <w:t>e</w:t>
      </w:r>
      <w:r w:rsidRPr="004A1D4F">
        <w:rPr>
          <w:rFonts w:cs="Times New Roman"/>
          <w:color w:val="000000"/>
          <w:kern w:val="1"/>
        </w:rPr>
        <w:t>ssencial</w:t>
      </w:r>
      <w:r w:rsidR="00152CE1"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Essa informação é atualizada a cada pagamento realizado em dinheiro confirmado.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por saída 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5"/>
      </w:pPr>
      <w:r w:rsidRPr="004A1D4F">
        <w:lastRenderedPageBreak/>
        <w:t>5.1.1.8.5 RF 45 - Visualizar a avaliação geral do posto de combustível</w:t>
      </w:r>
    </w:p>
    <w:p w:rsidR="00F216A4" w:rsidRPr="004A1D4F" w:rsidRDefault="00152CE1" w:rsidP="00F216A4">
      <w:r w:rsidRPr="004A1D4F">
        <w:rPr>
          <w:rFonts w:cs="Times New Roman"/>
          <w:color w:val="000000"/>
          <w:kern w:val="1"/>
        </w:rPr>
        <w:t>Prioridade: d</w:t>
      </w:r>
      <w:r w:rsidR="00F216A4"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do usuário possuir acesso à Área do Frentista ou estar cadastrado como gerente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da avaliação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Tem-se por saída a apresentação visual da avaliação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E55EA1">
      <w:pPr>
        <w:pStyle w:val="Heading4"/>
      </w:pPr>
      <w:r w:rsidRPr="004A1D4F">
        <w:t>5.1.1.9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aqueles referentes ao pagamento de abastecimento realizado pelos motoristas. Requisitos relacionados a recebimento de </w:t>
      </w:r>
      <w:r w:rsidRPr="004A1D4F">
        <w:rPr>
          <w:rFonts w:cs="Times New Roman"/>
          <w:i/>
          <w:iCs/>
          <w:color w:val="000000"/>
          <w:kern w:val="1"/>
        </w:rPr>
        <w:t>cashback</w:t>
      </w:r>
      <w:r w:rsidRPr="004A1D4F">
        <w:rPr>
          <w:rFonts w:cs="Times New Roman"/>
          <w:color w:val="000000"/>
          <w:kern w:val="1"/>
        </w:rPr>
        <w:t xml:space="preserve"> também estão presentes neste bloco.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5.1.1.9.1 RF 46 - Realizar pagamento via </w:t>
      </w:r>
      <w:r w:rsidRPr="004A1D4F">
        <w:rPr>
          <w:i/>
          <w:iCs/>
        </w:rPr>
        <w:t>QR Code</w:t>
      </w:r>
    </w:p>
    <w:p w:rsidR="00F216A4" w:rsidRPr="004A1D4F" w:rsidRDefault="00152CE1" w:rsidP="00F216A4">
      <w:r w:rsidRPr="004A1D4F">
        <w:rPr>
          <w:rFonts w:cs="Times New Roman"/>
          <w:color w:val="000000"/>
          <w:kern w:val="1"/>
        </w:rPr>
        <w:t>Prioridade: e</w:t>
      </w:r>
      <w:r w:rsidR="00F216A4"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no pagamento do abastecimento no posto de combustível a partir da leitura do </w:t>
      </w:r>
      <w:r w:rsidRPr="004A1D4F">
        <w:rPr>
          <w:rFonts w:cs="Times New Roman"/>
          <w:i/>
          <w:iCs/>
          <w:color w:val="000000"/>
          <w:kern w:val="1"/>
        </w:rPr>
        <w:t>QR Code</w:t>
      </w:r>
      <w:r w:rsidRPr="004A1D4F">
        <w:rPr>
          <w:rFonts w:cs="Times New Roman"/>
          <w:color w:val="000000"/>
          <w:kern w:val="1"/>
        </w:rPr>
        <w:t xml:space="preserve"> gerado pelo frentista.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4A1D4F">
        <w:rPr>
          <w:rFonts w:cs="Times New Roman"/>
          <w:color w:val="000000"/>
          <w:kern w:val="1"/>
        </w:rPr>
        <w:lastRenderedPageBreak/>
        <w:t>com sucesso, será adicionado ao histórico de pagamento e o somatório de gastos mensais do usuário será atualizado.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Caso a opção selecionada seja via cartão de crédito/débito, o Etanóis fará utilização do recurso “</w:t>
      </w:r>
      <w:r w:rsidRPr="004A1D4F">
        <w:rPr>
          <w:rFonts w:cs="Times New Roman"/>
          <w:i/>
          <w:iCs/>
          <w:color w:val="000000"/>
          <w:kern w:val="1"/>
        </w:rPr>
        <w:t>Checkout</w:t>
      </w:r>
      <w:r w:rsidRPr="004A1D4F">
        <w:rPr>
          <w:rFonts w:cs="Times New Roman"/>
          <w:color w:val="000000"/>
          <w:kern w:val="1"/>
        </w:rPr>
        <w:t xml:space="preserve"> Transparente” da API do </w:t>
      </w:r>
      <w:r w:rsidRPr="004A1D4F">
        <w:rPr>
          <w:rFonts w:cs="Times New Roman"/>
          <w:i/>
          <w:iCs/>
          <w:color w:val="000000"/>
          <w:kern w:val="1"/>
        </w:rPr>
        <w:t>PagSeguro</w:t>
      </w:r>
      <w:r w:rsidRPr="004A1D4F">
        <w:rPr>
          <w:rFonts w:cs="Times New Roman"/>
          <w:color w:val="000000"/>
          <w:kern w:val="1"/>
        </w:rPr>
        <w:t>, informando os dados do cartão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As entradas consistem na leitura do código de pagamento e a seleção da forma de pagamento.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será composta pela apresentação visual de confirmação ou não do pagamento.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5.1.1.9.2 RF 47 - Receber </w:t>
      </w:r>
      <w:r w:rsidRPr="004A1D4F">
        <w:rPr>
          <w:i/>
          <w:iCs/>
        </w:rPr>
        <w:t>cashback</w:t>
      </w:r>
      <w:r w:rsidRPr="004A1D4F">
        <w:t xml:space="preserve"> após o pagamento</w:t>
      </w:r>
    </w:p>
    <w:p w:rsidR="00F216A4" w:rsidRPr="004A1D4F" w:rsidRDefault="00F216A4" w:rsidP="00F216A4">
      <w:r w:rsidRPr="004A1D4F">
        <w:rPr>
          <w:rFonts w:cs="Times New Roman"/>
          <w:color w:val="000000"/>
          <w:kern w:val="1"/>
        </w:rPr>
        <w:t xml:space="preserve">Prioridade: </w:t>
      </w:r>
      <w:r w:rsidR="00F822E4" w:rsidRPr="004A1D4F">
        <w:rPr>
          <w:rFonts w:cs="Times New Roman"/>
          <w:color w:val="000000"/>
          <w:kern w:val="1"/>
        </w:rPr>
        <w:t>e</w:t>
      </w:r>
      <w:r w:rsidRPr="004A1D4F">
        <w:rPr>
          <w:rFonts w:cs="Times New Roman"/>
          <w:color w:val="000000"/>
          <w:kern w:val="1"/>
        </w:rPr>
        <w:t>ssencial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no recebimento de </w:t>
      </w:r>
      <w:r w:rsidRPr="004A1D4F">
        <w:rPr>
          <w:rFonts w:cs="Times New Roman"/>
          <w:i/>
          <w:iCs/>
          <w:color w:val="000000"/>
          <w:kern w:val="1"/>
        </w:rPr>
        <w:t>cashback</w:t>
      </w:r>
      <w:r w:rsidRPr="004A1D4F">
        <w:rPr>
          <w:rFonts w:cs="Times New Roman"/>
          <w:color w:val="000000"/>
          <w:kern w:val="1"/>
        </w:rPr>
        <w:t xml:space="preserve"> após o pagamento do abastecimento, mediante adequação às regras de negócio já estabelecidas no escopo do produto.</w:t>
      </w:r>
    </w:p>
    <w:p w:rsidR="00E55EA1" w:rsidRPr="004A1D4F" w:rsidRDefault="000C65FF"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de o</w:t>
      </w:r>
      <w:r w:rsidR="00E55EA1" w:rsidRPr="004A1D4F">
        <w:rPr>
          <w:rFonts w:cs="Times New Roman"/>
          <w:color w:val="000000"/>
          <w:kern w:val="1"/>
        </w:rPr>
        <w:t xml:space="preserve">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atualização do saldo de </w:t>
      </w:r>
      <w:r w:rsidRPr="004A1D4F">
        <w:rPr>
          <w:rFonts w:cs="Times New Roman"/>
          <w:i/>
          <w:iCs/>
          <w:color w:val="000000"/>
          <w:kern w:val="1"/>
        </w:rPr>
        <w:t>Etacoins</w:t>
      </w:r>
      <w:r w:rsidRPr="004A1D4F">
        <w:rPr>
          <w:rFonts w:cs="Times New Roman"/>
          <w:color w:val="000000"/>
          <w:kern w:val="1"/>
        </w:rPr>
        <w:t xml:space="preserve"> do motorista.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5.1.1.9.3 RF 48 - Visualizar </w:t>
      </w:r>
      <w:r w:rsidRPr="004A1D4F">
        <w:rPr>
          <w:i/>
          <w:iCs/>
        </w:rPr>
        <w:t>Etacoins</w:t>
      </w:r>
      <w:r w:rsidRPr="004A1D4F">
        <w:t xml:space="preserve"> disponíveis</w:t>
      </w:r>
    </w:p>
    <w:p w:rsidR="00F216A4" w:rsidRPr="004A1D4F" w:rsidRDefault="00F216A4" w:rsidP="00F216A4">
      <w:r w:rsidRPr="004A1D4F">
        <w:rPr>
          <w:rFonts w:cs="Times New Roman"/>
          <w:color w:val="000000"/>
          <w:kern w:val="1"/>
        </w:rPr>
        <w:t xml:space="preserve">Prioridade: </w:t>
      </w:r>
      <w:r w:rsidR="00F822E4" w:rsidRPr="004A1D4F">
        <w:rPr>
          <w:rFonts w:cs="Times New Roman"/>
          <w:color w:val="000000"/>
          <w:kern w:val="1"/>
        </w:rPr>
        <w:t>e</w:t>
      </w:r>
      <w:r w:rsidRPr="004A1D4F">
        <w:rPr>
          <w:rFonts w:cs="Times New Roman"/>
          <w:color w:val="000000"/>
          <w:kern w:val="1"/>
        </w:rPr>
        <w:t>ssencial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visualização da moeda interna do Etanóis recebidas através de </w:t>
      </w:r>
      <w:r w:rsidRPr="004A1D4F">
        <w:rPr>
          <w:rFonts w:cs="Times New Roman"/>
          <w:i/>
          <w:iCs/>
          <w:color w:val="000000"/>
          <w:kern w:val="1"/>
        </w:rPr>
        <w:t>cashback</w:t>
      </w:r>
      <w:r w:rsidRPr="004A1D4F">
        <w:rPr>
          <w:rFonts w:cs="Times New Roman"/>
          <w:color w:val="000000"/>
          <w:kern w:val="1"/>
        </w:rPr>
        <w:t xml:space="preserve"> por pagamentos ou por conquistas alcançadas.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5.1.1.10 Gerenciamento do motorista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os relacionados à gestão do motorista referente ao seu uso do Etanóis, sendo gastos mensais e consumo do(s) veículo(s).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requisitos deverão ser atendidos pelo aplicativo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5.1.1.10.1 RF 49 - Visualizar gastos do motorista no mês corrente</w:t>
      </w:r>
    </w:p>
    <w:p w:rsidR="00F216A4" w:rsidRPr="004A1D4F" w:rsidRDefault="00F822E4" w:rsidP="00F216A4">
      <w:r w:rsidRPr="004A1D4F">
        <w:rPr>
          <w:rFonts w:cs="Times New Roman"/>
          <w:color w:val="000000"/>
          <w:kern w:val="1"/>
        </w:rPr>
        <w:t>Prioridade: i</w:t>
      </w:r>
      <w:r w:rsidR="00F216A4" w:rsidRPr="004A1D4F">
        <w:rPr>
          <w:rFonts w:cs="Times New Roman"/>
          <w:color w:val="000000"/>
          <w:kern w:val="1"/>
        </w:rPr>
        <w:t>mportante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do somatório dos gastos com combustível pelo motorista no mês corrente. Este dado será atualizado a cada novo abastecimento.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 montante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 montante atual.</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5.1.1.10.2 RF 50 - Adicionar veículos </w:t>
      </w:r>
      <w:r w:rsidR="00D74A42" w:rsidRPr="004A1D4F">
        <w:t>em uso</w:t>
      </w:r>
    </w:p>
    <w:p w:rsidR="00F216A4" w:rsidRPr="004A1D4F" w:rsidRDefault="00F822E4" w:rsidP="00F216A4">
      <w:r w:rsidRPr="004A1D4F">
        <w:rPr>
          <w:rFonts w:cs="Times New Roman"/>
          <w:color w:val="000000"/>
          <w:kern w:val="1"/>
        </w:rPr>
        <w:t>Prioridade: d</w:t>
      </w:r>
      <w:r w:rsidR="00F216A4" w:rsidRPr="004A1D4F">
        <w:rPr>
          <w:rFonts w:cs="Times New Roman"/>
          <w:color w:val="000000"/>
          <w:kern w:val="1"/>
        </w:rPr>
        <w:t>esejável</w:t>
      </w:r>
      <w:r w:rsidRPr="004A1D4F">
        <w:rPr>
          <w:rFonts w:cs="Times New Roman"/>
          <w:color w:val="000000"/>
          <w:kern w:val="1"/>
        </w:rPr>
        <w:t>.</w:t>
      </w:r>
    </w:p>
    <w:p w:rsidR="00D74A42" w:rsidRPr="004A1D4F" w:rsidRDefault="00E55EA1" w:rsidP="00E55EA1">
      <w:pPr>
        <w:autoSpaceDE w:val="0"/>
        <w:autoSpaceDN w:val="0"/>
        <w:adjustRightInd w:val="0"/>
        <w:spacing w:before="0"/>
        <w:rPr>
          <w:rFonts w:cs="Times New Roman"/>
          <w:color w:val="FF0000"/>
          <w:kern w:val="1"/>
        </w:rPr>
      </w:pPr>
      <w:r w:rsidRPr="004A1D4F">
        <w:rPr>
          <w:rFonts w:cs="Times New Roman"/>
          <w:color w:val="000000"/>
          <w:kern w:val="1"/>
        </w:rPr>
        <w:t xml:space="preserve">Consiste na criação de uma lista de veículos </w:t>
      </w:r>
      <w:r w:rsidR="00D74A42" w:rsidRPr="004A1D4F">
        <w:rPr>
          <w:rFonts w:cs="Times New Roman"/>
          <w:color w:val="000000"/>
          <w:kern w:val="1"/>
        </w:rPr>
        <w:t>em uso</w:t>
      </w:r>
      <w:r w:rsidRPr="004A1D4F">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4A1D4F" w:rsidRDefault="000C65FF" w:rsidP="00E55EA1">
      <w:pPr>
        <w:autoSpaceDE w:val="0"/>
        <w:autoSpaceDN w:val="0"/>
        <w:adjustRightInd w:val="0"/>
        <w:spacing w:before="0"/>
        <w:rPr>
          <w:rFonts w:cs="Times New Roman"/>
          <w:color w:val="FF0000"/>
          <w:kern w:val="1"/>
        </w:rPr>
      </w:pPr>
      <w:r w:rsidRPr="004A1D4F">
        <w:rPr>
          <w:rFonts w:cs="Times New Roman"/>
          <w:color w:val="000000"/>
          <w:kern w:val="1"/>
        </w:rPr>
        <w:lastRenderedPageBreak/>
        <w:t xml:space="preserve">Contém a </w:t>
      </w:r>
      <w:r w:rsidRPr="004A1D4F">
        <w:rPr>
          <w:rFonts w:cs="Times New Roman"/>
          <w:color w:val="000000" w:themeColor="text1"/>
          <w:kern w:val="1"/>
        </w:rPr>
        <w:t>premissa de o</w:t>
      </w:r>
      <w:r w:rsidR="00E55EA1" w:rsidRPr="004A1D4F">
        <w:rPr>
          <w:rFonts w:cs="Times New Roman"/>
          <w:color w:val="000000" w:themeColor="text1"/>
          <w:kern w:val="1"/>
        </w:rPr>
        <w:t xml:space="preserve"> usuário estar</w:t>
      </w:r>
      <w:r w:rsidR="00E55EA1" w:rsidRPr="004A1D4F">
        <w:rPr>
          <w:rFonts w:cs="Times New Roman"/>
          <w:color w:val="000000"/>
          <w:kern w:val="1"/>
        </w:rPr>
        <w:t xml:space="preserve"> cadastrado no sistema como usuário comum.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modelo do veículo e apelido para identificação.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apresentação visual da inserção do </w:t>
      </w:r>
      <w:r w:rsidR="000C65FF" w:rsidRPr="004A1D4F">
        <w:rPr>
          <w:rFonts w:cs="Times New Roman"/>
          <w:color w:val="000000"/>
          <w:kern w:val="1"/>
        </w:rPr>
        <w:t>outro</w:t>
      </w:r>
      <w:r w:rsidRPr="004A1D4F">
        <w:rPr>
          <w:rFonts w:cs="Times New Roman"/>
          <w:color w:val="000000"/>
          <w:kern w:val="1"/>
        </w:rPr>
        <w:t xml:space="preserve"> veículo.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5.1.1.10.3 RF 51 - Editar veículos proprietários</w:t>
      </w:r>
    </w:p>
    <w:p w:rsidR="00F216A4" w:rsidRPr="004A1D4F" w:rsidRDefault="00F216A4" w:rsidP="00F216A4">
      <w:r w:rsidRPr="004A1D4F">
        <w:rPr>
          <w:rFonts w:cs="Times New Roman"/>
          <w:color w:val="000000"/>
          <w:kern w:val="1"/>
        </w:rPr>
        <w:t xml:space="preserve">Prioridade: </w:t>
      </w:r>
      <w:r w:rsidR="00F822E4" w:rsidRPr="004A1D4F">
        <w:rPr>
          <w:rFonts w:cs="Times New Roman"/>
          <w:color w:val="000000"/>
          <w:kern w:val="1"/>
        </w:rPr>
        <w:t>d</w:t>
      </w:r>
      <w:r w:rsidRPr="004A1D4F">
        <w:rPr>
          <w:rFonts w:cs="Times New Roman"/>
          <w:color w:val="000000"/>
          <w:kern w:val="1"/>
        </w:rPr>
        <w:t>esejável</w:t>
      </w:r>
      <w:r w:rsidR="00F822E4"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edição de um veículo proprietário da lista de veículos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 e possuir pelo menos um veículo proprietário.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possíveis entradas: modelo do veículo e apelido para identificação.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da edição concluída do veículo selecionado.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5.1.1.10.4 RF 52 - Apagar veículos proprietários</w:t>
      </w:r>
    </w:p>
    <w:p w:rsidR="00F216A4" w:rsidRPr="004A1D4F" w:rsidRDefault="00F216A4" w:rsidP="00F216A4">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exclusão de um veículo proprietário da lista de veículos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 e possuir pelo menos um veículo proprietário.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propriamente ditas, somente a opção de excluir ou não.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da exclusão do veículo selecionado.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5.1.1.10.5 RF 53 - Visualizar consumo de combustível do veículo</w:t>
      </w:r>
    </w:p>
    <w:p w:rsidR="00F216A4" w:rsidRPr="004A1D4F" w:rsidRDefault="00F822E4" w:rsidP="00F216A4">
      <w:r w:rsidRPr="004A1D4F">
        <w:rPr>
          <w:rFonts w:cs="Times New Roman"/>
          <w:color w:val="000000"/>
          <w:kern w:val="1"/>
        </w:rPr>
        <w:t>Prioridade: d</w:t>
      </w:r>
      <w:r w:rsidR="00F216A4"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consumo (para ser preciso) terá que ser pelo mesmo combustível, pois o consumo será alterado dependendo do combustível no tanque. Então, no caso de carros </w:t>
      </w:r>
      <w:r w:rsidRPr="004A1D4F">
        <w:rPr>
          <w:rFonts w:cs="Times New Roman"/>
          <w:i/>
          <w:iCs/>
          <w:color w:val="000000"/>
          <w:kern w:val="1"/>
        </w:rPr>
        <w:t>flex</w:t>
      </w:r>
      <w:r w:rsidRPr="004A1D4F">
        <w:rPr>
          <w:rFonts w:cs="Times New Roman"/>
          <w:color w:val="000000"/>
          <w:kern w:val="1"/>
        </w:rPr>
        <w:t>, será necessário mostrar o consumo com os dois combustíveis.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estar cadastrado no sistema como usuário comum e possuir pelo menos um veículo proprietário.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na obtenção dos dados de consumo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dos dados de consumo de todos os veículos atuais.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5.1.1.11 Notificações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Estes requisitos deverão ser atendidos pela aplicação w</w:t>
      </w:r>
      <w:r w:rsidRPr="004A1D4F">
        <w:rPr>
          <w:rFonts w:cs="Times New Roman"/>
          <w:i/>
          <w:iCs/>
          <w:color w:val="000000"/>
          <w:kern w:val="1"/>
        </w:rPr>
        <w:t>eb</w:t>
      </w:r>
      <w:r w:rsidRPr="004A1D4F">
        <w:rPr>
          <w:rFonts w:cs="Times New Roman"/>
          <w:color w:val="000000"/>
          <w:kern w:val="1"/>
        </w:rPr>
        <w:t xml:space="preserve"> e </w:t>
      </w:r>
      <w:r w:rsidRPr="004A1D4F">
        <w:rPr>
          <w:rFonts w:cs="Times New Roman"/>
          <w:i/>
          <w:iCs/>
          <w:color w:val="000000"/>
          <w:kern w:val="1"/>
        </w:rPr>
        <w:t>mobile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5.1.1.11.1 RF 54 - Notificar postos de combustível credenciados sobre atualização dos preços</w:t>
      </w:r>
    </w:p>
    <w:p w:rsidR="00F216A4" w:rsidRPr="004A1D4F" w:rsidRDefault="00F216A4" w:rsidP="00F216A4">
      <w:r w:rsidRPr="004A1D4F">
        <w:rPr>
          <w:rFonts w:cs="Times New Roman"/>
          <w:color w:val="000000"/>
          <w:kern w:val="1"/>
        </w:rPr>
        <w:t xml:space="preserve">Prioridade: </w:t>
      </w:r>
      <w:r w:rsidR="00B055D9" w:rsidRPr="004A1D4F">
        <w:rPr>
          <w:rFonts w:cs="Times New Roman"/>
          <w:color w:val="000000"/>
          <w:kern w:val="1"/>
        </w:rPr>
        <w:t>i</w:t>
      </w:r>
      <w:r w:rsidRPr="004A1D4F">
        <w:rPr>
          <w:rFonts w:cs="Times New Roman"/>
          <w:color w:val="000000"/>
          <w:kern w:val="1"/>
        </w:rPr>
        <w:t>mportante</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Consiste na geração de notificações semanais para atualização dos preços vigentes no posto de combustível credenciado, por parte do gerente.</w:t>
      </w:r>
      <w:r w:rsidRPr="004A1D4F">
        <w:rPr>
          <w:rFonts w:cs="Times New Roman"/>
          <w:color w:val="16A53F"/>
          <w:kern w:val="1"/>
        </w:rPr>
        <w:t xml:space="preserve"> </w:t>
      </w:r>
      <w:r w:rsidRPr="004A1D4F">
        <w:rPr>
          <w:rFonts w:cs="Times New Roman"/>
          <w:color w:val="000000"/>
          <w:kern w:val="1"/>
        </w:rPr>
        <w:t xml:space="preserve">Essas notificações serão enviadas para o e-mail do gerente do posto e também via </w:t>
      </w:r>
      <w:r w:rsidRPr="004A1D4F">
        <w:rPr>
          <w:rFonts w:cs="Times New Roman"/>
          <w:i/>
          <w:iCs/>
          <w:color w:val="000000"/>
          <w:kern w:val="1"/>
        </w:rPr>
        <w:t>push</w:t>
      </w:r>
      <w:r w:rsidRPr="004A1D4F">
        <w:rPr>
          <w:rFonts w:cs="Times New Roman"/>
          <w:color w:val="000000"/>
          <w:kern w:val="1"/>
        </w:rPr>
        <w:t xml:space="preserve"> do dispositivo.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posto estar cadastrado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tanto na notificação via e-mail quanto via </w:t>
      </w:r>
      <w:r w:rsidRPr="004A1D4F">
        <w:rPr>
          <w:rFonts w:cs="Times New Roman"/>
          <w:i/>
          <w:iCs/>
          <w:color w:val="000000"/>
          <w:kern w:val="1"/>
        </w:rPr>
        <w:t>push</w:t>
      </w:r>
      <w:r w:rsidRPr="004A1D4F">
        <w:rPr>
          <w:rFonts w:cs="Times New Roman"/>
          <w:color w:val="000000"/>
          <w:kern w:val="1"/>
        </w:rPr>
        <w:t xml:space="preserve"> do dispositivo.</w:t>
      </w:r>
    </w:p>
    <w:p w:rsidR="000C65FF" w:rsidRPr="004A1D4F" w:rsidRDefault="000C65FF" w:rsidP="00F52D48">
      <w:pPr>
        <w:pStyle w:val="Heading5"/>
      </w:pPr>
    </w:p>
    <w:p w:rsidR="00E55EA1" w:rsidRPr="004A1D4F" w:rsidRDefault="00E55EA1" w:rsidP="00F52D48">
      <w:pPr>
        <w:pStyle w:val="Heading5"/>
      </w:pPr>
      <w:r w:rsidRPr="004A1D4F">
        <w:t>5.1.1.11.2 RF 55 - Notificar usuários comuns sobre atualização dos preços nos postos de combustível próximos a ele</w:t>
      </w:r>
    </w:p>
    <w:p w:rsidR="00F216A4" w:rsidRPr="004A1D4F" w:rsidRDefault="00F822E4"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r w:rsidRPr="004A1D4F">
        <w:rPr>
          <w:rFonts w:cs="Times New Roman"/>
          <w:i/>
          <w:iCs/>
          <w:color w:val="000000"/>
          <w:kern w:val="1"/>
        </w:rPr>
        <w:t>push</w:t>
      </w:r>
      <w:r w:rsidRPr="004A1D4F">
        <w:rPr>
          <w:rFonts w:cs="Times New Roman"/>
          <w:color w:val="000000"/>
          <w:kern w:val="1"/>
        </w:rPr>
        <w:t xml:space="preserve"> do dispositivo. Esse recurso está disponível somente para os postos credenciados via plano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saída consiste na notificação via </w:t>
      </w:r>
      <w:r w:rsidRPr="004A1D4F">
        <w:rPr>
          <w:rFonts w:cs="Times New Roman"/>
          <w:i/>
          <w:iCs/>
          <w:color w:val="000000"/>
          <w:kern w:val="1"/>
        </w:rPr>
        <w:t>push</w:t>
      </w:r>
      <w:r w:rsidRPr="004A1D4F">
        <w:rPr>
          <w:rFonts w:cs="Times New Roman"/>
          <w:color w:val="000000"/>
          <w:kern w:val="1"/>
        </w:rPr>
        <w:t xml:space="preserve"> do dispositivo.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5.1.1.12 Anúncios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relacionados aos anúncios disponibilizados pelo </w:t>
      </w:r>
      <w:r w:rsidRPr="004A1D4F">
        <w:rPr>
          <w:rFonts w:cs="Times New Roman"/>
          <w:i/>
          <w:iCs/>
          <w:color w:val="000000"/>
          <w:kern w:val="1"/>
        </w:rPr>
        <w:t>Google Ads</w:t>
      </w:r>
      <w:r w:rsidRPr="004A1D4F">
        <w:rPr>
          <w:rFonts w:cs="Times New Roman"/>
          <w:color w:val="000000"/>
          <w:kern w:val="1"/>
        </w:rPr>
        <w:t xml:space="preserve"> e o </w:t>
      </w:r>
      <w:r w:rsidRPr="004A1D4F">
        <w:rPr>
          <w:rFonts w:cs="Times New Roman"/>
          <w:i/>
          <w:iCs/>
          <w:color w:val="000000"/>
          <w:kern w:val="1"/>
        </w:rPr>
        <w:t>Ads Etanóis</w:t>
      </w:r>
      <w:r w:rsidRPr="004A1D4F">
        <w:rPr>
          <w:rFonts w:cs="Times New Roman"/>
          <w:color w:val="000000"/>
          <w:kern w:val="1"/>
        </w:rPr>
        <w:t xml:space="preserve"> presentes tanto na aplicação </w:t>
      </w:r>
      <w:r w:rsidRPr="004A1D4F">
        <w:rPr>
          <w:rFonts w:cs="Times New Roman"/>
          <w:i/>
          <w:iCs/>
          <w:color w:val="000000"/>
          <w:kern w:val="1"/>
        </w:rPr>
        <w:t>mobile</w:t>
      </w:r>
      <w:r w:rsidR="000C65FF" w:rsidRPr="004A1D4F">
        <w:rPr>
          <w:rFonts w:cs="Times New Roman"/>
          <w:color w:val="000000"/>
          <w:kern w:val="1"/>
        </w:rPr>
        <w:t xml:space="preserve"> quanto</w:t>
      </w:r>
      <w:r w:rsidRPr="004A1D4F">
        <w:rPr>
          <w:rFonts w:cs="Times New Roman"/>
          <w:color w:val="000000"/>
          <w:kern w:val="1"/>
        </w:rPr>
        <w:t xml:space="preserve">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5.1.1.12.1 RF 56 - Disponibilizar anúncios via </w:t>
      </w:r>
      <w:r w:rsidRPr="004A1D4F">
        <w:rPr>
          <w:i/>
          <w:iCs/>
        </w:rPr>
        <w:t>Google AdSense</w:t>
      </w:r>
      <w:r w:rsidRPr="004A1D4F">
        <w:t xml:space="preserve"> e </w:t>
      </w:r>
      <w:r w:rsidRPr="004A1D4F">
        <w:rPr>
          <w:i/>
          <w:iCs/>
        </w:rPr>
        <w:t>Google AdMob</w:t>
      </w:r>
    </w:p>
    <w:p w:rsidR="00F216A4" w:rsidRPr="004A1D4F" w:rsidRDefault="00F822E4" w:rsidP="00F216A4">
      <w:r w:rsidRPr="004A1D4F">
        <w:rPr>
          <w:rFonts w:cs="Times New Roman"/>
          <w:color w:val="000000"/>
          <w:kern w:val="1"/>
        </w:rPr>
        <w:t>Prioridade: i</w:t>
      </w:r>
      <w:r w:rsidR="00F216A4" w:rsidRPr="004A1D4F">
        <w:rPr>
          <w:rFonts w:cs="Times New Roman"/>
          <w:color w:val="000000"/>
          <w:kern w:val="1"/>
        </w:rPr>
        <w:t>mportante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anúncios na aplicação </w:t>
      </w:r>
      <w:r w:rsidRPr="004A1D4F">
        <w:rPr>
          <w:rFonts w:cs="Times New Roman"/>
          <w:i/>
          <w:iCs/>
          <w:color w:val="000000"/>
          <w:kern w:val="1"/>
        </w:rPr>
        <w:t>mobile</w:t>
      </w:r>
      <w:r w:rsidRPr="004A1D4F">
        <w:rPr>
          <w:rFonts w:cs="Times New Roman"/>
          <w:color w:val="000000"/>
          <w:kern w:val="1"/>
        </w:rPr>
        <w:t xml:space="preserve">, via </w:t>
      </w:r>
      <w:r w:rsidRPr="004A1D4F">
        <w:rPr>
          <w:rFonts w:cs="Times New Roman"/>
          <w:i/>
          <w:iCs/>
          <w:color w:val="000000"/>
          <w:kern w:val="1"/>
        </w:rPr>
        <w:t>Google AdMob</w:t>
      </w:r>
      <w:r w:rsidRPr="004A1D4F">
        <w:rPr>
          <w:rFonts w:cs="Times New Roman"/>
          <w:color w:val="000000"/>
          <w:kern w:val="1"/>
        </w:rPr>
        <w:t xml:space="preserve">, e na aplicação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via </w:t>
      </w:r>
      <w:r w:rsidRPr="004A1D4F">
        <w:rPr>
          <w:rFonts w:cs="Times New Roman"/>
          <w:i/>
          <w:iCs/>
          <w:color w:val="000000"/>
          <w:kern w:val="1"/>
        </w:rPr>
        <w:t>Google AdSense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Na aplicação </w:t>
      </w:r>
      <w:r w:rsidRPr="004A1D4F">
        <w:rPr>
          <w:rFonts w:cs="Times New Roman"/>
          <w:i/>
          <w:iCs/>
          <w:color w:val="000000"/>
          <w:kern w:val="1"/>
        </w:rPr>
        <w:t>mobile</w:t>
      </w:r>
      <w:r w:rsidRPr="004A1D4F">
        <w:rPr>
          <w:rFonts w:cs="Times New Roman"/>
          <w:color w:val="000000"/>
          <w:kern w:val="1"/>
        </w:rPr>
        <w:t>, os anúncios serão inseridos após um abastecimento e após a realização de conquistas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Na aplicação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os anúncios serão inseridos em </w:t>
      </w:r>
      <w:r w:rsidRPr="004A1D4F">
        <w:rPr>
          <w:rFonts w:cs="Times New Roman"/>
          <w:i/>
          <w:iCs/>
          <w:color w:val="000000"/>
          <w:kern w:val="1"/>
        </w:rPr>
        <w:t>banners</w:t>
      </w:r>
      <w:r w:rsidRPr="004A1D4F">
        <w:rPr>
          <w:rFonts w:cs="Times New Roman"/>
          <w:color w:val="000000"/>
          <w:kern w:val="1"/>
        </w:rPr>
        <w:t xml:space="preserve"> laterais inseridos na Área do Frentista e em algumas seções do institucional do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Na aplicação </w:t>
      </w:r>
      <w:r w:rsidRPr="004A1D4F">
        <w:rPr>
          <w:rFonts w:cs="Times New Roman"/>
          <w:i/>
          <w:iCs/>
          <w:color w:val="000000"/>
          <w:kern w:val="1"/>
        </w:rPr>
        <w:t>mobile</w:t>
      </w:r>
      <w:r w:rsidRPr="004A1D4F">
        <w:rPr>
          <w:rFonts w:cs="Times New Roman"/>
          <w:color w:val="000000"/>
          <w:kern w:val="1"/>
        </w:rPr>
        <w:t xml:space="preserve"> é possível retirar os anúncios via </w:t>
      </w:r>
      <w:r w:rsidRPr="004A1D4F">
        <w:rPr>
          <w:rFonts w:cs="Times New Roman"/>
          <w:i/>
          <w:iCs/>
          <w:color w:val="000000"/>
          <w:kern w:val="1"/>
        </w:rPr>
        <w:t>No Ads</w:t>
      </w:r>
      <w:r w:rsidRPr="004A1D4F">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Já na aplicação </w:t>
      </w:r>
      <w:r w:rsidR="000C65FF"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só é possível retirar os anúncios da Área do Frentista, via compra do pacote “Econômico" ou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as premissas d</w:t>
      </w:r>
      <w:r w:rsidR="000C65FF" w:rsidRPr="004A1D4F">
        <w:rPr>
          <w:rFonts w:cs="Times New Roman"/>
          <w:color w:val="000000"/>
          <w:kern w:val="1"/>
        </w:rPr>
        <w:t xml:space="preserve">e </w:t>
      </w:r>
      <w:r w:rsidRPr="004A1D4F">
        <w:rPr>
          <w:rFonts w:cs="Times New Roman"/>
          <w:color w:val="000000"/>
          <w:kern w:val="1"/>
        </w:rPr>
        <w:t xml:space="preserve">os serviços </w:t>
      </w:r>
      <w:r w:rsidRPr="004A1D4F">
        <w:rPr>
          <w:rFonts w:cs="Times New Roman"/>
          <w:i/>
          <w:iCs/>
          <w:color w:val="000000"/>
          <w:kern w:val="1"/>
        </w:rPr>
        <w:t>Google AdSense</w:t>
      </w:r>
      <w:r w:rsidRPr="004A1D4F">
        <w:rPr>
          <w:rFonts w:cs="Times New Roman"/>
          <w:color w:val="000000"/>
          <w:kern w:val="1"/>
        </w:rPr>
        <w:t xml:space="preserve"> e </w:t>
      </w:r>
      <w:r w:rsidRPr="004A1D4F">
        <w:rPr>
          <w:rFonts w:cs="Times New Roman"/>
          <w:i/>
          <w:iCs/>
          <w:color w:val="000000"/>
          <w:kern w:val="1"/>
        </w:rPr>
        <w:t>Google AdMob</w:t>
      </w:r>
      <w:r w:rsidRPr="004A1D4F">
        <w:rPr>
          <w:rFonts w:cs="Times New Roman"/>
          <w:color w:val="000000"/>
          <w:kern w:val="1"/>
        </w:rPr>
        <w:t xml:space="preserve"> estarem em pleno funcionamento e os usuários não possuírem quaisquer planos de retirada dos anúncios.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As saídas consistem na apresentação dos anúncios entregues pelos serviços terceiros.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5.1.1.12.2 RF 57 - Disponibilizar anúncios via </w:t>
      </w:r>
      <w:r w:rsidRPr="004A1D4F">
        <w:rPr>
          <w:i/>
          <w:iCs/>
        </w:rPr>
        <w:t>Ads Etanóis</w:t>
      </w:r>
    </w:p>
    <w:p w:rsidR="00F216A4" w:rsidRPr="004A1D4F" w:rsidRDefault="00F216A4" w:rsidP="00F216A4">
      <w:r w:rsidRPr="004A1D4F">
        <w:rPr>
          <w:rFonts w:cs="Times New Roman"/>
          <w:color w:val="000000"/>
          <w:kern w:val="1"/>
        </w:rPr>
        <w:t xml:space="preserve">Prioridade: </w:t>
      </w:r>
      <w:r w:rsidR="00B055D9" w:rsidRPr="004A1D4F">
        <w:rPr>
          <w:rFonts w:cs="Times New Roman"/>
          <w:color w:val="000000"/>
          <w:kern w:val="1"/>
        </w:rPr>
        <w:t>d</w:t>
      </w:r>
      <w:r w:rsidRPr="004A1D4F">
        <w:rPr>
          <w:rFonts w:cs="Times New Roman"/>
          <w:color w:val="000000"/>
          <w:kern w:val="1"/>
        </w:rPr>
        <w:t>esejável</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anúncios especiais, criados diretamente pelos postos de combustível com o plano </w:t>
      </w:r>
      <w:r w:rsidRPr="004A1D4F">
        <w:rPr>
          <w:rFonts w:cs="Times New Roman"/>
          <w:i/>
          <w:iCs/>
          <w:color w:val="000000"/>
          <w:kern w:val="1"/>
        </w:rPr>
        <w:t>premium</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anúncios podem ser criados tanto pelo posto </w:t>
      </w:r>
      <w:r w:rsidRPr="004A1D4F">
        <w:rPr>
          <w:rFonts w:cs="Times New Roman"/>
          <w:i/>
          <w:iCs/>
          <w:color w:val="000000"/>
          <w:kern w:val="1"/>
        </w:rPr>
        <w:t>premium</w:t>
      </w:r>
      <w:r w:rsidRPr="004A1D4F">
        <w:rPr>
          <w:rFonts w:cs="Times New Roman"/>
          <w:color w:val="000000"/>
          <w:kern w:val="1"/>
        </w:rPr>
        <w:t xml:space="preserve"> quanto pelos seus serviços prestados. Eles são imunes aos pacotes de retirada de anúncios e aparecem somente para os usuários da aplicação </w:t>
      </w:r>
      <w:r w:rsidRPr="004A1D4F">
        <w:rPr>
          <w:rFonts w:cs="Times New Roman"/>
          <w:i/>
          <w:iCs/>
          <w:color w:val="000000"/>
          <w:kern w:val="1"/>
        </w:rPr>
        <w:t>mobile</w:t>
      </w:r>
      <w:r w:rsidRPr="004A1D4F">
        <w:rPr>
          <w:rFonts w:cs="Times New Roman"/>
          <w:color w:val="000000"/>
          <w:kern w:val="1"/>
        </w:rPr>
        <w:t>, próximos à localização do posto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Estes anúncios são adicionados via Área do Frentista </w:t>
      </w:r>
      <w:r w:rsidR="00B055D9"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Contém a premissa do posto de combustível possuir o plano </w:t>
      </w:r>
      <w:r w:rsidR="00B055D9" w:rsidRPr="004A1D4F">
        <w:rPr>
          <w:rFonts w:cs="Times New Roman"/>
          <w:i/>
          <w:iCs/>
          <w:color w:val="000000"/>
          <w:kern w:val="1"/>
        </w:rPr>
        <w:t>Premium</w:t>
      </w:r>
      <w:r w:rsidR="00B055D9"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entrada consiste no vídeo ou imagem do anúncio.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disponibilização do anúncio gerado para todos os usuários que contemplam as restrições propostas.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5.1.1.13 Apoio ao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relacionados a ajudar o usuário na utilização do Etanóis, seja no aplicativo </w:t>
      </w:r>
      <w:r w:rsidRPr="004A1D4F">
        <w:rPr>
          <w:rFonts w:cs="Times New Roman"/>
          <w:i/>
          <w:iCs/>
          <w:color w:val="000000"/>
          <w:kern w:val="1"/>
        </w:rPr>
        <w:t>mobile</w:t>
      </w:r>
      <w:r w:rsidRPr="004A1D4F">
        <w:rPr>
          <w:rFonts w:cs="Times New Roman"/>
          <w:color w:val="000000"/>
          <w:kern w:val="1"/>
        </w:rPr>
        <w:t xml:space="preserve"> quanto no </w:t>
      </w:r>
      <w:r w:rsidRPr="004A1D4F">
        <w:rPr>
          <w:rFonts w:cs="Times New Roman"/>
          <w:i/>
          <w:iCs/>
          <w:color w:val="000000"/>
          <w:kern w:val="1"/>
        </w:rPr>
        <w:t>web</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5.1.1.13.1 RF 58 - Possuir um manual de utilização</w:t>
      </w:r>
    </w:p>
    <w:p w:rsidR="00F216A4" w:rsidRPr="004A1D4F" w:rsidRDefault="00B055D9" w:rsidP="00F216A4">
      <w:r w:rsidRPr="004A1D4F">
        <w:rPr>
          <w:rFonts w:cs="Times New Roman"/>
          <w:color w:val="000000"/>
          <w:kern w:val="1"/>
        </w:rPr>
        <w:t>Prioridade: e</w:t>
      </w:r>
      <w:r w:rsidR="00F216A4"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na disponibilização de um manual de ajuda para a utilização do sistema. Nele conterá a explicação de todos os recursos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explicação dos recursos estará disponível também no primeiro acesso a cada um deles.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Não há premissas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apresentação visual da ajuda no componente selecionado ou visto pela primeira vez.</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5.1.1.13.2 RF 59 - </w:t>
      </w:r>
      <w:r w:rsidRPr="004A1D4F">
        <w:rPr>
          <w:i/>
          <w:iCs/>
        </w:rPr>
        <w:t xml:space="preserve">Chatbot </w:t>
      </w:r>
      <w:r w:rsidRPr="004A1D4F">
        <w:t>Ednaldo</w:t>
      </w:r>
    </w:p>
    <w:p w:rsidR="00F216A4" w:rsidRPr="004A1D4F" w:rsidRDefault="00B055D9" w:rsidP="00F216A4">
      <w:r w:rsidRPr="004A1D4F">
        <w:rPr>
          <w:rFonts w:cs="Times New Roman"/>
          <w:color w:val="000000"/>
          <w:kern w:val="1"/>
        </w:rPr>
        <w:t>Prioridade: e</w:t>
      </w:r>
      <w:r w:rsidR="00F216A4" w:rsidRPr="004A1D4F">
        <w:rPr>
          <w:rFonts w:cs="Times New Roman"/>
          <w:color w:val="000000"/>
          <w:kern w:val="1"/>
        </w:rPr>
        <w:t>ssencial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em um assistente virtual presente no aplicativo </w:t>
      </w:r>
      <w:r w:rsidRPr="004A1D4F">
        <w:rPr>
          <w:rFonts w:cs="Times New Roman"/>
          <w:i/>
          <w:iCs/>
          <w:color w:val="000000"/>
          <w:kern w:val="1"/>
        </w:rPr>
        <w:t>mobile</w:t>
      </w:r>
      <w:r w:rsidRPr="004A1D4F">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sidRPr="004A1D4F">
        <w:rPr>
          <w:rFonts w:cs="Times New Roman"/>
          <w:color w:val="000000"/>
          <w:kern w:val="1"/>
        </w:rPr>
        <w:t xml:space="preserve"> Para usuários experientes no sistema, determinadas ações</w:t>
      </w:r>
      <w:r w:rsidR="00CF1007" w:rsidRPr="004A1D4F">
        <w:rPr>
          <w:rFonts w:cs="Times New Roman"/>
          <w:color w:val="000000"/>
          <w:kern w:val="1"/>
        </w:rPr>
        <w:t>, como a</w:t>
      </w:r>
      <w:r w:rsidR="00D74A42" w:rsidRPr="004A1D4F">
        <w:rPr>
          <w:rFonts w:cs="Times New Roman"/>
          <w:color w:val="000000"/>
          <w:kern w:val="1"/>
        </w:rPr>
        <w:t xml:space="preserve"> </w:t>
      </w:r>
      <w:r w:rsidR="00CF1007" w:rsidRPr="004A1D4F">
        <w:rPr>
          <w:rFonts w:cs="Times New Roman"/>
          <w:iCs/>
          <w:color w:val="000000"/>
          <w:kern w:val="1"/>
        </w:rPr>
        <w:t xml:space="preserve">autenticação, </w:t>
      </w:r>
      <w:r w:rsidR="00D74A42" w:rsidRPr="004A1D4F">
        <w:rPr>
          <w:rFonts w:cs="Times New Roman"/>
          <w:color w:val="000000"/>
          <w:kern w:val="1"/>
        </w:rPr>
        <w:t xml:space="preserve">poderão ser </w:t>
      </w:r>
      <w:r w:rsidR="00CF1007" w:rsidRPr="004A1D4F">
        <w:rPr>
          <w:rFonts w:cs="Times New Roman"/>
          <w:color w:val="000000"/>
          <w:kern w:val="1"/>
        </w:rPr>
        <w:t>ignoradas,</w:t>
      </w:r>
      <w:r w:rsidR="00D74A42" w:rsidRPr="004A1D4F">
        <w:rPr>
          <w:rFonts w:cs="Times New Roman"/>
          <w:color w:val="000000"/>
          <w:kern w:val="1"/>
        </w:rPr>
        <w:t xml:space="preserve"> através do atalho de salvar as credenciais do usuário para uso futuro.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premissas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interação, via texto, do Ednaldo com o usuário em suas responsabilidades de ajuda.</w:t>
      </w:r>
    </w:p>
    <w:p w:rsidR="00D74A42" w:rsidRPr="004A1D4F" w:rsidRDefault="00D74A42"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5.1.1.14 API aberta para terceiros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4A1D4F">
        <w:rPr>
          <w:rFonts w:cs="Times New Roman"/>
          <w:i/>
          <w:iCs/>
          <w:color w:val="000000"/>
          <w:kern w:val="1"/>
        </w:rPr>
        <w:t>website</w:t>
      </w:r>
      <w:r w:rsidRPr="004A1D4F">
        <w:rPr>
          <w:rFonts w:cs="Times New Roman"/>
          <w:color w:val="000000"/>
          <w:kern w:val="1"/>
        </w:rPr>
        <w:t xml:space="preserve"> institucional do Etanóis.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5.1.1.14.1 RF 60 - Gerar chave de autenticação Etanóis</w:t>
      </w:r>
    </w:p>
    <w:p w:rsidR="000439A1" w:rsidRPr="004A1D4F" w:rsidRDefault="00DA54BB" w:rsidP="000439A1">
      <w:r w:rsidRPr="004A1D4F">
        <w:rPr>
          <w:rFonts w:cs="Times New Roman"/>
          <w:color w:val="000000"/>
          <w:kern w:val="1"/>
        </w:rPr>
        <w:t>Prioridade: d</w:t>
      </w:r>
      <w:r w:rsidR="000439A1"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uma área no </w:t>
      </w:r>
      <w:r w:rsidRPr="004A1D4F">
        <w:rPr>
          <w:rFonts w:cs="Times New Roman"/>
          <w:i/>
          <w:iCs/>
          <w:color w:val="000000"/>
          <w:kern w:val="1"/>
        </w:rPr>
        <w:t>website</w:t>
      </w:r>
      <w:r w:rsidRPr="004A1D4F">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Todos os parceiros precisarão se cadastrar no Etanóis via </w:t>
      </w:r>
      <w:r w:rsidRPr="004A1D4F">
        <w:rPr>
          <w:rFonts w:cs="Times New Roman"/>
          <w:i/>
          <w:iCs/>
          <w:color w:val="000000"/>
          <w:kern w:val="1"/>
        </w:rPr>
        <w:t>website</w:t>
      </w:r>
      <w:r w:rsidRPr="004A1D4F">
        <w:rPr>
          <w:rFonts w:cs="Times New Roman"/>
          <w:color w:val="000000"/>
          <w:kern w:val="1"/>
        </w:rPr>
        <w:t xml:space="preserve"> e se tornarão usuários especiais. O cadastro é semelhante </w:t>
      </w:r>
      <w:r w:rsidR="00DA54BB" w:rsidRPr="004A1D4F">
        <w:rPr>
          <w:rFonts w:cs="Times New Roman"/>
          <w:color w:val="92D050"/>
          <w:kern w:val="1"/>
        </w:rPr>
        <w:t xml:space="preserve">a </w:t>
      </w:r>
      <w:r w:rsidRPr="004A1D4F">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usuário parceiro estar cadastrado válido no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Não há entradas neste requisito.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na chave de autenticação gerada para o parceiro.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5.1.1.14.</w:t>
      </w:r>
      <w:r w:rsidR="00F52D48" w:rsidRPr="004A1D4F">
        <w:t>2</w:t>
      </w:r>
      <w:r w:rsidRPr="004A1D4F">
        <w:t xml:space="preserve"> RF 61 - Visualizar os postos disponíveis próximos à localização do usuário</w:t>
      </w:r>
    </w:p>
    <w:p w:rsidR="000439A1" w:rsidRPr="004A1D4F" w:rsidRDefault="00DA54BB" w:rsidP="000439A1">
      <w:r w:rsidRPr="004A1D4F">
        <w:rPr>
          <w:rFonts w:cs="Times New Roman"/>
          <w:color w:val="000000"/>
          <w:kern w:val="1"/>
        </w:rPr>
        <w:t>Prioridade: d</w:t>
      </w:r>
      <w:r w:rsidR="000439A1"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um </w:t>
      </w:r>
      <w:r w:rsidRPr="004A1D4F">
        <w:rPr>
          <w:rFonts w:cs="Times New Roman"/>
          <w:i/>
          <w:iCs/>
          <w:color w:val="000000"/>
          <w:kern w:val="1"/>
        </w:rPr>
        <w:t>endpoint</w:t>
      </w:r>
      <w:r w:rsidRPr="004A1D4F">
        <w:rPr>
          <w:rFonts w:cs="Times New Roman"/>
          <w:color w:val="000000"/>
          <w:kern w:val="1"/>
        </w:rPr>
        <w:t xml:space="preserve"> para visualização de postos disponíveis no raio de 50 km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diminuição do raio para o usuário final no aplicativo do parceiro é de responsabilidade dele e o mesmo deverá armazenar o restante do raio enviado em </w:t>
      </w:r>
      <w:r w:rsidRPr="004A1D4F">
        <w:rPr>
          <w:rFonts w:cs="Times New Roman"/>
          <w:i/>
          <w:iCs/>
          <w:color w:val="000000"/>
          <w:kern w:val="1"/>
        </w:rPr>
        <w:t>cache</w:t>
      </w:r>
      <w:r w:rsidRPr="004A1D4F">
        <w:rPr>
          <w:rFonts w:cs="Times New Roman"/>
          <w:color w:val="000000"/>
          <w:kern w:val="1"/>
        </w:rPr>
        <w:t xml:space="preserve"> para não sobrecarregar o sistema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parceiro possuir a chave de autenticação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a chave de autenticação Etanóis e as coordenadas do ponto de referência que será utilizado para obter os postos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A saída consiste em um </w:t>
      </w:r>
      <w:r w:rsidRPr="004A1D4F">
        <w:rPr>
          <w:rFonts w:cs="Times New Roman"/>
          <w:i/>
          <w:iCs/>
          <w:color w:val="000000"/>
          <w:kern w:val="1"/>
        </w:rPr>
        <w:t>JavaScript Object Notation</w:t>
      </w:r>
      <w:r w:rsidRPr="004A1D4F">
        <w:rPr>
          <w:rFonts w:cs="Times New Roman"/>
          <w:color w:val="000000"/>
          <w:kern w:val="1"/>
        </w:rPr>
        <w:t xml:space="preserve"> (JSON) com todos as coordenadas e informações dos postos encontrados no raio de 50 km do ponto referencial passado.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5.1.1.14.</w:t>
      </w:r>
      <w:r w:rsidR="00F52D48" w:rsidRPr="004A1D4F">
        <w:t>3</w:t>
      </w:r>
      <w:r w:rsidRPr="004A1D4F">
        <w:t xml:space="preserve"> RF 62 </w:t>
      </w:r>
      <w:r w:rsidR="00F52D48" w:rsidRPr="004A1D4F">
        <w:t>–</w:t>
      </w:r>
      <w:r w:rsidRPr="004A1D4F">
        <w:t xml:space="preserve"> Visualizar os postos disponíveis em uma rota pré-definida</w:t>
      </w:r>
    </w:p>
    <w:p w:rsidR="000439A1" w:rsidRPr="004A1D4F" w:rsidRDefault="00DA54BB" w:rsidP="000439A1">
      <w:r w:rsidRPr="004A1D4F">
        <w:rPr>
          <w:rFonts w:cs="Times New Roman"/>
          <w:color w:val="000000"/>
          <w:kern w:val="1"/>
        </w:rPr>
        <w:t>Prioridade: d</w:t>
      </w:r>
      <w:r w:rsidR="000439A1" w:rsidRPr="004A1D4F">
        <w:rPr>
          <w:rFonts w:cs="Times New Roman"/>
          <w:color w:val="000000"/>
          <w:kern w:val="1"/>
        </w:rPr>
        <w:t>esejável</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Consiste na disponibilização de um </w:t>
      </w:r>
      <w:r w:rsidRPr="004A1D4F">
        <w:rPr>
          <w:rFonts w:cs="Times New Roman"/>
          <w:i/>
          <w:iCs/>
          <w:color w:val="000000"/>
          <w:kern w:val="1"/>
        </w:rPr>
        <w:t>endpoint</w:t>
      </w:r>
      <w:r w:rsidRPr="004A1D4F">
        <w:rPr>
          <w:rFonts w:cs="Times New Roman"/>
          <w:color w:val="000000"/>
          <w:kern w:val="1"/>
        </w:rPr>
        <w:t xml:space="preserve"> de visualização de postos disponíveis em uma rota pré-definida no aplicativo do parceiro.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API entregará todos os postos de combustível credenciados no sistema na rota pré-definida em uma requisição somente.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Contém a premissa do parceiro possuir a chave de autenticação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São entradas: a chave de autenticação Etanóis e as coordenadas do ponto de referência inicial e final que serão utilizados para obter os postos de combustível.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saída consiste em um JSON com todos as coordenadas e informações dos postos encontrados na rota passada dentro de um raio de 2 km.</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3"/>
        <w:rPr>
          <w:lang w:val="pt-BR"/>
        </w:rPr>
      </w:pPr>
      <w:r w:rsidRPr="004A1D4F">
        <w:rPr>
          <w:lang w:val="pt-BR"/>
        </w:rPr>
        <w:t>5.1.2 Requisitos não funcionais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Cabe a esta seção elencar os requisitos não funcionais (RNFs) do Etanóis, sendo eles de produto, organizacionais e externos.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lastRenderedPageBreak/>
        <w:t>5.1.2.1 Requisitos de produto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Requisitos de produto são os requisitos que se limitam ao comportamento do </w:t>
      </w:r>
      <w:r w:rsidRPr="004A1D4F">
        <w:rPr>
          <w:rFonts w:cs="Times New Roman"/>
          <w:i/>
          <w:iCs/>
          <w:color w:val="000000"/>
          <w:kern w:val="1"/>
        </w:rPr>
        <w:t>software</w:t>
      </w:r>
      <w:r w:rsidRPr="004A1D4F">
        <w:rPr>
          <w:rFonts w:cs="Times New Roman"/>
          <w:color w:val="000000"/>
          <w:kern w:val="1"/>
        </w:rPr>
        <w:t>.</w:t>
      </w:r>
    </w:p>
    <w:p w:rsidR="00E55EA1" w:rsidRPr="004A1D4F" w:rsidRDefault="00E55EA1" w:rsidP="00E55EA1">
      <w:pPr>
        <w:autoSpaceDE w:val="0"/>
        <w:autoSpaceDN w:val="0"/>
        <w:adjustRightInd w:val="0"/>
        <w:spacing w:before="0" w:line="240" w:lineRule="auto"/>
        <w:rPr>
          <w:rFonts w:cs="Times New Roman"/>
          <w:color w:val="000000"/>
          <w:kern w:val="1"/>
        </w:rPr>
      </w:pPr>
    </w:p>
    <w:p w:rsidR="00E55EA1" w:rsidRPr="004A1D4F" w:rsidRDefault="00E55EA1" w:rsidP="00F52D48">
      <w:pPr>
        <w:pStyle w:val="Heading5"/>
      </w:pPr>
      <w:r w:rsidRPr="004A1D4F">
        <w:t xml:space="preserve">5.1.2.1.1 RNF 01 </w:t>
      </w:r>
      <w:r w:rsidR="00F52D48" w:rsidRPr="004A1D4F">
        <w:t>–</w:t>
      </w:r>
      <w:r w:rsidRPr="004A1D4F">
        <w:t xml:space="preserve"> </w:t>
      </w:r>
      <w:r w:rsidRPr="004A1D4F">
        <w:rPr>
          <w:i/>
          <w:iCs/>
        </w:rPr>
        <w:t>Design</w:t>
      </w:r>
      <w:r w:rsidRPr="004A1D4F">
        <w:t xml:space="preserve"> responsivo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5.1.2.1.2 RNF 02 </w:t>
      </w:r>
      <w:r w:rsidR="00F52D48" w:rsidRPr="004A1D4F">
        <w:t>–</w:t>
      </w:r>
      <w:r w:rsidRPr="004A1D4F">
        <w:t xml:space="preserve"> Processar dados adquiridos das APIs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Como o Etanóis será um sistema de compartilhamento de dados e esses serão processados antes da visualização, necessitando de uma aplicação </w:t>
      </w:r>
      <w:r w:rsidRPr="004A1D4F">
        <w:rPr>
          <w:rFonts w:cs="Times New Roman"/>
          <w:i/>
          <w:iCs/>
          <w:color w:val="000000"/>
          <w:kern w:val="1"/>
        </w:rPr>
        <w:t>back-end</w:t>
      </w:r>
      <w:r w:rsidRPr="004A1D4F">
        <w:rPr>
          <w:rFonts w:cs="Times New Roman"/>
          <w:color w:val="000000"/>
          <w:kern w:val="1"/>
        </w:rPr>
        <w:t>, essa aplicação entregará diversas APIs para disponibilização dos dados. Os aplicativos móvel</w:t>
      </w:r>
      <w:r w:rsidRPr="004A1D4F">
        <w:rPr>
          <w:rFonts w:cs="Times New Roman"/>
          <w:i/>
          <w:iCs/>
          <w:color w:val="000000"/>
          <w:kern w:val="1"/>
        </w:rPr>
        <w:t xml:space="preserve"> </w:t>
      </w:r>
      <w:r w:rsidRPr="004A1D4F">
        <w:rPr>
          <w:rFonts w:cs="Times New Roman"/>
          <w:color w:val="000000"/>
          <w:kern w:val="1"/>
        </w:rPr>
        <w:t xml:space="preserve">e </w:t>
      </w:r>
      <w:r w:rsidRPr="004A1D4F">
        <w:rPr>
          <w:rFonts w:cs="Times New Roman"/>
          <w:i/>
          <w:iCs/>
          <w:color w:val="000000"/>
          <w:kern w:val="1"/>
        </w:rPr>
        <w:t>Web</w:t>
      </w:r>
      <w:r w:rsidRPr="004A1D4F">
        <w:rPr>
          <w:rFonts w:cs="Times New Roman"/>
          <w:color w:val="000000"/>
          <w:kern w:val="1"/>
        </w:rPr>
        <w:t xml:space="preserve"> deverão processar com os dados providos pelas APIs.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Todas as APIs de serviços de terceiros, como a de mapas e de pagamento também deverão ser processadas pelas aplicações.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5.1.2.1.3 RNF 03 </w:t>
      </w:r>
      <w:r w:rsidR="00F52D48" w:rsidRPr="004A1D4F">
        <w:t>–</w:t>
      </w:r>
      <w:r w:rsidRPr="004A1D4F">
        <w:t xml:space="preserve"> Garantir a privacidade nos dados dos usuários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5.1.2.1.4 RNF 04 </w:t>
      </w:r>
      <w:r w:rsidR="00F52D48" w:rsidRPr="004A1D4F">
        <w:t>–</w:t>
      </w:r>
      <w:r w:rsidRPr="004A1D4F">
        <w:t xml:space="preserve"> Garantir a confiança sobre as informações dos postos de combustível disponíveis, seus preços e serviços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5.1.2.1.5 RNF 05 </w:t>
      </w:r>
      <w:r w:rsidR="00F52D48" w:rsidRPr="004A1D4F">
        <w:t>–</w:t>
      </w:r>
      <w:r w:rsidRPr="004A1D4F">
        <w:t xml:space="preserve"> Executar nos principais dispositivos móveis disponíveis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O aplicativo </w:t>
      </w:r>
      <w:r w:rsidRPr="004A1D4F">
        <w:rPr>
          <w:rFonts w:cs="Times New Roman"/>
          <w:i/>
          <w:iCs/>
          <w:color w:val="000000"/>
          <w:kern w:val="1"/>
        </w:rPr>
        <w:t>mobile</w:t>
      </w:r>
      <w:r w:rsidRPr="004A1D4F">
        <w:rPr>
          <w:rFonts w:cs="Times New Roman"/>
          <w:color w:val="000000"/>
          <w:kern w:val="1"/>
        </w:rPr>
        <w:t xml:space="preserve"> deverá ser compatível com o maior número de dispositivos possíveis, tendo como SO </w:t>
      </w:r>
      <w:r w:rsidRPr="004A1D4F">
        <w:rPr>
          <w:rFonts w:cs="Times New Roman"/>
          <w:i/>
          <w:iCs/>
          <w:color w:val="000000"/>
          <w:kern w:val="1"/>
        </w:rPr>
        <w:t>Android</w:t>
      </w:r>
      <w:r w:rsidRPr="004A1D4F">
        <w:rPr>
          <w:rFonts w:cs="Times New Roman"/>
          <w:color w:val="000000"/>
          <w:kern w:val="1"/>
        </w:rPr>
        <w:t xml:space="preserve"> 5.1 (e superiores) ou </w:t>
      </w:r>
      <w:r w:rsidRPr="004A1D4F">
        <w:rPr>
          <w:rFonts w:cs="Times New Roman"/>
          <w:i/>
          <w:iCs/>
          <w:color w:val="000000"/>
          <w:kern w:val="1"/>
        </w:rPr>
        <w:t>iOS</w:t>
      </w:r>
      <w:r w:rsidRPr="004A1D4F">
        <w:rPr>
          <w:rFonts w:cs="Times New Roman"/>
          <w:color w:val="000000"/>
          <w:kern w:val="1"/>
        </w:rPr>
        <w:t xml:space="preserve"> 10 (e superiores).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5.1.2.1.6 RNF 06 </w:t>
      </w:r>
      <w:r w:rsidR="00F52D48" w:rsidRPr="004A1D4F">
        <w:t>–</w:t>
      </w:r>
      <w:r w:rsidRPr="004A1D4F">
        <w:t xml:space="preserve"> Executar nos principais navegadores disponíveis</w:t>
      </w:r>
    </w:p>
    <w:p w:rsidR="00E55EA1" w:rsidRPr="004A1D4F" w:rsidRDefault="00E55EA1" w:rsidP="00E55EA1">
      <w:pPr>
        <w:autoSpaceDE w:val="0"/>
        <w:autoSpaceDN w:val="0"/>
        <w:adjustRightInd w:val="0"/>
        <w:spacing w:before="0"/>
        <w:rPr>
          <w:rFonts w:cs="Times New Roman"/>
          <w:i/>
          <w:iCs/>
          <w:color w:val="000000"/>
          <w:kern w:val="1"/>
        </w:rPr>
      </w:pPr>
      <w:r w:rsidRPr="004A1D4F">
        <w:rPr>
          <w:rFonts w:cs="Times New Roman"/>
          <w:color w:val="000000"/>
          <w:kern w:val="1"/>
        </w:rPr>
        <w:t xml:space="preserve">O aplicativo </w:t>
      </w:r>
      <w:r w:rsidRPr="004A1D4F">
        <w:rPr>
          <w:rFonts w:cs="Times New Roman"/>
          <w:i/>
          <w:iCs/>
          <w:color w:val="000000"/>
          <w:kern w:val="1"/>
        </w:rPr>
        <w:t>web</w:t>
      </w:r>
      <w:r w:rsidRPr="004A1D4F">
        <w:rPr>
          <w:rFonts w:cs="Times New Roman"/>
          <w:color w:val="000000"/>
          <w:kern w:val="1"/>
        </w:rPr>
        <w:t xml:space="preserve"> deverá ser compatível com os principais navegadores do mercado, sendo eles: </w:t>
      </w:r>
      <w:r w:rsidRPr="004A1D4F">
        <w:rPr>
          <w:rFonts w:cs="Times New Roman"/>
          <w:i/>
          <w:iCs/>
          <w:color w:val="000000"/>
          <w:kern w:val="1"/>
        </w:rPr>
        <w:t xml:space="preserve">Google Chrome </w:t>
      </w:r>
      <w:r w:rsidRPr="004A1D4F">
        <w:rPr>
          <w:rFonts w:cs="Times New Roman"/>
          <w:color w:val="000000"/>
          <w:kern w:val="1"/>
        </w:rPr>
        <w:t>81.0 (e superiores)</w:t>
      </w:r>
      <w:r w:rsidRPr="004A1D4F">
        <w:rPr>
          <w:rFonts w:cs="Times New Roman"/>
          <w:i/>
          <w:iCs/>
          <w:color w:val="000000"/>
          <w:kern w:val="1"/>
        </w:rPr>
        <w:t xml:space="preserve">, Firefox </w:t>
      </w:r>
      <w:r w:rsidRPr="004A1D4F">
        <w:rPr>
          <w:rFonts w:cs="Times New Roman"/>
          <w:color w:val="000000"/>
          <w:kern w:val="1"/>
        </w:rPr>
        <w:t>75.0 (e superiores)</w:t>
      </w:r>
      <w:r w:rsidRPr="004A1D4F">
        <w:rPr>
          <w:rFonts w:cs="Times New Roman"/>
          <w:i/>
          <w:iCs/>
          <w:color w:val="000000"/>
          <w:kern w:val="1"/>
        </w:rPr>
        <w:t xml:space="preserve">, Safari </w:t>
      </w:r>
      <w:r w:rsidRPr="004A1D4F">
        <w:rPr>
          <w:rFonts w:cs="Times New Roman"/>
          <w:color w:val="000000"/>
          <w:kern w:val="1"/>
        </w:rPr>
        <w:t>13.0 (e superiores) e</w:t>
      </w:r>
      <w:r w:rsidRPr="004A1D4F">
        <w:rPr>
          <w:rFonts w:cs="Times New Roman"/>
          <w:i/>
          <w:iCs/>
          <w:color w:val="000000"/>
          <w:kern w:val="1"/>
        </w:rPr>
        <w:t xml:space="preserve"> Opera </w:t>
      </w:r>
      <w:r w:rsidRPr="004A1D4F">
        <w:rPr>
          <w:rFonts w:cs="Times New Roman"/>
          <w:color w:val="000000"/>
          <w:kern w:val="1"/>
        </w:rPr>
        <w:t>64.0 (e superiores)</w:t>
      </w:r>
      <w:r w:rsidRPr="004A1D4F">
        <w:rPr>
          <w:rFonts w:cs="Times New Roman"/>
          <w:i/>
          <w:iCs/>
          <w:color w:val="000000"/>
          <w:kern w:val="1"/>
        </w:rPr>
        <w:t>.</w:t>
      </w:r>
    </w:p>
    <w:p w:rsidR="00E55EA1" w:rsidRPr="004A1D4F" w:rsidRDefault="00E55EA1" w:rsidP="00E55EA1">
      <w:pPr>
        <w:autoSpaceDE w:val="0"/>
        <w:autoSpaceDN w:val="0"/>
        <w:adjustRightInd w:val="0"/>
        <w:spacing w:before="0"/>
        <w:rPr>
          <w:rFonts w:cs="Times New Roman"/>
          <w:i/>
          <w:iCs/>
          <w:color w:val="000000"/>
          <w:kern w:val="1"/>
        </w:rPr>
      </w:pPr>
    </w:p>
    <w:p w:rsidR="00E55EA1" w:rsidRPr="004A1D4F" w:rsidRDefault="00E55EA1" w:rsidP="00F52D48">
      <w:pPr>
        <w:pStyle w:val="Heading5"/>
      </w:pPr>
      <w:r w:rsidRPr="004A1D4F">
        <w:t xml:space="preserve">5.1.2.1.7 RNF 07 </w:t>
      </w:r>
      <w:r w:rsidR="00F52D48" w:rsidRPr="004A1D4F">
        <w:t>–</w:t>
      </w:r>
      <w:r w:rsidRPr="004A1D4F">
        <w:t xml:space="preserve"> Manter as aplicações sempre disponíveis</w:t>
      </w:r>
    </w:p>
    <w:p w:rsidR="00E55EA1" w:rsidRPr="004A1D4F" w:rsidRDefault="00E55EA1" w:rsidP="00E55EA1">
      <w:pPr>
        <w:autoSpaceDE w:val="0"/>
        <w:autoSpaceDN w:val="0"/>
        <w:adjustRightInd w:val="0"/>
        <w:spacing w:before="0"/>
        <w:rPr>
          <w:rFonts w:cs="Times New Roman"/>
          <w:color w:val="000000" w:themeColor="text1"/>
          <w:kern w:val="1"/>
        </w:rPr>
      </w:pPr>
      <w:r w:rsidRPr="004A1D4F">
        <w:rPr>
          <w:rFonts w:cs="Times New Roman"/>
          <w:color w:val="000000"/>
          <w:kern w:val="1"/>
        </w:rPr>
        <w:t xml:space="preserve">As aplicações deverão estar disponíveis 24x7 – 24 horas por dia, 7 dias por semana – e em suas últimas versões, </w:t>
      </w:r>
      <w:r w:rsidRPr="004A1D4F">
        <w:rPr>
          <w:rFonts w:cs="Times New Roman"/>
          <w:color w:val="000000" w:themeColor="text1"/>
          <w:kern w:val="1"/>
        </w:rPr>
        <w:t>evitando problemas como bugs, indisponibilidade e erros ao existirem muitos acessos simultâneos.</w:t>
      </w:r>
      <w:r w:rsidR="00832820" w:rsidRPr="004A1D4F">
        <w:rPr>
          <w:rFonts w:cs="Times New Roman"/>
          <w:color w:val="000000" w:themeColor="text1"/>
          <w:kern w:val="1"/>
        </w:rPr>
        <w:t xml:space="preserve"> </w:t>
      </w:r>
      <w:r w:rsidR="00C84EBA" w:rsidRPr="004A1D4F">
        <w:rPr>
          <w:rFonts w:cs="Times New Roman"/>
          <w:color w:val="000000" w:themeColor="text1"/>
          <w:kern w:val="1"/>
        </w:rPr>
        <w:t>Constitui-se, assim, de 99,9% de disponibilidade de tempo, conforme dizem as diretrizes do AWS</w:t>
      </w:r>
      <w:r w:rsidR="00CF1007" w:rsidRPr="004A1D4F">
        <w:rPr>
          <w:rFonts w:cs="Times New Roman"/>
          <w:color w:val="000000" w:themeColor="text1"/>
          <w:kern w:val="1"/>
        </w:rPr>
        <w:t xml:space="preserve"> S3</w:t>
      </w:r>
      <w:r w:rsidR="00C84EBA" w:rsidRPr="004A1D4F">
        <w:rPr>
          <w:rFonts w:cs="Times New Roman"/>
          <w:color w:val="000000" w:themeColor="text1"/>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5.1.2.2 Requisitos organizacionais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Requisitos organizacionais são os responsáveis para descrever as políticas e procedimentos realizados pela organização do cliente e dos desenvolvedores.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5.1.2.2.1 RNF 08 </w:t>
      </w:r>
      <w:r w:rsidR="00F52D48" w:rsidRPr="004A1D4F">
        <w:t>–</w:t>
      </w:r>
      <w:r w:rsidRPr="004A1D4F">
        <w:t xml:space="preserve"> Utilizar </w:t>
      </w:r>
      <w:r w:rsidRPr="004A1D4F">
        <w:rPr>
          <w:i/>
          <w:iCs/>
        </w:rPr>
        <w:t>Node.js</w:t>
      </w:r>
      <w:r w:rsidRPr="004A1D4F">
        <w:t xml:space="preserve"> 12.16.2 para a criação das APIs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Todo o sistema de processamento das informações do Etanóis estará em nuvem e dessa forma, as aplicações se comunicarão via APIs, essas são criadas com o interpretador assíncrono </w:t>
      </w:r>
      <w:r w:rsidRPr="004A1D4F">
        <w:rPr>
          <w:rFonts w:cs="Times New Roman"/>
          <w:i/>
          <w:iCs/>
          <w:color w:val="000000"/>
          <w:kern w:val="1"/>
        </w:rPr>
        <w:t>Node.js</w:t>
      </w:r>
      <w:r w:rsidRPr="004A1D4F">
        <w:rPr>
          <w:rFonts w:cs="Times New Roman"/>
          <w:color w:val="000000"/>
          <w:kern w:val="1"/>
        </w:rPr>
        <w:t xml:space="preserve"> mantido pela Fundação </w:t>
      </w:r>
      <w:r w:rsidRPr="004A1D4F">
        <w:rPr>
          <w:rFonts w:cs="Times New Roman"/>
          <w:i/>
          <w:iCs/>
          <w:color w:val="000000"/>
          <w:kern w:val="1"/>
        </w:rPr>
        <w:t>OpenJS</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5.1.2.2.2 RNF 09 </w:t>
      </w:r>
      <w:r w:rsidR="00F52D48" w:rsidRPr="004A1D4F">
        <w:t>–</w:t>
      </w:r>
      <w:r w:rsidRPr="004A1D4F">
        <w:t xml:space="preserve"> Utilizar </w:t>
      </w:r>
      <w:r w:rsidRPr="004A1D4F">
        <w:rPr>
          <w:i/>
          <w:iCs/>
        </w:rPr>
        <w:t>Flutter</w:t>
      </w:r>
      <w:r w:rsidRPr="004A1D4F">
        <w:t xml:space="preserve"> 1.20 para a criação das aplicações </w:t>
      </w:r>
      <w:r w:rsidRPr="004A1D4F">
        <w:rPr>
          <w:i/>
          <w:iCs/>
        </w:rPr>
        <w:t>mobile</w:t>
      </w:r>
    </w:p>
    <w:p w:rsidR="00E55EA1" w:rsidRPr="004A1D4F" w:rsidRDefault="00E55EA1" w:rsidP="00E55EA1">
      <w:pPr>
        <w:autoSpaceDE w:val="0"/>
        <w:autoSpaceDN w:val="0"/>
        <w:adjustRightInd w:val="0"/>
        <w:spacing w:before="0"/>
        <w:rPr>
          <w:rFonts w:cs="Times New Roman"/>
          <w:i/>
          <w:iCs/>
          <w:color w:val="000000"/>
          <w:kern w:val="1"/>
        </w:rPr>
      </w:pPr>
      <w:r w:rsidRPr="004A1D4F">
        <w:rPr>
          <w:rFonts w:cs="Times New Roman"/>
          <w:color w:val="000000"/>
          <w:kern w:val="1"/>
        </w:rPr>
        <w:t xml:space="preserve">As versões do aplicativo </w:t>
      </w:r>
      <w:r w:rsidRPr="004A1D4F">
        <w:rPr>
          <w:rFonts w:cs="Times New Roman"/>
          <w:i/>
          <w:iCs/>
          <w:color w:val="000000"/>
          <w:kern w:val="1"/>
        </w:rPr>
        <w:t>mobile</w:t>
      </w:r>
      <w:r w:rsidRPr="004A1D4F">
        <w:rPr>
          <w:rFonts w:cs="Times New Roman"/>
          <w:color w:val="000000"/>
          <w:kern w:val="1"/>
        </w:rPr>
        <w:t xml:space="preserve"> para </w:t>
      </w:r>
      <w:r w:rsidRPr="004A1D4F">
        <w:rPr>
          <w:rFonts w:cs="Times New Roman"/>
          <w:i/>
          <w:iCs/>
          <w:color w:val="000000"/>
          <w:kern w:val="1"/>
        </w:rPr>
        <w:t>Android</w:t>
      </w:r>
      <w:r w:rsidRPr="004A1D4F">
        <w:rPr>
          <w:rFonts w:cs="Times New Roman"/>
          <w:color w:val="000000"/>
          <w:kern w:val="1"/>
        </w:rPr>
        <w:t xml:space="preserve"> e </w:t>
      </w:r>
      <w:r w:rsidRPr="004A1D4F">
        <w:rPr>
          <w:rFonts w:cs="Times New Roman"/>
          <w:i/>
          <w:iCs/>
          <w:color w:val="000000"/>
          <w:kern w:val="1"/>
        </w:rPr>
        <w:t>iOS</w:t>
      </w:r>
      <w:r w:rsidRPr="004A1D4F">
        <w:rPr>
          <w:rFonts w:cs="Times New Roman"/>
          <w:color w:val="000000"/>
          <w:kern w:val="1"/>
        </w:rPr>
        <w:t xml:space="preserve"> serão geradas por meio do </w:t>
      </w:r>
      <w:r w:rsidRPr="004A1D4F">
        <w:rPr>
          <w:rFonts w:cs="Times New Roman"/>
          <w:i/>
          <w:iCs/>
          <w:color w:val="000000"/>
          <w:kern w:val="1"/>
        </w:rPr>
        <w:t xml:space="preserve">Software Development Kit </w:t>
      </w:r>
      <w:r w:rsidRPr="004A1D4F">
        <w:rPr>
          <w:rFonts w:cs="Times New Roman"/>
          <w:color w:val="000000"/>
          <w:kern w:val="1"/>
        </w:rPr>
        <w:t xml:space="preserve">(SDK) </w:t>
      </w:r>
      <w:r w:rsidRPr="004A1D4F">
        <w:rPr>
          <w:rFonts w:cs="Times New Roman"/>
          <w:i/>
          <w:iCs/>
          <w:color w:val="000000"/>
          <w:kern w:val="1"/>
        </w:rPr>
        <w:t>Flutter</w:t>
      </w:r>
      <w:r w:rsidRPr="004A1D4F">
        <w:rPr>
          <w:rFonts w:cs="Times New Roman"/>
          <w:color w:val="000000"/>
          <w:kern w:val="1"/>
        </w:rPr>
        <w:t xml:space="preserve">, mantido pela </w:t>
      </w:r>
      <w:r w:rsidRPr="004A1D4F">
        <w:rPr>
          <w:rFonts w:cs="Times New Roman"/>
          <w:i/>
          <w:iCs/>
          <w:color w:val="000000"/>
          <w:kern w:val="1"/>
        </w:rPr>
        <w:t>Google Inc</w:t>
      </w:r>
      <w:r w:rsidRPr="004A1D4F">
        <w:rPr>
          <w:rFonts w:cs="Times New Roman"/>
          <w:color w:val="000000"/>
          <w:kern w:val="1"/>
        </w:rPr>
        <w:t xml:space="preserve">. Esse SDK possui uma linguagem própria que gera o código nativo para o dispositivo referente ao ambiente em que foi feita a compilação, sendo compilado em um ambiente configurado </w:t>
      </w:r>
      <w:r w:rsidRPr="004A1D4F">
        <w:rPr>
          <w:rFonts w:cs="Times New Roman"/>
          <w:i/>
          <w:iCs/>
          <w:color w:val="000000"/>
          <w:kern w:val="1"/>
        </w:rPr>
        <w:t>Android</w:t>
      </w:r>
      <w:r w:rsidRPr="004A1D4F">
        <w:rPr>
          <w:rFonts w:cs="Times New Roman"/>
          <w:color w:val="000000"/>
          <w:kern w:val="1"/>
        </w:rPr>
        <w:t xml:space="preserve">, faz um código nativo </w:t>
      </w:r>
      <w:r w:rsidRPr="004A1D4F">
        <w:rPr>
          <w:rFonts w:cs="Times New Roman"/>
          <w:i/>
          <w:iCs/>
          <w:color w:val="000000"/>
          <w:kern w:val="1"/>
        </w:rPr>
        <w:t>Android</w:t>
      </w:r>
      <w:r w:rsidRPr="004A1D4F">
        <w:rPr>
          <w:rFonts w:cs="Times New Roman"/>
          <w:color w:val="000000"/>
          <w:kern w:val="1"/>
        </w:rPr>
        <w:t xml:space="preserve">. Sendo compilado em um ambiente </w:t>
      </w:r>
      <w:r w:rsidRPr="004A1D4F">
        <w:rPr>
          <w:rFonts w:cs="Times New Roman"/>
          <w:i/>
          <w:iCs/>
          <w:color w:val="000000"/>
          <w:kern w:val="1"/>
        </w:rPr>
        <w:t>iOS</w:t>
      </w:r>
      <w:r w:rsidRPr="004A1D4F">
        <w:rPr>
          <w:rFonts w:cs="Times New Roman"/>
          <w:color w:val="000000"/>
          <w:kern w:val="1"/>
        </w:rPr>
        <w:t xml:space="preserve">, faz um código nativo </w:t>
      </w:r>
      <w:r w:rsidRPr="004A1D4F">
        <w:rPr>
          <w:rFonts w:cs="Times New Roman"/>
          <w:i/>
          <w:iCs/>
          <w:color w:val="000000"/>
          <w:kern w:val="1"/>
        </w:rPr>
        <w:t>iOS.</w:t>
      </w:r>
    </w:p>
    <w:p w:rsidR="00E55EA1" w:rsidRPr="004A1D4F" w:rsidRDefault="00E55EA1" w:rsidP="00E55EA1">
      <w:pPr>
        <w:autoSpaceDE w:val="0"/>
        <w:autoSpaceDN w:val="0"/>
        <w:adjustRightInd w:val="0"/>
        <w:spacing w:before="0"/>
        <w:rPr>
          <w:rFonts w:cs="Times New Roman"/>
          <w:i/>
          <w:iCs/>
          <w:color w:val="000000"/>
          <w:kern w:val="1"/>
        </w:rPr>
      </w:pPr>
    </w:p>
    <w:p w:rsidR="00E55EA1" w:rsidRPr="004A1D4F" w:rsidRDefault="00E55EA1" w:rsidP="00F52D48">
      <w:pPr>
        <w:pStyle w:val="Heading5"/>
        <w:rPr>
          <w:i/>
          <w:iCs/>
        </w:rPr>
      </w:pPr>
      <w:r w:rsidRPr="004A1D4F">
        <w:t xml:space="preserve">5.1.2.2.3 RNF 10 </w:t>
      </w:r>
      <w:r w:rsidR="00F52D48" w:rsidRPr="004A1D4F">
        <w:t>–</w:t>
      </w:r>
      <w:r w:rsidRPr="004A1D4F">
        <w:t xml:space="preserve"> Utilizar </w:t>
      </w:r>
      <w:r w:rsidRPr="004A1D4F">
        <w:rPr>
          <w:i/>
          <w:iCs/>
        </w:rPr>
        <w:t>Angular</w:t>
      </w:r>
      <w:r w:rsidRPr="004A1D4F">
        <w:t xml:space="preserve"> 9 para a criação da aplicação </w:t>
      </w:r>
      <w:r w:rsidRPr="004A1D4F">
        <w:rPr>
          <w:i/>
          <w:iCs/>
        </w:rPr>
        <w:t>web</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A aplicação </w:t>
      </w:r>
      <w:r w:rsidR="00832820"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será desenvolvida em </w:t>
      </w:r>
      <w:r w:rsidRPr="004A1D4F">
        <w:rPr>
          <w:rFonts w:cs="Times New Roman"/>
          <w:i/>
          <w:iCs/>
          <w:color w:val="000000"/>
          <w:kern w:val="1"/>
        </w:rPr>
        <w:t>Angular</w:t>
      </w:r>
      <w:r w:rsidRPr="004A1D4F">
        <w:rPr>
          <w:rFonts w:cs="Times New Roman"/>
          <w:color w:val="000000"/>
          <w:kern w:val="1"/>
        </w:rPr>
        <w:t xml:space="preserve">, um </w:t>
      </w:r>
      <w:r w:rsidRPr="004A1D4F">
        <w:rPr>
          <w:rFonts w:cs="Times New Roman"/>
          <w:i/>
          <w:iCs/>
          <w:color w:val="000000"/>
          <w:kern w:val="1"/>
        </w:rPr>
        <w:t>framework</w:t>
      </w:r>
      <w:r w:rsidRPr="004A1D4F">
        <w:rPr>
          <w:rFonts w:cs="Times New Roman"/>
          <w:color w:val="000000"/>
          <w:kern w:val="1"/>
        </w:rPr>
        <w:t xml:space="preserve"> também mantido pela </w:t>
      </w:r>
      <w:r w:rsidRPr="004A1D4F">
        <w:rPr>
          <w:rFonts w:cs="Times New Roman"/>
          <w:i/>
          <w:iCs/>
          <w:color w:val="000000"/>
          <w:kern w:val="1"/>
        </w:rPr>
        <w:t>Google Inc</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Sua forma de trabalho é voltada a componentização dos elementos </w:t>
      </w:r>
      <w:r w:rsidRPr="004A1D4F">
        <w:rPr>
          <w:rFonts w:cs="Times New Roman"/>
          <w:i/>
          <w:iCs/>
          <w:color w:val="000000"/>
          <w:kern w:val="1"/>
        </w:rPr>
        <w:t xml:space="preserve">HyperText Markup Language </w:t>
      </w:r>
      <w:r w:rsidRPr="004A1D4F">
        <w:rPr>
          <w:rFonts w:cs="Times New Roman"/>
          <w:color w:val="000000"/>
          <w:kern w:val="1"/>
        </w:rPr>
        <w:t>(HTML), possuindo então a possibilidade de reaproveitamento de código, facilitando a manutenção da aplicação quando necessário.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rPr>
          <w:i/>
          <w:iCs/>
        </w:rPr>
      </w:pPr>
      <w:r w:rsidRPr="004A1D4F">
        <w:t xml:space="preserve">5.1.2.2.4 RNF 11 </w:t>
      </w:r>
      <w:r w:rsidR="00F52D48" w:rsidRPr="004A1D4F">
        <w:t>–</w:t>
      </w:r>
      <w:r w:rsidRPr="004A1D4F">
        <w:t xml:space="preserve"> Utilizar ferramentas CASE para modelagem.</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Para o desenvolvimento do sistema serão necessários diversos tipos de ferramentas CASE, visando garantir a qualidade e agilidade no processo de desenvolvimento, sendo:</w:t>
      </w:r>
    </w:p>
    <w:p w:rsidR="00E55EA1" w:rsidRPr="004A1D4F" w:rsidRDefault="00E55EA1" w:rsidP="00F52D48">
      <w:pPr>
        <w:pStyle w:val="ListParagraph"/>
        <w:numPr>
          <w:ilvl w:val="0"/>
          <w:numId w:val="35"/>
        </w:numPr>
      </w:pPr>
      <w:r w:rsidRPr="004A1D4F">
        <w:rPr>
          <w:i/>
          <w:iCs/>
        </w:rPr>
        <w:lastRenderedPageBreak/>
        <w:t>Adobe XD</w:t>
      </w:r>
      <w:r w:rsidRPr="004A1D4F">
        <w:t xml:space="preserve">: ferramenta de prototipação mantida pela </w:t>
      </w:r>
      <w:r w:rsidRPr="004A1D4F">
        <w:rPr>
          <w:i/>
          <w:iCs/>
        </w:rPr>
        <w:t>Adobe Inc</w:t>
      </w:r>
      <w:r w:rsidRPr="004A1D4F">
        <w:t xml:space="preserve">., utilizada para criar os </w:t>
      </w:r>
      <w:r w:rsidRPr="004A1D4F">
        <w:rPr>
          <w:i/>
          <w:iCs/>
        </w:rPr>
        <w:t>mockups</w:t>
      </w:r>
      <w:r w:rsidRPr="004A1D4F">
        <w:t xml:space="preserve"> do Etanóis;</w:t>
      </w:r>
    </w:p>
    <w:p w:rsidR="00E55EA1" w:rsidRPr="004A1D4F" w:rsidRDefault="00E55EA1" w:rsidP="00F52D48">
      <w:pPr>
        <w:pStyle w:val="ListParagraph"/>
        <w:numPr>
          <w:ilvl w:val="0"/>
          <w:numId w:val="35"/>
        </w:numPr>
      </w:pPr>
      <w:r w:rsidRPr="004A1D4F">
        <w:rPr>
          <w:i/>
          <w:iCs/>
        </w:rPr>
        <w:t>Adobe Photoshop CC 2020</w:t>
      </w:r>
      <w:r w:rsidRPr="004A1D4F">
        <w:t xml:space="preserve">: ferramenta de manipulação de imagens e vetores também mantida pela </w:t>
      </w:r>
      <w:r w:rsidRPr="004A1D4F">
        <w:rPr>
          <w:i/>
          <w:iCs/>
        </w:rPr>
        <w:t>Adobe Inc</w:t>
      </w:r>
      <w:r w:rsidRPr="004A1D4F">
        <w:t>., utilizada para a criação da identidade visual do Etanóis;</w:t>
      </w:r>
    </w:p>
    <w:p w:rsidR="00E55EA1" w:rsidRPr="004A1D4F" w:rsidRDefault="00E55EA1" w:rsidP="00F52D48">
      <w:pPr>
        <w:pStyle w:val="ListParagraph"/>
        <w:numPr>
          <w:ilvl w:val="0"/>
          <w:numId w:val="35"/>
        </w:numPr>
      </w:pPr>
      <w:r w:rsidRPr="004A1D4F">
        <w:rPr>
          <w:i/>
          <w:iCs/>
        </w:rPr>
        <w:t>LucidChart</w:t>
      </w:r>
      <w:r w:rsidRPr="004A1D4F">
        <w:t xml:space="preserve">: ferramenta </w:t>
      </w:r>
      <w:r w:rsidRPr="004A1D4F">
        <w:rPr>
          <w:i/>
          <w:iCs/>
        </w:rPr>
        <w:t>web</w:t>
      </w:r>
      <w:r w:rsidRPr="004A1D4F">
        <w:t xml:space="preserve"> para a criação de modelos, gráficos e qualquer outro tipo de diagrama, mantida pela </w:t>
      </w:r>
      <w:r w:rsidRPr="004A1D4F">
        <w:rPr>
          <w:i/>
          <w:iCs/>
        </w:rPr>
        <w:t>Lucid Software Inc</w:t>
      </w:r>
      <w:r w:rsidRPr="004A1D4F">
        <w:t>., utilizada para a criação do Diagrama Entidade e Relacionamento (MER) do Etanóis;</w:t>
      </w:r>
    </w:p>
    <w:p w:rsidR="00E55EA1" w:rsidRPr="004A1D4F" w:rsidRDefault="00E55EA1" w:rsidP="00F52D48">
      <w:pPr>
        <w:pStyle w:val="ListParagraph"/>
        <w:numPr>
          <w:ilvl w:val="0"/>
          <w:numId w:val="35"/>
        </w:numPr>
      </w:pPr>
      <w:r w:rsidRPr="004A1D4F">
        <w:rPr>
          <w:i/>
          <w:iCs/>
        </w:rPr>
        <w:t>Microsoft Visual Code</w:t>
      </w:r>
      <w:r w:rsidRPr="004A1D4F">
        <w:t xml:space="preserve">: editor de texto, voltada para o desenvolvimento de códigos mantido pela </w:t>
      </w:r>
      <w:r w:rsidRPr="004A1D4F">
        <w:rPr>
          <w:i/>
          <w:iCs/>
        </w:rPr>
        <w:t>Microsoft</w:t>
      </w:r>
      <w:r w:rsidRPr="004A1D4F">
        <w:t xml:space="preserve">, utilizada para a criação dos códigos das aplicações </w:t>
      </w:r>
      <w:r w:rsidRPr="004A1D4F">
        <w:rPr>
          <w:i/>
          <w:iCs/>
        </w:rPr>
        <w:t>back-end</w:t>
      </w:r>
      <w:r w:rsidRPr="004A1D4F">
        <w:t xml:space="preserve">, </w:t>
      </w:r>
      <w:r w:rsidRPr="004A1D4F">
        <w:rPr>
          <w:i/>
          <w:iCs/>
        </w:rPr>
        <w:t>mobile</w:t>
      </w:r>
      <w:r w:rsidRPr="004A1D4F">
        <w:t xml:space="preserve"> e </w:t>
      </w:r>
      <w:r w:rsidRPr="004A1D4F">
        <w:rPr>
          <w:i/>
          <w:iCs/>
        </w:rPr>
        <w:t>web.</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4"/>
      </w:pPr>
      <w:r w:rsidRPr="004A1D4F">
        <w:t>5.1.2.3 Requisitos externos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Aqui constam os requisitos decorrentes de fatores externos ou do ambiente de atuação do Etanóis.</w:t>
      </w:r>
    </w:p>
    <w:p w:rsidR="00E55EA1" w:rsidRPr="004A1D4F" w:rsidRDefault="00E55EA1" w:rsidP="00E55EA1">
      <w:pPr>
        <w:autoSpaceDE w:val="0"/>
        <w:autoSpaceDN w:val="0"/>
        <w:adjustRightInd w:val="0"/>
        <w:spacing w:before="0" w:line="240" w:lineRule="auto"/>
        <w:rPr>
          <w:rFonts w:cs="Times New Roman"/>
          <w:color w:val="000000"/>
          <w:kern w:val="1"/>
        </w:rPr>
      </w:pPr>
    </w:p>
    <w:p w:rsidR="00E55EA1" w:rsidRPr="004A1D4F" w:rsidRDefault="00E55EA1" w:rsidP="00F52D48">
      <w:pPr>
        <w:pStyle w:val="Heading5"/>
      </w:pPr>
      <w:r w:rsidRPr="004A1D4F">
        <w:t xml:space="preserve">5.1.2.3.1 RNF 12 </w:t>
      </w:r>
      <w:r w:rsidR="00F52D48" w:rsidRPr="004A1D4F">
        <w:t>–</w:t>
      </w:r>
      <w:r w:rsidRPr="004A1D4F">
        <w:t xml:space="preserve"> Comunicar com bases de dados construídas em </w:t>
      </w:r>
      <w:r w:rsidRPr="004A1D4F">
        <w:rPr>
          <w:i/>
          <w:iCs/>
        </w:rPr>
        <w:t>PostgreSQL</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à interoperabilidade do produto. Todo o armazenamento de dados do sistema será feito com </w:t>
      </w:r>
      <w:r w:rsidRPr="004A1D4F">
        <w:rPr>
          <w:rFonts w:cs="Times New Roman"/>
          <w:i/>
          <w:iCs/>
          <w:color w:val="000000"/>
          <w:kern w:val="1"/>
        </w:rPr>
        <w:t>PostgreSQL</w:t>
      </w:r>
      <w:r w:rsidRPr="004A1D4F">
        <w:rPr>
          <w:rFonts w:cs="Times New Roman"/>
          <w:color w:val="000000"/>
          <w:kern w:val="1"/>
        </w:rPr>
        <w:t xml:space="preserve"> 12, dessa forma, deve ser garantido pelo sistema, que os dados permanentes sempre estarão disponíveis aos usuários.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5.1.2.3.2 RNF 13 </w:t>
      </w:r>
      <w:r w:rsidR="00F52D48" w:rsidRPr="004A1D4F">
        <w:t>–</w:t>
      </w:r>
      <w:r w:rsidRPr="004A1D4F">
        <w:t xml:space="preserve"> Hospedar as APIs nos servidores </w:t>
      </w:r>
      <w:r w:rsidRPr="004A1D4F">
        <w:rPr>
          <w:i/>
          <w:iCs/>
        </w:rPr>
        <w:t>Amazon Web Services</w:t>
      </w:r>
      <w:r w:rsidRPr="004A1D4F">
        <w:t xml:space="preserve"> (AWS)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também à interoperabilidade do produto. A hospedagem das APIs do Etanóis deverá estar como serviço da AWS.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5.1.2.3.3 RNF 14 </w:t>
      </w:r>
      <w:r w:rsidR="00F52D48" w:rsidRPr="004A1D4F">
        <w:t>–</w:t>
      </w:r>
      <w:r w:rsidRPr="004A1D4F">
        <w:t xml:space="preserve"> Hospedar as versões dos aplicativos móveis nas lojas de aplicativos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4A1D4F">
        <w:rPr>
          <w:rFonts w:cs="Times New Roman"/>
          <w:i/>
          <w:iCs/>
          <w:color w:val="000000"/>
          <w:kern w:val="1"/>
        </w:rPr>
        <w:t>Google Play Store</w:t>
      </w:r>
      <w:r w:rsidRPr="004A1D4F">
        <w:rPr>
          <w:rFonts w:cs="Times New Roman"/>
          <w:color w:val="000000"/>
          <w:kern w:val="1"/>
        </w:rPr>
        <w:t xml:space="preserve">, da </w:t>
      </w:r>
      <w:r w:rsidRPr="004A1D4F">
        <w:rPr>
          <w:rFonts w:cs="Times New Roman"/>
          <w:i/>
          <w:iCs/>
          <w:color w:val="000000"/>
          <w:kern w:val="1"/>
        </w:rPr>
        <w:t xml:space="preserve">Google </w:t>
      </w:r>
      <w:r w:rsidRPr="004A1D4F">
        <w:rPr>
          <w:rFonts w:cs="Times New Roman"/>
          <w:color w:val="000000"/>
          <w:kern w:val="1"/>
        </w:rPr>
        <w:t xml:space="preserve">e </w:t>
      </w:r>
      <w:r w:rsidRPr="004A1D4F">
        <w:rPr>
          <w:rFonts w:cs="Times New Roman"/>
          <w:i/>
          <w:iCs/>
          <w:color w:val="000000"/>
          <w:kern w:val="1"/>
        </w:rPr>
        <w:t>App Store</w:t>
      </w:r>
      <w:r w:rsidRPr="004A1D4F">
        <w:rPr>
          <w:rFonts w:cs="Times New Roman"/>
          <w:color w:val="000000"/>
          <w:kern w:val="1"/>
        </w:rPr>
        <w:t xml:space="preserve">, da </w:t>
      </w:r>
      <w:r w:rsidRPr="004A1D4F">
        <w:rPr>
          <w:rFonts w:cs="Times New Roman"/>
          <w:i/>
          <w:iCs/>
          <w:color w:val="000000"/>
          <w:kern w:val="1"/>
        </w:rPr>
        <w:t>Apple</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5.1.2.3.4 RNF 15 </w:t>
      </w:r>
      <w:r w:rsidR="00F52D48" w:rsidRPr="004A1D4F">
        <w:t>–</w:t>
      </w:r>
      <w:r w:rsidRPr="004A1D4F">
        <w:t xml:space="preserve"> Disponibilizar a aplicação </w:t>
      </w:r>
      <w:r w:rsidR="00832820" w:rsidRPr="004A1D4F">
        <w:rPr>
          <w:i/>
          <w:iCs/>
        </w:rPr>
        <w:t>W</w:t>
      </w:r>
      <w:r w:rsidRPr="004A1D4F">
        <w:rPr>
          <w:i/>
          <w:iCs/>
        </w:rPr>
        <w:t>eb</w:t>
      </w:r>
      <w:r w:rsidRPr="004A1D4F">
        <w:t xml:space="preserve"> do Etanóis em um domínio público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à disponibilidade da aplicação </w:t>
      </w:r>
      <w:r w:rsidRPr="004A1D4F">
        <w:rPr>
          <w:rFonts w:cs="Times New Roman"/>
          <w:i/>
          <w:iCs/>
          <w:color w:val="000000"/>
          <w:kern w:val="1"/>
        </w:rPr>
        <w:t>web</w:t>
      </w:r>
      <w:r w:rsidRPr="004A1D4F">
        <w:rPr>
          <w:rFonts w:cs="Times New Roman"/>
          <w:color w:val="000000"/>
          <w:kern w:val="1"/>
        </w:rPr>
        <w:t xml:space="preserve"> em um domínio público para o acesso dos usuários. O domínio deve ser registrado da seguinte forma: </w:t>
      </w:r>
      <w:r w:rsidR="00F52D48" w:rsidRPr="004A1D4F">
        <w:rPr>
          <w:rFonts w:cs="Times New Roman"/>
          <w:i/>
          <w:iCs/>
          <w:kern w:val="1"/>
        </w:rPr>
        <w:t>www.etanois</w:t>
      </w:r>
      <w:r w:rsidRPr="004A1D4F">
        <w:rPr>
          <w:rFonts w:cs="Times New Roman"/>
          <w:i/>
          <w:iCs/>
          <w:color w:val="000000"/>
          <w:kern w:val="1"/>
        </w:rPr>
        <w:t xml:space="preserve">.com.br, </w:t>
      </w:r>
      <w:r w:rsidRPr="004A1D4F">
        <w:rPr>
          <w:rFonts w:cs="Times New Roman"/>
          <w:color w:val="000000"/>
          <w:kern w:val="1"/>
        </w:rPr>
        <w:t xml:space="preserve">a ser adquirido do </w:t>
      </w:r>
      <w:r w:rsidRPr="004A1D4F">
        <w:rPr>
          <w:rFonts w:cs="Times New Roman"/>
          <w:i/>
          <w:iCs/>
          <w:color w:val="000000"/>
          <w:kern w:val="1"/>
        </w:rPr>
        <w:t>Registro.br</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5.1.2.3.5 RNF 16 </w:t>
      </w:r>
      <w:r w:rsidR="00F52D48" w:rsidRPr="004A1D4F">
        <w:t>–</w:t>
      </w:r>
      <w:r w:rsidRPr="004A1D4F">
        <w:t xml:space="preserve"> Manter documentações sobre o Etanóis atualizadas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à atualização constante das documentações do Etanóis, sendo disponibilizados manuais de uso e textos institucionais.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5.1.2.3.6 RNF 17 </w:t>
      </w:r>
      <w:r w:rsidR="00F52D48" w:rsidRPr="004A1D4F">
        <w:t>–</w:t>
      </w:r>
      <w:r w:rsidRPr="004A1D4F">
        <w:t xml:space="preserve"> Elaborar um termo de uso para os usuários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à disponibilização de um contrato com termos de uso para os usuários do sistema.</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termo deverá ser aceito ao momento do cadastro do usuário.</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lastRenderedPageBreak/>
        <w:t xml:space="preserve">5.1.2.3.7 RNF 18 </w:t>
      </w:r>
      <w:r w:rsidR="00F52D48" w:rsidRPr="004A1D4F">
        <w:t>–</w:t>
      </w:r>
      <w:r w:rsidRPr="004A1D4F">
        <w:t xml:space="preserve"> Definir regras para a formação de senhas seguras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Este requisito não funcional refere-se à condição de senha segura no Etanóis.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A senha para ser considerada válida no sistema, deverá conter 8 (oito)</w:t>
      </w:r>
      <w:r w:rsidRPr="004A1D4F">
        <w:rPr>
          <w:rFonts w:cs="Times New Roman"/>
          <w:color w:val="16A53F"/>
          <w:kern w:val="1"/>
        </w:rPr>
        <w:t xml:space="preserve"> </w:t>
      </w:r>
      <w:r w:rsidRPr="004A1D4F">
        <w:rPr>
          <w:rFonts w:cs="Times New Roman"/>
          <w:color w:val="000000"/>
          <w:kern w:val="1"/>
        </w:rPr>
        <w:t>caracteres, sendo compostos por números, letras e caracteres especiais.</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De toda forma, o sistema informará ao usuário a “força” de sua senha. Quanto mais caracteres a senha possuir e mais diversificada ela for, mais segura ela será.</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O Etanóis recomendará que se evitem datas de eventos pessoais (aniversários, casamentos, etc.)</w:t>
      </w:r>
      <w:r w:rsidRPr="004A1D4F">
        <w:rPr>
          <w:rFonts w:cs="Times New Roman"/>
          <w:color w:val="16A53F"/>
          <w:kern w:val="1"/>
        </w:rPr>
        <w:t xml:space="preserve"> </w:t>
      </w:r>
      <w:r w:rsidRPr="004A1D4F">
        <w:rPr>
          <w:rFonts w:cs="Times New Roman"/>
          <w:color w:val="000000"/>
          <w:kern w:val="1"/>
        </w:rPr>
        <w:t>e nomes como senhas.</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5.1.2.3.8 RNF 19 </w:t>
      </w:r>
      <w:r w:rsidR="00F52D48" w:rsidRPr="004A1D4F">
        <w:t>–</w:t>
      </w:r>
      <w:r w:rsidRPr="004A1D4F">
        <w:t xml:space="preserve"> Solicitar permissão do usuário para ativar recursos do dispositivo </w:t>
      </w:r>
      <w:r w:rsidRPr="004A1D4F">
        <w:rPr>
          <w:i/>
          <w:iCs/>
        </w:rPr>
        <w:t>mobile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Este requisito não funcional refere-se em solicitar ao usuário a permissão para ativar os recursos do sistema operacional do dispositivo </w:t>
      </w:r>
      <w:r w:rsidRPr="004A1D4F">
        <w:rPr>
          <w:rFonts w:cs="Times New Roman"/>
          <w:i/>
          <w:iCs/>
          <w:color w:val="000000"/>
          <w:kern w:val="1"/>
        </w:rPr>
        <w:t>mobile</w:t>
      </w:r>
      <w:r w:rsidRPr="004A1D4F">
        <w:rPr>
          <w:rFonts w:cs="Times New Roman"/>
          <w:color w:val="000000"/>
          <w:kern w:val="1"/>
        </w:rPr>
        <w:t xml:space="preserve">. O Etanóis necessitará somente de 2 permissões: a do GPS, para acesso a localização do usuário e do acesso aos arquivos do dispositivo, para salvar dados de </w:t>
      </w:r>
      <w:r w:rsidRPr="004A1D4F">
        <w:rPr>
          <w:rFonts w:cs="Times New Roman"/>
          <w:i/>
          <w:iCs/>
          <w:color w:val="000000"/>
          <w:kern w:val="1"/>
        </w:rPr>
        <w:t>cache</w:t>
      </w:r>
      <w:r w:rsidRPr="004A1D4F">
        <w:rPr>
          <w:rFonts w:cs="Times New Roman"/>
          <w:color w:val="000000"/>
          <w:kern w:val="1"/>
        </w:rPr>
        <w:t xml:space="preserve"> e de </w:t>
      </w:r>
      <w:r w:rsidRPr="004A1D4F">
        <w:rPr>
          <w:rFonts w:cs="Times New Roman"/>
          <w:i/>
          <w:iCs/>
          <w:color w:val="000000"/>
          <w:kern w:val="1"/>
        </w:rPr>
        <w:t>log</w:t>
      </w:r>
      <w:r w:rsidRPr="004A1D4F">
        <w:rPr>
          <w:rFonts w:cs="Times New Roman"/>
          <w:color w:val="000000"/>
          <w:kern w:val="1"/>
        </w:rPr>
        <w:t>.</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5"/>
      </w:pPr>
      <w:r w:rsidRPr="004A1D4F">
        <w:t xml:space="preserve">5.1.2.3.9 RNF 20 </w:t>
      </w:r>
      <w:r w:rsidR="00F52D48" w:rsidRPr="004A1D4F">
        <w:t>–</w:t>
      </w:r>
      <w:r w:rsidRPr="004A1D4F">
        <w:t xml:space="preserve"> Solicitar permissão do usuário para ativar recursos do dispositivo </w:t>
      </w:r>
      <w:r w:rsidRPr="004A1D4F">
        <w:rPr>
          <w:i/>
          <w:iCs/>
        </w:rPr>
        <w:t>mobile</w:t>
      </w:r>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Para comunicação entre sistemas do Etanóis deverá ser utilizado o protocolo </w:t>
      </w:r>
      <w:r w:rsidRPr="004A1D4F">
        <w:rPr>
          <w:rFonts w:cs="Times New Roman"/>
          <w:i/>
          <w:iCs/>
          <w:color w:val="000000"/>
          <w:kern w:val="1"/>
        </w:rPr>
        <w:t>Hypertext Transfer Protocol Secure</w:t>
      </w:r>
      <w:r w:rsidRPr="004A1D4F">
        <w:rPr>
          <w:rFonts w:cs="Times New Roman"/>
          <w:color w:val="000000"/>
          <w:kern w:val="1"/>
        </w:rPr>
        <w:t xml:space="preserve"> (HTTPS) e APIs </w:t>
      </w:r>
      <w:r w:rsidRPr="004A1D4F">
        <w:rPr>
          <w:rFonts w:cs="Times New Roman"/>
          <w:i/>
          <w:iCs/>
          <w:color w:val="000000"/>
          <w:kern w:val="1"/>
        </w:rPr>
        <w:t>Representational State Transfer</w:t>
      </w:r>
      <w:r w:rsidRPr="004A1D4F">
        <w:rPr>
          <w:rFonts w:cs="Times New Roman"/>
          <w:color w:val="000000"/>
          <w:kern w:val="1"/>
        </w:rPr>
        <w:t xml:space="preserve"> (REST) em formato JSON.</w:t>
      </w:r>
    </w:p>
    <w:p w:rsidR="00E55EA1" w:rsidRPr="004A1D4F" w:rsidRDefault="00E55EA1" w:rsidP="00E55EA1">
      <w:pPr>
        <w:autoSpaceDE w:val="0"/>
        <w:autoSpaceDN w:val="0"/>
        <w:adjustRightInd w:val="0"/>
        <w:spacing w:before="0"/>
        <w:rPr>
          <w:rFonts w:cs="Times New Roman"/>
          <w:color w:val="000000"/>
          <w:kern w:val="1"/>
        </w:rPr>
      </w:pPr>
    </w:p>
    <w:p w:rsidR="00E55EA1" w:rsidRPr="004A1D4F" w:rsidRDefault="00E55EA1" w:rsidP="00F52D48">
      <w:pPr>
        <w:pStyle w:val="Heading2"/>
      </w:pPr>
      <w:bookmarkStart w:id="34" w:name="_Toc57057199"/>
      <w:r w:rsidRPr="004A1D4F">
        <w:t>5.2 ANÁLISE DOS REQUISITOS</w:t>
      </w:r>
      <w:bookmarkEnd w:id="34"/>
    </w:p>
    <w:p w:rsidR="00E55EA1" w:rsidRPr="004A1D4F" w:rsidRDefault="00E55EA1" w:rsidP="00E55EA1">
      <w:pPr>
        <w:autoSpaceDE w:val="0"/>
        <w:autoSpaceDN w:val="0"/>
        <w:adjustRightInd w:val="0"/>
        <w:spacing w:before="0"/>
        <w:rPr>
          <w:rFonts w:cs="Times New Roman"/>
          <w:color w:val="000000"/>
          <w:kern w:val="1"/>
        </w:rPr>
      </w:pPr>
      <w:r w:rsidRPr="004A1D4F">
        <w:rPr>
          <w:rFonts w:cs="Times New Roman"/>
          <w:color w:val="000000"/>
          <w:kern w:val="1"/>
        </w:rPr>
        <w:t xml:space="preserve">De acordo com Pressman, “a análise de requisitos resulta na especificação de características operacionais do </w:t>
      </w:r>
      <w:r w:rsidRPr="004A1D4F">
        <w:rPr>
          <w:rFonts w:cs="Times New Roman"/>
          <w:i/>
          <w:iCs/>
          <w:color w:val="000000"/>
          <w:kern w:val="1"/>
        </w:rPr>
        <w:t>software</w:t>
      </w:r>
      <w:r w:rsidRPr="004A1D4F">
        <w:rPr>
          <w:rFonts w:cs="Times New Roman"/>
          <w:color w:val="000000"/>
          <w:kern w:val="1"/>
        </w:rPr>
        <w:t>, indica a interface do software com outros elementos do sistema e estabelece restrições que o software deve atender” (PRESSMAN, 2011, p. 151).</w:t>
      </w:r>
    </w:p>
    <w:p w:rsidR="00E55EA1" w:rsidRPr="004A1D4F" w:rsidRDefault="00E55EA1" w:rsidP="00E55EA1">
      <w:pPr>
        <w:rPr>
          <w:rFonts w:cs="Times New Roman"/>
          <w:color w:val="000000"/>
          <w:kern w:val="1"/>
        </w:rPr>
      </w:pPr>
      <w:r w:rsidRPr="004A1D4F">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r w:rsidRPr="004A1D4F">
        <w:rPr>
          <w:rFonts w:cs="Times New Roman"/>
          <w:i/>
          <w:iCs/>
          <w:color w:val="000000"/>
          <w:kern w:val="1"/>
        </w:rPr>
        <w:t>mockups</w:t>
      </w:r>
      <w:r w:rsidRPr="004A1D4F">
        <w:rPr>
          <w:rFonts w:cs="Times New Roman"/>
          <w:color w:val="000000"/>
          <w:kern w:val="1"/>
        </w:rPr>
        <w:t xml:space="preserve"> (</w:t>
      </w:r>
      <w:r w:rsidRPr="004A1D4F">
        <w:rPr>
          <w:rFonts w:cs="Times New Roman"/>
          <w:i/>
          <w:iCs/>
          <w:color w:val="000000"/>
          <w:kern w:val="1"/>
        </w:rPr>
        <w:t>wireframes</w:t>
      </w:r>
      <w:r w:rsidRPr="004A1D4F">
        <w:rPr>
          <w:rFonts w:cs="Times New Roman"/>
          <w:color w:val="000000"/>
          <w:kern w:val="1"/>
        </w:rPr>
        <w:t xml:space="preserve"> de alta fidelidade) dos aplicativos móvel e </w:t>
      </w:r>
      <w:r w:rsidRPr="004A1D4F">
        <w:rPr>
          <w:rFonts w:cs="Times New Roman"/>
          <w:i/>
          <w:iCs/>
          <w:color w:val="000000"/>
          <w:kern w:val="1"/>
        </w:rPr>
        <w:t>web.</w:t>
      </w:r>
    </w:p>
    <w:p w:rsidR="00F52D48" w:rsidRPr="004A1D4F" w:rsidRDefault="00F52D48" w:rsidP="00E55EA1"/>
    <w:p w:rsidR="00F52D48" w:rsidRPr="004A1D4F" w:rsidRDefault="00F52D48" w:rsidP="00F52D48">
      <w:pPr>
        <w:pStyle w:val="Heading3"/>
        <w:rPr>
          <w:lang w:val="pt-BR"/>
        </w:rPr>
      </w:pPr>
      <w:r w:rsidRPr="004A1D4F">
        <w:rPr>
          <w:lang w:val="pt-BR"/>
        </w:rPr>
        <w:t>5.2.1 Modelos de Casos de Uso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Sobre os casos de uso entende-se que:</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4A1D4F">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Já Sommerville define que “diagramas de caso de uso dão uma visão simples de uma interação” (SOMMERVILLE, 2011, p. 87).</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Os casos de um uso e seus fluxos de eventos encontram-se no Apêndice E deste documento.</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5.2.2 Modelo Conceitual dos Dados</w:t>
      </w:r>
    </w:p>
    <w:p w:rsidR="00F52D48" w:rsidRPr="004A1D4F" w:rsidRDefault="00F52D48" w:rsidP="00F52D48">
      <w:pPr>
        <w:autoSpaceDE w:val="0"/>
        <w:autoSpaceDN w:val="0"/>
        <w:adjustRightInd w:val="0"/>
        <w:spacing w:before="0"/>
        <w:rPr>
          <w:rFonts w:cs="Times New Roman"/>
          <w:color w:val="FB0007"/>
          <w:kern w:val="1"/>
        </w:rPr>
      </w:pPr>
      <w:r w:rsidRPr="004A1D4F">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5.2.3 Modelo Inicial da Interface de Usuário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4A1D4F" w:rsidRDefault="00F52D48" w:rsidP="00F52D48">
      <w:pPr>
        <w:rPr>
          <w:rFonts w:cs="Times New Roman"/>
          <w:color w:val="000000"/>
          <w:kern w:val="1"/>
        </w:rPr>
      </w:pPr>
      <w:r w:rsidRPr="004A1D4F">
        <w:rPr>
          <w:rFonts w:cs="Times New Roman"/>
          <w:color w:val="000000"/>
          <w:kern w:val="1"/>
        </w:rPr>
        <w:t xml:space="preserve">No Apêndice G deste documento se encontram as representações em alta fidelidade previstas para as interfaces </w:t>
      </w:r>
      <w:r w:rsidRPr="004A1D4F">
        <w:rPr>
          <w:rFonts w:cs="Times New Roman"/>
          <w:i/>
          <w:iCs/>
          <w:color w:val="000000"/>
          <w:kern w:val="1"/>
        </w:rPr>
        <w:t xml:space="preserve">móvel </w:t>
      </w:r>
      <w:r w:rsidRPr="004A1D4F">
        <w:rPr>
          <w:rFonts w:cs="Times New Roman"/>
          <w:color w:val="000000"/>
          <w:kern w:val="1"/>
        </w:rPr>
        <w:t xml:space="preserve">e </w:t>
      </w:r>
      <w:r w:rsidRPr="004A1D4F">
        <w:rPr>
          <w:rFonts w:cs="Times New Roman"/>
          <w:i/>
          <w:iCs/>
          <w:color w:val="000000"/>
          <w:kern w:val="1"/>
        </w:rPr>
        <w:t>web</w:t>
      </w:r>
      <w:r w:rsidRPr="004A1D4F">
        <w:rPr>
          <w:rFonts w:cs="Times New Roman"/>
          <w:color w:val="000000"/>
          <w:kern w:val="1"/>
        </w:rPr>
        <w:t xml:space="preserve"> do Etanóis.</w:t>
      </w:r>
    </w:p>
    <w:p w:rsidR="00F52D48" w:rsidRPr="004A1D4F" w:rsidRDefault="00F52D48" w:rsidP="00F52D48">
      <w:pPr>
        <w:sectPr w:rsidR="00F52D48" w:rsidRPr="004A1D4F" w:rsidSect="00762EB2">
          <w:pgSz w:w="12240" w:h="15840"/>
          <w:pgMar w:top="1701" w:right="1134" w:bottom="1134" w:left="1701" w:header="709" w:footer="709" w:gutter="0"/>
          <w:cols w:space="708"/>
          <w:titlePg/>
          <w:docGrid w:linePitch="360"/>
        </w:sectPr>
      </w:pPr>
    </w:p>
    <w:p w:rsidR="00F52D48" w:rsidRPr="004A1D4F" w:rsidRDefault="00F52D48" w:rsidP="00F52D48">
      <w:pPr>
        <w:pStyle w:val="Heading1"/>
      </w:pPr>
      <w:bookmarkStart w:id="35" w:name="_Toc57057200"/>
      <w:r w:rsidRPr="004A1D4F">
        <w:lastRenderedPageBreak/>
        <w:t>6 ARQUITETURA E PROJETO DO SISTEMA DE SOFTWARE</w:t>
      </w:r>
      <w:bookmarkEnd w:id="35"/>
    </w:p>
    <w:p w:rsidR="00F52D48" w:rsidRPr="004A1D4F" w:rsidRDefault="00F52D48" w:rsidP="00F52D48">
      <w:pPr>
        <w:autoSpaceDE w:val="0"/>
        <w:autoSpaceDN w:val="0"/>
        <w:adjustRightInd w:val="0"/>
        <w:spacing w:before="0"/>
        <w:rPr>
          <w:rFonts w:cs="Times New Roman"/>
          <w:color w:val="000000"/>
        </w:rPr>
      </w:pPr>
      <w:r w:rsidRPr="004A1D4F">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r w:rsidRPr="004A1D4F">
        <w:rPr>
          <w:rFonts w:cs="Times New Roman"/>
          <w:i/>
          <w:iCs/>
          <w:color w:val="000000"/>
        </w:rPr>
        <w:t>Unified Modeling Language</w:t>
      </w:r>
      <w:r w:rsidRPr="004A1D4F">
        <w:rPr>
          <w:rFonts w:cs="Times New Roman"/>
          <w:color w:val="000000"/>
        </w:rPr>
        <w:t xml:space="preserve"> (UML).</w:t>
      </w:r>
    </w:p>
    <w:p w:rsidR="00F52D48" w:rsidRPr="004A1D4F" w:rsidRDefault="00F52D48" w:rsidP="00F52D48">
      <w:pPr>
        <w:autoSpaceDE w:val="0"/>
        <w:autoSpaceDN w:val="0"/>
        <w:adjustRightInd w:val="0"/>
        <w:spacing w:before="0"/>
        <w:rPr>
          <w:rFonts w:cs="Times New Roman"/>
          <w:color w:val="000000"/>
        </w:rPr>
      </w:pPr>
    </w:p>
    <w:p w:rsidR="00F52D48" w:rsidRPr="004A1D4F" w:rsidRDefault="00F52D48" w:rsidP="00F52D48">
      <w:pPr>
        <w:pStyle w:val="Heading2"/>
      </w:pPr>
      <w:bookmarkStart w:id="36" w:name="_Toc57057201"/>
      <w:r w:rsidRPr="004A1D4F">
        <w:t>6.1 VISÃO ESTRUTURAL</w:t>
      </w:r>
      <w:bookmarkEnd w:id="36"/>
    </w:p>
    <w:p w:rsidR="00F52D48" w:rsidRPr="004A1D4F" w:rsidRDefault="00F52D48" w:rsidP="00F52D48">
      <w:pPr>
        <w:autoSpaceDE w:val="0"/>
        <w:autoSpaceDN w:val="0"/>
        <w:adjustRightInd w:val="0"/>
        <w:spacing w:before="0"/>
        <w:rPr>
          <w:rFonts w:cs="Times New Roman"/>
          <w:color w:val="000000"/>
        </w:rPr>
      </w:pPr>
      <w:r w:rsidRPr="004A1D4F">
        <w:rPr>
          <w:rFonts w:cs="Times New Roman"/>
          <w:color w:val="000000"/>
        </w:rPr>
        <w:t>Os diagramas estruturais buscam capturar a estrutura do sistema, seus componentes e como eles se relacionam.</w:t>
      </w:r>
    </w:p>
    <w:p w:rsidR="00F52D48" w:rsidRPr="004A1D4F" w:rsidRDefault="00F52D48" w:rsidP="00F52D48">
      <w:pPr>
        <w:autoSpaceDE w:val="0"/>
        <w:autoSpaceDN w:val="0"/>
        <w:adjustRightInd w:val="0"/>
        <w:spacing w:before="0"/>
        <w:rPr>
          <w:rFonts w:cs="Times New Roman"/>
          <w:color w:val="000000"/>
        </w:rPr>
      </w:pPr>
    </w:p>
    <w:p w:rsidR="00F52D48" w:rsidRPr="004A1D4F" w:rsidRDefault="00F52D48" w:rsidP="00F52D48">
      <w:pPr>
        <w:pStyle w:val="Heading3"/>
        <w:rPr>
          <w:lang w:val="pt-BR"/>
        </w:rPr>
      </w:pPr>
      <w:r w:rsidRPr="004A1D4F">
        <w:rPr>
          <w:lang w:val="pt-BR"/>
        </w:rPr>
        <w:t>6.1.1 Diagrama de Pacotes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4A1D4F" w:rsidRDefault="00F52D48" w:rsidP="00F52D48">
      <w:pPr>
        <w:autoSpaceDE w:val="0"/>
        <w:autoSpaceDN w:val="0"/>
        <w:adjustRightInd w:val="0"/>
        <w:spacing w:before="0" w:after="0"/>
        <w:rPr>
          <w:rFonts w:cs="Times New Roman"/>
          <w:color w:val="000000"/>
          <w:kern w:val="1"/>
        </w:rPr>
      </w:pPr>
      <w:r w:rsidRPr="004A1D4F">
        <w:rPr>
          <w:rFonts w:cs="Times New Roman"/>
          <w:color w:val="000000"/>
          <w:kern w:val="1"/>
        </w:rPr>
        <w:t>O Etanóis é composto por diversos pacotes, sendo eles:</w:t>
      </w:r>
    </w:p>
    <w:p w:rsidR="00F52D48" w:rsidRPr="004A1D4F" w:rsidRDefault="00F52D48" w:rsidP="00F52D48">
      <w:pPr>
        <w:pStyle w:val="ListParagraph"/>
        <w:numPr>
          <w:ilvl w:val="0"/>
          <w:numId w:val="36"/>
        </w:numPr>
      </w:pPr>
      <w:r w:rsidRPr="004A1D4F">
        <w:t xml:space="preserve">AWS que representa o servidor utilizado pelo Etanóis para a distribuição da API do Etanóis em produção, o qual contém um pacote </w:t>
      </w:r>
      <w:r w:rsidRPr="004A1D4F">
        <w:rPr>
          <w:i/>
          <w:iCs/>
        </w:rPr>
        <w:t>Controller</w:t>
      </w:r>
      <w:r w:rsidRPr="004A1D4F">
        <w:t xml:space="preserve"> que utiliza os pacotes </w:t>
      </w:r>
      <w:r w:rsidRPr="004A1D4F">
        <w:rPr>
          <w:i/>
          <w:iCs/>
        </w:rPr>
        <w:t>Business Service</w:t>
      </w:r>
      <w:r w:rsidRPr="004A1D4F">
        <w:t xml:space="preserve"> e </w:t>
      </w:r>
      <w:r w:rsidRPr="004A1D4F">
        <w:rPr>
          <w:i/>
          <w:iCs/>
        </w:rPr>
        <w:t>Nodemailer</w:t>
      </w:r>
      <w:r w:rsidRPr="004A1D4F">
        <w:t>;</w:t>
      </w:r>
      <w:r w:rsidRPr="004A1D4F">
        <w:rPr>
          <w:color w:val="FB0007"/>
        </w:rPr>
        <w:t xml:space="preserve"> </w:t>
      </w:r>
    </w:p>
    <w:p w:rsidR="00F52D48" w:rsidRPr="004A1D4F" w:rsidRDefault="00F52D48" w:rsidP="00F52D48">
      <w:pPr>
        <w:pStyle w:val="ListParagraph"/>
        <w:numPr>
          <w:ilvl w:val="0"/>
          <w:numId w:val="36"/>
        </w:numPr>
      </w:pPr>
      <w:r w:rsidRPr="004A1D4F">
        <w:t xml:space="preserve">Pacotes necessários para acesso </w:t>
      </w:r>
      <w:r w:rsidR="0058561A" w:rsidRPr="004A1D4F">
        <w:t>às bases</w:t>
      </w:r>
      <w:r w:rsidRPr="004A1D4F">
        <w:t xml:space="preserve"> de dados sendo o </w:t>
      </w:r>
      <w:r w:rsidRPr="004A1D4F">
        <w:rPr>
          <w:i/>
          <w:iCs/>
        </w:rPr>
        <w:t>PostgreSQL</w:t>
      </w:r>
      <w:r w:rsidRPr="004A1D4F">
        <w:t xml:space="preserve"> e </w:t>
      </w:r>
      <w:r w:rsidRPr="004A1D4F">
        <w:rPr>
          <w:i/>
          <w:iCs/>
        </w:rPr>
        <w:t>Redis</w:t>
      </w:r>
      <w:r w:rsidRPr="004A1D4F">
        <w:t>;</w:t>
      </w:r>
    </w:p>
    <w:p w:rsidR="00F52D48" w:rsidRPr="004A1D4F" w:rsidRDefault="00F52D48" w:rsidP="00F52D48">
      <w:pPr>
        <w:pStyle w:val="ListParagraph"/>
        <w:numPr>
          <w:ilvl w:val="0"/>
          <w:numId w:val="36"/>
        </w:numPr>
      </w:pPr>
      <w:r w:rsidRPr="004A1D4F">
        <w:rPr>
          <w:i/>
          <w:iCs/>
        </w:rPr>
        <w:t>Presentation Layer – Mobile</w:t>
      </w:r>
      <w:r w:rsidRPr="004A1D4F">
        <w:t xml:space="preserve"> e </w:t>
      </w:r>
      <w:r w:rsidRPr="004A1D4F">
        <w:rPr>
          <w:i/>
          <w:iCs/>
        </w:rPr>
        <w:t>Presentation Layer – Web</w:t>
      </w:r>
      <w:r w:rsidRPr="004A1D4F">
        <w:t xml:space="preserve"> que agregam os pacotes </w:t>
      </w:r>
      <w:r w:rsidRPr="004A1D4F">
        <w:rPr>
          <w:i/>
          <w:iCs/>
        </w:rPr>
        <w:t>User Interface</w:t>
      </w:r>
      <w:r w:rsidRPr="004A1D4F">
        <w:t xml:space="preserve">, </w:t>
      </w:r>
      <w:r w:rsidRPr="004A1D4F">
        <w:rPr>
          <w:i/>
          <w:iCs/>
        </w:rPr>
        <w:t>Apresentation Logic</w:t>
      </w:r>
      <w:r w:rsidRPr="004A1D4F">
        <w:t xml:space="preserve"> e </w:t>
      </w:r>
      <w:r w:rsidRPr="004A1D4F">
        <w:rPr>
          <w:i/>
          <w:iCs/>
        </w:rPr>
        <w:t>Consumer Service</w:t>
      </w:r>
      <w:r w:rsidRPr="004A1D4F">
        <w:t>;</w:t>
      </w:r>
    </w:p>
    <w:p w:rsidR="00F52D48" w:rsidRPr="004A1D4F" w:rsidRDefault="00F52D48" w:rsidP="00F52D48">
      <w:pPr>
        <w:pStyle w:val="ListParagraph"/>
        <w:numPr>
          <w:ilvl w:val="0"/>
          <w:numId w:val="36"/>
        </w:numPr>
      </w:pPr>
      <w:r w:rsidRPr="004A1D4F">
        <w:rPr>
          <w:i/>
          <w:iCs/>
        </w:rPr>
        <w:t>Google Maps</w:t>
      </w:r>
      <w:r w:rsidRPr="004A1D4F">
        <w:t xml:space="preserve"> API que representa o pacote necessário pela aplicação </w:t>
      </w:r>
      <w:r w:rsidRPr="004A1D4F">
        <w:rPr>
          <w:i/>
          <w:iCs/>
        </w:rPr>
        <w:t>mobile.</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 Apêndice H contém o diagrama de pacotes do sistema Etanóis.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6.1.2 Diagrama de Classes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2"/>
      </w:pPr>
      <w:bookmarkStart w:id="37" w:name="_Toc57057202"/>
      <w:r w:rsidRPr="004A1D4F">
        <w:t>6.2 VISÃO COMPORTAMENTAL</w:t>
      </w:r>
      <w:bookmarkEnd w:id="37"/>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6.2.1 Diagrama de Sequência</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6.2.2 Diagrama de Atividades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2"/>
      </w:pPr>
      <w:bookmarkStart w:id="38" w:name="_Toc57057203"/>
      <w:r w:rsidRPr="004A1D4F">
        <w:t>6.3 VISÃO DE DADOS</w:t>
      </w:r>
      <w:bookmarkEnd w:id="38"/>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Segundo Silberschatz (2020), um dos maiores benefícios de um banco de dados é proporcionar ao usuário uma visão abstrata dos dados. Isto é, o sistema acaba por ocultar determinados detalhes sobre a forma de armazenamento e manutenção desses dados.</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6.3.1 Modelo Lógico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 modelo lógico do banco de dados do Etanóis se encontra no Apêndice F.</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6.3.2 Dicionário de Dados do Modelo Lógico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O dicionário se encontra no Apêndice I.</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2"/>
      </w:pPr>
      <w:bookmarkStart w:id="39" w:name="_Toc57057204"/>
      <w:r w:rsidRPr="004A1D4F">
        <w:t>6.4 PROJETO DA INTERAÇÃO HUMANO-COMPUTADOR</w:t>
      </w:r>
      <w:bookmarkEnd w:id="39"/>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t>6.4.1 Perfil de Usuário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Algumas entrevistas com potenciais usuários do sistema, todos eles motoristas, foram realizadas.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A ideia inicial era que cada entrevistado fosse um tipo de usuário do sistema, porém o período de validação da interação com o usuário foi realizado durante a janela de isolamento social ocorrida em 2020 em função da pandemia ocasionada pelo Coronavírus. Com isso, as entrevistas foram realizadas com usuários próximos aos membros da equipe Etanóis.</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As entrevistas se encontram no Apêndice J.</w:t>
      </w:r>
    </w:p>
    <w:p w:rsidR="00F52D48" w:rsidRPr="004A1D4F" w:rsidRDefault="00F52D48" w:rsidP="00F52D48">
      <w:pPr>
        <w:autoSpaceDE w:val="0"/>
        <w:autoSpaceDN w:val="0"/>
        <w:adjustRightInd w:val="0"/>
        <w:spacing w:before="0"/>
        <w:rPr>
          <w:rFonts w:cs="Times New Roman"/>
          <w:color w:val="000000"/>
          <w:kern w:val="1"/>
        </w:rPr>
      </w:pPr>
    </w:p>
    <w:p w:rsidR="00F52D48" w:rsidRPr="004A1D4F" w:rsidRDefault="00F52D48" w:rsidP="00F52D48">
      <w:pPr>
        <w:pStyle w:val="Heading3"/>
        <w:rPr>
          <w:lang w:val="pt-BR"/>
        </w:rPr>
      </w:pPr>
      <w:r w:rsidRPr="004A1D4F">
        <w:rPr>
          <w:lang w:val="pt-BR"/>
        </w:rPr>
        <w:lastRenderedPageBreak/>
        <w:t>6.4.2 Projeto de interface do usuário</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 xml:space="preserve">Todo o projeto Etanóis foi construído em tons de laranja (#FF951C) e azul escuro (#11205E). Também se encontram tons de preto (#0A0A0A) e branco (#FAFAFA). </w:t>
      </w:r>
    </w:p>
    <w:p w:rsidR="00F52D48" w:rsidRPr="004A1D4F" w:rsidRDefault="00F52D48" w:rsidP="00F52D48">
      <w:pPr>
        <w:autoSpaceDE w:val="0"/>
        <w:autoSpaceDN w:val="0"/>
        <w:adjustRightInd w:val="0"/>
        <w:spacing w:before="0"/>
        <w:rPr>
          <w:rFonts w:cs="Times New Roman"/>
          <w:color w:val="000000"/>
          <w:kern w:val="1"/>
        </w:rPr>
      </w:pPr>
      <w:r w:rsidRPr="004A1D4F">
        <w:rPr>
          <w:rFonts w:cs="Times New Roman"/>
          <w:color w:val="000000"/>
          <w:kern w:val="1"/>
        </w:rPr>
        <w:t xml:space="preserve">A fonte base é a Bagatela, distribuída pela </w:t>
      </w:r>
      <w:r w:rsidRPr="004A1D4F">
        <w:rPr>
          <w:rFonts w:cs="Times New Roman"/>
          <w:i/>
          <w:iCs/>
          <w:color w:val="000000"/>
          <w:kern w:val="1"/>
        </w:rPr>
        <w:t>Adobe Fonts</w:t>
      </w:r>
      <w:r w:rsidRPr="004A1D4F">
        <w:rPr>
          <w:rFonts w:cs="Times New Roman"/>
          <w:color w:val="000000"/>
          <w:kern w:val="1"/>
        </w:rPr>
        <w:t xml:space="preserve"> e como fonte auxiliar, </w:t>
      </w:r>
      <w:r w:rsidRPr="004A1D4F">
        <w:rPr>
          <w:rFonts w:cs="Times New Roman"/>
          <w:i/>
          <w:iCs/>
          <w:color w:val="000000"/>
          <w:kern w:val="1"/>
        </w:rPr>
        <w:t>Roboto</w:t>
      </w:r>
      <w:r w:rsidRPr="004A1D4F">
        <w:rPr>
          <w:rFonts w:cs="Times New Roman"/>
          <w:color w:val="000000"/>
          <w:kern w:val="1"/>
        </w:rPr>
        <w:t xml:space="preserve">, também distribuída pela </w:t>
      </w:r>
      <w:r w:rsidRPr="004A1D4F">
        <w:rPr>
          <w:rFonts w:cs="Times New Roman"/>
          <w:i/>
          <w:iCs/>
          <w:color w:val="000000"/>
          <w:kern w:val="1"/>
        </w:rPr>
        <w:t>Adobe Fonts</w:t>
      </w:r>
      <w:r w:rsidRPr="004A1D4F">
        <w:rPr>
          <w:rFonts w:cs="Times New Roman"/>
          <w:color w:val="000000"/>
          <w:kern w:val="1"/>
        </w:rPr>
        <w:t>.</w:t>
      </w:r>
    </w:p>
    <w:p w:rsidR="00F52D48" w:rsidRPr="004A1D4F" w:rsidRDefault="00F52D48" w:rsidP="00F52D48">
      <w:pPr>
        <w:rPr>
          <w:rFonts w:cs="Times New Roman"/>
          <w:color w:val="000000"/>
          <w:kern w:val="1"/>
        </w:rPr>
      </w:pPr>
      <w:r w:rsidRPr="004A1D4F">
        <w:rPr>
          <w:rFonts w:cs="Times New Roman"/>
          <w:color w:val="000000"/>
          <w:kern w:val="1"/>
        </w:rPr>
        <w:t>A logo</w:t>
      </w:r>
      <w:r w:rsidR="00C07133" w:rsidRPr="004A1D4F">
        <w:rPr>
          <w:rFonts w:cs="Times New Roman"/>
          <w:color w:val="000000"/>
          <w:kern w:val="1"/>
        </w:rPr>
        <w:t>tipo</w:t>
      </w:r>
      <w:r w:rsidRPr="004A1D4F">
        <w:rPr>
          <w:rFonts w:cs="Times New Roman"/>
          <w:color w:val="000000"/>
          <w:kern w:val="1"/>
        </w:rPr>
        <w:t xml:space="preserve"> do Etanóis foi projetada pela própria equipe e os ícones utilizados na interface </w:t>
      </w:r>
      <w:r w:rsidR="00C07133" w:rsidRPr="004A1D4F">
        <w:rPr>
          <w:rFonts w:cs="Times New Roman"/>
          <w:color w:val="000000"/>
          <w:kern w:val="1"/>
        </w:rPr>
        <w:t xml:space="preserve">de usuário </w:t>
      </w:r>
      <w:r w:rsidRPr="004A1D4F">
        <w:rPr>
          <w:rFonts w:cs="Times New Roman"/>
          <w:i/>
          <w:iCs/>
          <w:color w:val="000000"/>
          <w:kern w:val="1"/>
        </w:rPr>
        <w:t>mobile</w:t>
      </w:r>
      <w:r w:rsidRPr="004A1D4F">
        <w:rPr>
          <w:rFonts w:cs="Times New Roman"/>
          <w:color w:val="000000"/>
          <w:kern w:val="1"/>
        </w:rPr>
        <w:t xml:space="preserve"> e </w:t>
      </w:r>
      <w:r w:rsidR="00C07133"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foram retiradas do site </w:t>
      </w:r>
      <w:r w:rsidRPr="004A1D4F">
        <w:rPr>
          <w:rFonts w:cs="Times New Roman"/>
          <w:i/>
          <w:iCs/>
          <w:color w:val="000000"/>
          <w:kern w:val="1"/>
        </w:rPr>
        <w:t>Flaticons</w:t>
      </w:r>
      <w:r w:rsidRPr="004A1D4F">
        <w:rPr>
          <w:rFonts w:cs="Times New Roman"/>
          <w:color w:val="000000"/>
          <w:kern w:val="1"/>
        </w:rPr>
        <w:t>.</w:t>
      </w:r>
    </w:p>
    <w:p w:rsidR="00F52D48" w:rsidRPr="004A1D4F" w:rsidRDefault="00F52D48" w:rsidP="0058561A">
      <w:pPr>
        <w:jc w:val="center"/>
      </w:pPr>
      <w:r w:rsidRPr="004A1D4F">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4A1D4F" w:rsidRDefault="00F52D48" w:rsidP="00A6540B">
      <w:pPr>
        <w:pStyle w:val="Caption"/>
      </w:pPr>
      <w:bookmarkStart w:id="40" w:name="_Toc51709916"/>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13</w:t>
      </w:r>
      <w:r w:rsidR="00586BED" w:rsidRPr="004A1D4F">
        <w:fldChar w:fldCharType="end"/>
      </w:r>
      <w:r w:rsidRPr="004A1D4F">
        <w:t xml:space="preserve"> </w:t>
      </w:r>
      <w:r w:rsidR="00C07133" w:rsidRPr="004A1D4F">
        <w:t>–</w:t>
      </w:r>
      <w:r w:rsidRPr="004A1D4F">
        <w:t xml:space="preserve"> Logo</w:t>
      </w:r>
      <w:r w:rsidR="00C07133" w:rsidRPr="004A1D4F">
        <w:t xml:space="preserve">tipo </w:t>
      </w:r>
      <w:r w:rsidRPr="004A1D4F">
        <w:t>do Etanóis</w:t>
      </w:r>
      <w:bookmarkEnd w:id="40"/>
    </w:p>
    <w:p w:rsidR="00F52D48" w:rsidRPr="004A1D4F" w:rsidRDefault="00F52D48" w:rsidP="00F52D48">
      <w:pPr>
        <w:pStyle w:val="Sourcecaption"/>
        <w:rPr>
          <w:lang w:val="pt-BR"/>
        </w:rPr>
      </w:pPr>
      <w:r w:rsidRPr="004A1D4F">
        <w:rPr>
          <w:lang w:val="pt-BR"/>
        </w:rPr>
        <w:t>FONTE: elaboração própria</w:t>
      </w:r>
    </w:p>
    <w:p w:rsidR="00F52D48" w:rsidRPr="004A1D4F" w:rsidRDefault="00A6540B" w:rsidP="0064293B">
      <w:pPr>
        <w:jc w:val="left"/>
      </w:pPr>
      <w:r w:rsidRPr="004A1D4F">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4A1D4F" w:rsidRDefault="00A6540B" w:rsidP="00A6540B">
      <w:pPr>
        <w:pStyle w:val="Caption"/>
      </w:pPr>
      <w:bookmarkStart w:id="41" w:name="_Toc51709917"/>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14</w:t>
      </w:r>
      <w:r w:rsidR="00586BED" w:rsidRPr="004A1D4F">
        <w:fldChar w:fldCharType="end"/>
      </w:r>
      <w:r w:rsidRPr="004A1D4F">
        <w:t xml:space="preserve"> - Tela inicial do </w:t>
      </w:r>
      <w:r w:rsidRPr="004A1D4F">
        <w:rPr>
          <w:i/>
        </w:rPr>
        <w:t>website</w:t>
      </w:r>
      <w:r w:rsidRPr="004A1D4F">
        <w:t xml:space="preserve"> Etanóis</w:t>
      </w:r>
      <w:bookmarkEnd w:id="41"/>
    </w:p>
    <w:p w:rsidR="00A6540B" w:rsidRPr="004A1D4F" w:rsidRDefault="00A6540B" w:rsidP="00D74A42">
      <w:pPr>
        <w:pStyle w:val="Sourcecaption"/>
        <w:rPr>
          <w:lang w:val="pt-BR"/>
        </w:rPr>
      </w:pPr>
      <w:r w:rsidRPr="004A1D4F">
        <w:rPr>
          <w:lang w:val="pt-BR"/>
        </w:rPr>
        <w:t>FONTE: elaboração própria</w:t>
      </w:r>
    </w:p>
    <w:p w:rsidR="00A6540B" w:rsidRPr="004A1D4F" w:rsidRDefault="00A6540B" w:rsidP="00A6540B">
      <w:pPr>
        <w:keepNext/>
        <w:jc w:val="center"/>
      </w:pPr>
      <w:r w:rsidRPr="004A1D4F">
        <w:rPr>
          <w:noProof/>
          <w:lang w:eastAsia="pt-BR"/>
        </w:rPr>
        <w:lastRenderedPageBreak/>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4A1D4F" w:rsidRDefault="00A6540B" w:rsidP="00A6540B">
      <w:pPr>
        <w:pStyle w:val="Caption"/>
      </w:pPr>
      <w:bookmarkStart w:id="42" w:name="_Toc51709918"/>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15</w:t>
      </w:r>
      <w:r w:rsidR="00586BED" w:rsidRPr="004A1D4F">
        <w:fldChar w:fldCharType="end"/>
      </w:r>
      <w:r w:rsidRPr="004A1D4F">
        <w:t xml:space="preserve"> - Lista de postos de combustível no radar</w:t>
      </w:r>
      <w:bookmarkEnd w:id="42"/>
    </w:p>
    <w:p w:rsidR="004675C8" w:rsidRPr="004A1D4F" w:rsidRDefault="00A6540B" w:rsidP="00D74A42">
      <w:pPr>
        <w:pStyle w:val="Sourcecaption"/>
        <w:rPr>
          <w:lang w:val="pt-BR"/>
        </w:rPr>
      </w:pPr>
      <w:r w:rsidRPr="004A1D4F">
        <w:rPr>
          <w:lang w:val="pt-BR"/>
        </w:rPr>
        <w:t>FONTE: elaboração própria</w:t>
      </w:r>
    </w:p>
    <w:p w:rsidR="00A6540B" w:rsidRPr="004A1D4F" w:rsidRDefault="00A6540B" w:rsidP="00A6540B"/>
    <w:p w:rsidR="00A6540B" w:rsidRPr="004A1D4F" w:rsidRDefault="00A6540B" w:rsidP="00A6540B">
      <w:pPr>
        <w:pStyle w:val="Heading3"/>
        <w:rPr>
          <w:lang w:val="pt-BR"/>
        </w:rPr>
      </w:pPr>
      <w:r w:rsidRPr="004A1D4F">
        <w:rPr>
          <w:lang w:val="pt-BR"/>
        </w:rPr>
        <w:t>6.4.3 Heurística de usabilidade</w:t>
      </w:r>
    </w:p>
    <w:p w:rsidR="00A6540B" w:rsidRPr="004A1D4F" w:rsidRDefault="00A6540B" w:rsidP="00A6540B">
      <w:pPr>
        <w:autoSpaceDE w:val="0"/>
        <w:autoSpaceDN w:val="0"/>
        <w:adjustRightInd w:val="0"/>
        <w:spacing w:before="0"/>
        <w:rPr>
          <w:rFonts w:cs="Times New Roman"/>
          <w:color w:val="000000"/>
          <w:kern w:val="1"/>
        </w:rPr>
      </w:pPr>
      <w:r w:rsidRPr="004A1D4F">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4A1D4F" w:rsidRDefault="00A6540B" w:rsidP="00A6540B">
      <w:pPr>
        <w:autoSpaceDE w:val="0"/>
        <w:autoSpaceDN w:val="0"/>
        <w:adjustRightInd w:val="0"/>
        <w:spacing w:before="0"/>
        <w:rPr>
          <w:rFonts w:cs="Times New Roman"/>
          <w:color w:val="000000"/>
          <w:kern w:val="1"/>
        </w:rPr>
      </w:pPr>
      <w:r w:rsidRPr="004A1D4F">
        <w:rPr>
          <w:rFonts w:cs="Times New Roman"/>
          <w:color w:val="000000"/>
          <w:kern w:val="1"/>
        </w:rPr>
        <w:t>Jakob Nielsen propôs 10 heurísticas de usabilidade em 199</w:t>
      </w:r>
      <w:r w:rsidR="00AD1C70" w:rsidRPr="004A1D4F">
        <w:rPr>
          <w:rFonts w:cs="Times New Roman"/>
          <w:color w:val="000000"/>
          <w:kern w:val="1"/>
        </w:rPr>
        <w:t>4</w:t>
      </w:r>
      <w:r w:rsidRPr="004A1D4F">
        <w:rPr>
          <w:rFonts w:cs="Times New Roman"/>
          <w:color w:val="000000"/>
          <w:kern w:val="1"/>
        </w:rPr>
        <w:t xml:space="preserve"> e estas são utilizadas e usadas como boas práticas até os dias atuais. O Etanóis, em sua interface</w:t>
      </w:r>
      <w:r w:rsidR="00466A22" w:rsidRPr="004A1D4F">
        <w:rPr>
          <w:rFonts w:cs="Times New Roman"/>
          <w:color w:val="000000"/>
          <w:kern w:val="1"/>
        </w:rPr>
        <w:t xml:space="preserve"> de usuário, aplica</w:t>
      </w:r>
      <w:r w:rsidRPr="004A1D4F">
        <w:rPr>
          <w:rFonts w:cs="Times New Roman"/>
          <w:color w:val="000000"/>
          <w:kern w:val="1"/>
        </w:rPr>
        <w:t xml:space="preserve"> essas 10 h</w:t>
      </w:r>
      <w:r w:rsidR="00466A22" w:rsidRPr="004A1D4F">
        <w:rPr>
          <w:rFonts w:cs="Times New Roman"/>
          <w:color w:val="000000"/>
          <w:kern w:val="1"/>
        </w:rPr>
        <w:t xml:space="preserve">eurísticas conforme apresentadas </w:t>
      </w:r>
      <w:r w:rsidR="00731E51" w:rsidRPr="004A1D4F">
        <w:rPr>
          <w:rFonts w:cs="Times New Roman"/>
          <w:color w:val="000000"/>
          <w:kern w:val="1"/>
        </w:rPr>
        <w:t>a seguir</w:t>
      </w:r>
      <w:r w:rsidRPr="004A1D4F">
        <w:rPr>
          <w:rFonts w:cs="Times New Roman"/>
          <w:color w:val="000000"/>
          <w:kern w:val="1"/>
        </w:rPr>
        <w:t>.</w:t>
      </w:r>
    </w:p>
    <w:p w:rsidR="00A6540B" w:rsidRPr="004A1D4F" w:rsidRDefault="00A6540B" w:rsidP="00A6540B">
      <w:pPr>
        <w:autoSpaceDE w:val="0"/>
        <w:autoSpaceDN w:val="0"/>
        <w:adjustRightInd w:val="0"/>
        <w:spacing w:before="0"/>
        <w:rPr>
          <w:rFonts w:cs="Times New Roman"/>
          <w:color w:val="000000"/>
          <w:kern w:val="1"/>
        </w:rPr>
      </w:pPr>
    </w:p>
    <w:p w:rsidR="00A6540B" w:rsidRPr="004A1D4F" w:rsidRDefault="00A6540B" w:rsidP="00A6540B">
      <w:pPr>
        <w:pStyle w:val="Heading4"/>
      </w:pPr>
      <w:r w:rsidRPr="004A1D4F">
        <w:lastRenderedPageBreak/>
        <w:t>6.4.3.1 Visibilidade da situação/</w:t>
      </w:r>
      <w:r w:rsidRPr="004A1D4F">
        <w:rPr>
          <w:i/>
        </w:rPr>
        <w:t>status</w:t>
      </w:r>
      <w:r w:rsidRPr="004A1D4F">
        <w:t xml:space="preserve"> do sistema</w:t>
      </w:r>
    </w:p>
    <w:p w:rsidR="00A6540B" w:rsidRPr="004A1D4F" w:rsidRDefault="00A6540B" w:rsidP="00A6540B">
      <w:pPr>
        <w:rPr>
          <w:rFonts w:cs="Times New Roman"/>
          <w:color w:val="000000"/>
          <w:kern w:val="1"/>
        </w:rPr>
      </w:pPr>
      <w:r w:rsidRPr="004A1D4F">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sidRPr="004A1D4F">
        <w:rPr>
          <w:rFonts w:cs="Times New Roman"/>
          <w:color w:val="000000"/>
          <w:kern w:val="1"/>
        </w:rPr>
        <w:t>desloca</w:t>
      </w:r>
      <w:r w:rsidRPr="004A1D4F">
        <w:rPr>
          <w:rFonts w:cs="Times New Roman"/>
          <w:color w:val="000000"/>
          <w:kern w:val="1"/>
        </w:rPr>
        <w:t xml:space="preserve"> e o radar de busca por postos estar em pequenos intervalos de tempo fazendo uma nova busca (de forma visual), referenciando um sonar.</w:t>
      </w:r>
    </w:p>
    <w:p w:rsidR="00A6540B" w:rsidRPr="004A1D4F" w:rsidRDefault="00A6540B" w:rsidP="00A6540B">
      <w:pPr>
        <w:rPr>
          <w:rFonts w:cs="Times New Roman"/>
          <w:color w:val="000000"/>
          <w:kern w:val="1"/>
        </w:rPr>
      </w:pPr>
    </w:p>
    <w:p w:rsidR="001A6A94" w:rsidRPr="004A1D4F" w:rsidRDefault="001A6A94" w:rsidP="001A6A94">
      <w:pPr>
        <w:keepNext/>
        <w:jc w:val="center"/>
      </w:pPr>
      <w:r w:rsidRPr="004A1D4F">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4A1D4F" w:rsidRDefault="001A6A94" w:rsidP="001A6A94">
      <w:pPr>
        <w:pStyle w:val="Caption"/>
      </w:pPr>
      <w:bookmarkStart w:id="43" w:name="_Toc51709919"/>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16</w:t>
      </w:r>
      <w:r w:rsidR="00586BED" w:rsidRPr="004A1D4F">
        <w:fldChar w:fldCharType="end"/>
      </w:r>
      <w:r w:rsidRPr="004A1D4F">
        <w:t xml:space="preserve"> - Representação do mapa digital e do radar</w:t>
      </w:r>
      <w:bookmarkEnd w:id="43"/>
    </w:p>
    <w:p w:rsidR="001A6A94" w:rsidRPr="004A1D4F" w:rsidRDefault="001A6A94" w:rsidP="001A6A94">
      <w:pPr>
        <w:pStyle w:val="Sourcecaption"/>
        <w:rPr>
          <w:lang w:val="pt-BR"/>
        </w:rPr>
      </w:pPr>
      <w:r w:rsidRPr="004A1D4F">
        <w:rPr>
          <w:lang w:val="pt-BR"/>
        </w:rPr>
        <w:t>FONTE: elaboração própria</w:t>
      </w:r>
    </w:p>
    <w:p w:rsidR="001A6A94" w:rsidRPr="004A1D4F" w:rsidRDefault="001A6A94" w:rsidP="001A6A94"/>
    <w:p w:rsidR="001A6A94" w:rsidRPr="004A1D4F" w:rsidRDefault="001A6A94" w:rsidP="001A6A94">
      <w:pPr>
        <w:pStyle w:val="Heading4"/>
      </w:pPr>
      <w:r w:rsidRPr="004A1D4F">
        <w:t>6.4.3.2 Compatibilidade entre o sistema e o mundo real</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4A1D4F">
        <w:rPr>
          <w:rFonts w:cs="Times New Roman"/>
          <w:color w:val="000000"/>
        </w:rPr>
        <w:lastRenderedPageBreak/>
        <w:t xml:space="preserve">uma linguagem mais natural no </w:t>
      </w:r>
      <w:r w:rsidRPr="004A1D4F">
        <w:rPr>
          <w:rFonts w:cs="Times New Roman"/>
          <w:i/>
          <w:iCs/>
          <w:color w:val="000000"/>
        </w:rPr>
        <w:t>chatbot</w:t>
      </w:r>
      <w:r w:rsidRPr="004A1D4F">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4A1D4F" w:rsidRDefault="001A6A94" w:rsidP="001A6A94"/>
    <w:p w:rsidR="001A6A94" w:rsidRPr="004A1D4F" w:rsidRDefault="001A6A94" w:rsidP="001A6A94">
      <w:pPr>
        <w:keepNext/>
        <w:jc w:val="center"/>
      </w:pPr>
      <w:r w:rsidRPr="004A1D4F">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4A1D4F" w:rsidRDefault="001A6A94" w:rsidP="001A6A94">
      <w:pPr>
        <w:pStyle w:val="Caption"/>
      </w:pPr>
      <w:bookmarkStart w:id="44" w:name="_Toc51709920"/>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17</w:t>
      </w:r>
      <w:r w:rsidR="00586BED" w:rsidRPr="004A1D4F">
        <w:fldChar w:fldCharType="end"/>
      </w:r>
      <w:r w:rsidRPr="004A1D4F">
        <w:t xml:space="preserve"> - Ícone do radar na tela principal</w:t>
      </w:r>
      <w:bookmarkEnd w:id="44"/>
    </w:p>
    <w:p w:rsidR="001A6A94" w:rsidRPr="004A1D4F" w:rsidRDefault="001A6A94" w:rsidP="001A6A94">
      <w:pPr>
        <w:pStyle w:val="Sourcecaption"/>
        <w:rPr>
          <w:lang w:val="pt-BR"/>
        </w:rPr>
      </w:pPr>
      <w:r w:rsidRPr="004A1D4F">
        <w:rPr>
          <w:lang w:val="pt-BR"/>
        </w:rPr>
        <w:t>FONTE: elaboração própria</w:t>
      </w:r>
    </w:p>
    <w:p w:rsidR="00D74A42" w:rsidRPr="004A1D4F" w:rsidRDefault="00D74A42" w:rsidP="00D74A42"/>
    <w:p w:rsidR="001A6A94" w:rsidRPr="004A1D4F" w:rsidRDefault="001A6A94" w:rsidP="001A6A94">
      <w:pPr>
        <w:pStyle w:val="Heading4"/>
      </w:pPr>
      <w:r w:rsidRPr="004A1D4F">
        <w:t>6.4.3.3 Liberdade e controle do usuário</w:t>
      </w:r>
    </w:p>
    <w:p w:rsidR="001A6A94" w:rsidRPr="004A1D4F" w:rsidRDefault="001A6A94" w:rsidP="001A6A94">
      <w:pPr>
        <w:rPr>
          <w:rFonts w:cs="Times New Roman"/>
          <w:color w:val="000000"/>
        </w:rPr>
      </w:pPr>
      <w:r w:rsidRPr="004A1D4F">
        <w:rPr>
          <w:rFonts w:cs="Times New Roman"/>
          <w:color w:val="000000"/>
        </w:rPr>
        <w:t xml:space="preserve">Em uma interface de usuário, nunca se deve impor algo ao usuário e sim dar a opção </w:t>
      </w:r>
      <w:r w:rsidR="0064293B" w:rsidRPr="004A1D4F">
        <w:rPr>
          <w:rFonts w:cs="Times New Roman"/>
          <w:color w:val="000000"/>
        </w:rPr>
        <w:t>para que ele possa</w:t>
      </w:r>
      <w:r w:rsidRPr="004A1D4F">
        <w:rPr>
          <w:rFonts w:cs="Times New Roman"/>
          <w:color w:val="000000"/>
        </w:rPr>
        <w:t xml:space="preserve"> escolher se deseja ou não realizar tão ação. No Etanóis, utiliza-se isso principalmente na listagem de postos disponíveis no radar. O usuário pode</w:t>
      </w:r>
      <w:r w:rsidR="0064293B" w:rsidRPr="004A1D4F">
        <w:rPr>
          <w:rFonts w:cs="Times New Roman"/>
          <w:color w:val="000000"/>
        </w:rPr>
        <w:t>rá</w:t>
      </w:r>
      <w:r w:rsidRPr="004A1D4F">
        <w:rPr>
          <w:rFonts w:cs="Times New Roman"/>
          <w:color w:val="000000"/>
        </w:rPr>
        <w:t xml:space="preserve"> traçar uma rota </w:t>
      </w:r>
      <w:r w:rsidR="00AD1C70" w:rsidRPr="004A1D4F">
        <w:rPr>
          <w:rFonts w:cs="Times New Roman"/>
          <w:color w:val="000000"/>
        </w:rPr>
        <w:t>a</w:t>
      </w:r>
      <w:r w:rsidRPr="004A1D4F">
        <w:rPr>
          <w:rFonts w:cs="Times New Roman"/>
          <w:color w:val="000000"/>
        </w:rPr>
        <w:t xml:space="preserve"> um posto selecionado, se isso for de sua vontade. Da mesma forma que ele pode voltar e escolher outro posto que melhor o agrade.</w:t>
      </w:r>
    </w:p>
    <w:p w:rsidR="001A6A94" w:rsidRPr="004A1D4F" w:rsidRDefault="001A6A94" w:rsidP="001A6A94">
      <w:pPr>
        <w:jc w:val="center"/>
      </w:pPr>
      <w:r w:rsidRPr="004A1D4F">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4A1D4F" w:rsidRDefault="001A6A94" w:rsidP="001A6A94">
      <w:pPr>
        <w:pStyle w:val="Caption"/>
      </w:pPr>
      <w:bookmarkStart w:id="45" w:name="_Toc51709921"/>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18</w:t>
      </w:r>
      <w:r w:rsidR="00586BED" w:rsidRPr="004A1D4F">
        <w:fldChar w:fldCharType="end"/>
      </w:r>
      <w:r w:rsidRPr="004A1D4F">
        <w:t xml:space="preserve"> - Ações disponíveis ao selecionar um posto de combustível no radar</w:t>
      </w:r>
      <w:bookmarkEnd w:id="45"/>
    </w:p>
    <w:p w:rsidR="001A6A94" w:rsidRPr="004A1D4F" w:rsidRDefault="001A6A94" w:rsidP="001A6A94">
      <w:pPr>
        <w:pStyle w:val="Sourcecaption"/>
        <w:rPr>
          <w:lang w:val="pt-BR"/>
        </w:rPr>
      </w:pPr>
      <w:r w:rsidRPr="004A1D4F">
        <w:rPr>
          <w:lang w:val="pt-BR"/>
        </w:rPr>
        <w:t>FONTE: elaboração própria</w:t>
      </w:r>
    </w:p>
    <w:p w:rsidR="001A6A94" w:rsidRPr="004A1D4F" w:rsidRDefault="001A6A94" w:rsidP="001A6A94"/>
    <w:p w:rsidR="001A6A94" w:rsidRPr="004A1D4F" w:rsidRDefault="001A6A94" w:rsidP="001A6A94">
      <w:pPr>
        <w:pStyle w:val="Heading4"/>
      </w:pPr>
      <w:r w:rsidRPr="004A1D4F">
        <w:t>6.4.3.4 Consistência e padrões</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Consiste na padronização de toda a interface</w:t>
      </w:r>
      <w:r w:rsidR="00AD1C70" w:rsidRPr="004A1D4F">
        <w:rPr>
          <w:rFonts w:cs="Times New Roman"/>
          <w:color w:val="000000"/>
        </w:rPr>
        <w:t xml:space="preserve"> mantendo </w:t>
      </w:r>
      <w:r w:rsidRPr="004A1D4F">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4A1D4F">
        <w:rPr>
          <w:rFonts w:cs="Times New Roman"/>
          <w:color w:val="000000"/>
        </w:rPr>
        <w:t>estão, mantendo</w:t>
      </w:r>
      <w:r w:rsidRPr="004A1D4F">
        <w:rPr>
          <w:rFonts w:cs="Times New Roman"/>
          <w:color w:val="000000"/>
        </w:rPr>
        <w:t xml:space="preserve"> um padrão de cores, estado e fonte.</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1A6A94">
      <w:pPr>
        <w:keepNext/>
        <w:autoSpaceDE w:val="0"/>
        <w:autoSpaceDN w:val="0"/>
        <w:adjustRightInd w:val="0"/>
        <w:spacing w:before="0"/>
        <w:jc w:val="center"/>
      </w:pPr>
      <w:r w:rsidRPr="004A1D4F">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4A1D4F" w:rsidRDefault="001A6A94" w:rsidP="001A6A94">
      <w:pPr>
        <w:pStyle w:val="Caption"/>
      </w:pPr>
      <w:bookmarkStart w:id="46" w:name="_Toc51709922"/>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19</w:t>
      </w:r>
      <w:r w:rsidR="00586BED" w:rsidRPr="004A1D4F">
        <w:fldChar w:fldCharType="end"/>
      </w:r>
      <w:r w:rsidRPr="004A1D4F">
        <w:t xml:space="preserve"> - Tela de filtros</w:t>
      </w:r>
      <w:bookmarkEnd w:id="46"/>
    </w:p>
    <w:p w:rsidR="001A6A94" w:rsidRPr="004A1D4F" w:rsidRDefault="001A6A94" w:rsidP="001A6A94">
      <w:pPr>
        <w:pStyle w:val="Sourcecaption"/>
        <w:rPr>
          <w:lang w:val="pt-BR"/>
        </w:rPr>
      </w:pPr>
      <w:r w:rsidRPr="004A1D4F">
        <w:rPr>
          <w:lang w:val="pt-BR"/>
        </w:rPr>
        <w:t>FONTE: elaboração própria</w:t>
      </w:r>
    </w:p>
    <w:p w:rsidR="00D74A42" w:rsidRPr="004A1D4F" w:rsidRDefault="00D74A42" w:rsidP="00D74A42"/>
    <w:p w:rsidR="001A6A94" w:rsidRPr="004A1D4F" w:rsidRDefault="001A6A94" w:rsidP="001A6A94">
      <w:pPr>
        <w:pStyle w:val="Heading4"/>
      </w:pPr>
      <w:r w:rsidRPr="004A1D4F">
        <w:t>6.4.3.5 Prevenção de erros</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r w:rsidRPr="004A1D4F">
        <w:rPr>
          <w:rFonts w:cs="Times New Roman"/>
          <w:i/>
          <w:iCs/>
          <w:color w:val="000000"/>
        </w:rPr>
        <w:t xml:space="preserve">danger zone </w:t>
      </w:r>
      <w:r w:rsidRPr="004A1D4F">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Pr="004A1D4F" w:rsidRDefault="001A6A94" w:rsidP="001A6A94">
      <w:pPr>
        <w:autoSpaceDE w:val="0"/>
        <w:autoSpaceDN w:val="0"/>
        <w:adjustRightInd w:val="0"/>
        <w:spacing w:before="0"/>
        <w:rPr>
          <w:rFonts w:cs="Times New Roman"/>
          <w:color w:val="000000"/>
        </w:rPr>
      </w:pPr>
    </w:p>
    <w:p w:rsidR="00550E3A" w:rsidRPr="004A1D4F" w:rsidRDefault="00550E3A" w:rsidP="00550E3A">
      <w:pPr>
        <w:autoSpaceDE w:val="0"/>
        <w:autoSpaceDN w:val="0"/>
        <w:adjustRightInd w:val="0"/>
        <w:spacing w:before="0"/>
        <w:jc w:val="center"/>
        <w:rPr>
          <w:rFonts w:cs="Times New Roman"/>
          <w:color w:val="000000"/>
        </w:rPr>
      </w:pPr>
      <w:r w:rsidRPr="004A1D4F">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4A1D4F" w:rsidRDefault="007F4593" w:rsidP="007F4593">
      <w:pPr>
        <w:pStyle w:val="Caption"/>
      </w:pPr>
      <w:bookmarkStart w:id="47" w:name="_Toc51709923"/>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20</w:t>
      </w:r>
      <w:r w:rsidR="00586BED" w:rsidRPr="004A1D4F">
        <w:fldChar w:fldCharType="end"/>
      </w:r>
      <w:r w:rsidRPr="004A1D4F">
        <w:t xml:space="preserve"> - Tela de edição do perfil</w:t>
      </w:r>
      <w:bookmarkEnd w:id="47"/>
    </w:p>
    <w:p w:rsidR="007F4593" w:rsidRPr="004A1D4F" w:rsidRDefault="007F4593" w:rsidP="007F4593">
      <w:pPr>
        <w:pStyle w:val="Sourcecaption"/>
        <w:rPr>
          <w:lang w:val="pt-BR"/>
        </w:rPr>
      </w:pPr>
      <w:r w:rsidRPr="004A1D4F">
        <w:rPr>
          <w:lang w:val="pt-BR"/>
        </w:rPr>
        <w:t>FONTE: elaboração própria</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7F4593">
      <w:pPr>
        <w:pStyle w:val="Heading4"/>
      </w:pPr>
      <w:r w:rsidRPr="004A1D4F">
        <w:t>6.4.3.6 Reconhecer ao invés de lembrar</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r w:rsidRPr="004A1D4F">
        <w:rPr>
          <w:rFonts w:cs="Times New Roman"/>
          <w:i/>
          <w:iCs/>
          <w:color w:val="000000"/>
        </w:rPr>
        <w:t>chatbot</w:t>
      </w:r>
      <w:r w:rsidRPr="004A1D4F">
        <w:rPr>
          <w:rFonts w:cs="Times New Roman"/>
          <w:color w:val="000000"/>
        </w:rPr>
        <w:t xml:space="preserve"> ao encerrar o fluxo de </w:t>
      </w:r>
      <w:r w:rsidR="00FC5A9C" w:rsidRPr="004A1D4F">
        <w:rPr>
          <w:rFonts w:cs="Times New Roman"/>
          <w:iCs/>
          <w:color w:val="000000"/>
        </w:rPr>
        <w:t>autenticação</w:t>
      </w:r>
      <w:r w:rsidRPr="004A1D4F">
        <w:rPr>
          <w:rFonts w:cs="Times New Roman"/>
          <w:color w:val="000000"/>
        </w:rPr>
        <w:t xml:space="preserve"> pergunta ao usuário se ele deseja habilitar essa opção.</w:t>
      </w:r>
    </w:p>
    <w:p w:rsidR="007F4593" w:rsidRPr="004A1D4F" w:rsidRDefault="007F4593" w:rsidP="007F4593"/>
    <w:p w:rsidR="001A6A94" w:rsidRPr="004A1D4F" w:rsidRDefault="001A6A94" w:rsidP="007F4593">
      <w:pPr>
        <w:pStyle w:val="Heading4"/>
      </w:pPr>
      <w:r w:rsidRPr="004A1D4F">
        <w:t>6.4.3.7 Flexibilidade e Eficiência</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Dar ao usuário a possibilidade de fazer uma ação cotidiana de forma mais rápida ou facilitar uma ação que ele já está experiente foi definido pelo Jakob</w:t>
      </w:r>
      <w:r w:rsidR="00AD1C70" w:rsidRPr="004A1D4F">
        <w:rPr>
          <w:rFonts w:cs="Times New Roman"/>
          <w:color w:val="000000"/>
        </w:rPr>
        <w:t xml:space="preserve"> (1994)</w:t>
      </w:r>
      <w:r w:rsidRPr="004A1D4F">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4A1D4F">
        <w:rPr>
          <w:rFonts w:cs="Times New Roman"/>
          <w:color w:val="000000"/>
        </w:rPr>
        <w:lastRenderedPageBreak/>
        <w:t xml:space="preserve">um tempo de poucos segundos faz com que o sistema entenda que ele quer ir até o posto </w:t>
      </w:r>
      <w:r w:rsidR="00AD1C70" w:rsidRPr="004A1D4F">
        <w:rPr>
          <w:rFonts w:cs="Times New Roman"/>
          <w:color w:val="000000"/>
        </w:rPr>
        <w:t>selecionado</w:t>
      </w:r>
      <w:r w:rsidRPr="004A1D4F">
        <w:rPr>
          <w:rFonts w:cs="Times New Roman"/>
          <w:color w:val="000000"/>
        </w:rPr>
        <w:t>, traçando uma rota até o mesmo logo em seguida.</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7F4593">
      <w:pPr>
        <w:pStyle w:val="Heading4"/>
      </w:pPr>
      <w:r w:rsidRPr="004A1D4F">
        <w:t xml:space="preserve">6.4.3.8 Estética e </w:t>
      </w:r>
      <w:r w:rsidRPr="004A1D4F">
        <w:rPr>
          <w:i/>
        </w:rPr>
        <w:t>Design</w:t>
      </w:r>
      <w:r w:rsidRPr="004A1D4F">
        <w:t xml:space="preserve"> minimalista</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7F4593">
      <w:pPr>
        <w:pStyle w:val="Heading4"/>
      </w:pPr>
      <w:r w:rsidRPr="004A1D4F">
        <w:t>6.4.3.9 Auxiliar usuários a reconhecer, diagnosticar e recuperar erros</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O usuário, vez ou outra, acaba realizando ações que acusam erro, como um </w:t>
      </w:r>
      <w:r w:rsidRPr="004A1D4F">
        <w:rPr>
          <w:rFonts w:cs="Times New Roman"/>
          <w:i/>
          <w:iCs/>
          <w:color w:val="000000"/>
        </w:rPr>
        <w:t>e-mail</w:t>
      </w:r>
      <w:r w:rsidRPr="004A1D4F">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Pr="004A1D4F" w:rsidRDefault="001A6A94" w:rsidP="007F4593"/>
    <w:p w:rsidR="0058561A" w:rsidRPr="004A1D4F" w:rsidRDefault="0058561A" w:rsidP="0058561A">
      <w:pPr>
        <w:jc w:val="center"/>
      </w:pPr>
      <w:r w:rsidRPr="004A1D4F">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4A1D4F" w:rsidRDefault="0058561A" w:rsidP="0058561A">
      <w:pPr>
        <w:pStyle w:val="Caption"/>
      </w:pPr>
      <w:bookmarkStart w:id="48" w:name="_Toc51709924"/>
      <w:r w:rsidRPr="004A1D4F">
        <w:t xml:space="preserve">FIGURA </w:t>
      </w:r>
      <w:r w:rsidR="00586BED" w:rsidRPr="004A1D4F">
        <w:fldChar w:fldCharType="begin"/>
      </w:r>
      <w:r w:rsidRPr="004A1D4F">
        <w:instrText xml:space="preserve"> SEQ Figura \* ARABIC </w:instrText>
      </w:r>
      <w:r w:rsidR="00586BED" w:rsidRPr="004A1D4F">
        <w:fldChar w:fldCharType="separate"/>
      </w:r>
      <w:r w:rsidRPr="004A1D4F">
        <w:rPr>
          <w:noProof/>
        </w:rPr>
        <w:t>21</w:t>
      </w:r>
      <w:r w:rsidR="00586BED" w:rsidRPr="004A1D4F">
        <w:fldChar w:fldCharType="end"/>
      </w:r>
      <w:r w:rsidRPr="004A1D4F">
        <w:t xml:space="preserve"> - </w:t>
      </w:r>
      <w:r w:rsidRPr="004A1D4F">
        <w:rPr>
          <w:i/>
          <w:iCs w:val="0"/>
        </w:rPr>
        <w:t>Chatbot</w:t>
      </w:r>
      <w:r w:rsidRPr="004A1D4F">
        <w:t xml:space="preserve"> informando o usuário que ele inseriu um dado incorreto</w:t>
      </w:r>
      <w:bookmarkEnd w:id="48"/>
    </w:p>
    <w:p w:rsidR="007F4593" w:rsidRPr="004A1D4F" w:rsidRDefault="007F4593" w:rsidP="007F4593">
      <w:pPr>
        <w:pStyle w:val="Sourcecaption"/>
        <w:rPr>
          <w:lang w:val="pt-BR"/>
        </w:rPr>
      </w:pPr>
      <w:r w:rsidRPr="004A1D4F">
        <w:rPr>
          <w:lang w:val="pt-BR"/>
        </w:rPr>
        <w:t>FONTE: elaboração própria</w:t>
      </w:r>
      <w:r w:rsidR="00411A86" w:rsidRPr="004A1D4F">
        <w:rPr>
          <w:lang w:val="pt-BR"/>
        </w:rPr>
        <w:t>.</w:t>
      </w:r>
    </w:p>
    <w:p w:rsidR="007F4593" w:rsidRPr="004A1D4F" w:rsidRDefault="007F4593" w:rsidP="007F4593"/>
    <w:p w:rsidR="001A6A94" w:rsidRPr="004A1D4F" w:rsidRDefault="001A6A94" w:rsidP="008267C2">
      <w:pPr>
        <w:pStyle w:val="Heading4"/>
      </w:pPr>
      <w:r w:rsidRPr="004A1D4F">
        <w:t>6.4.3.10 Ajuda e Documentação</w:t>
      </w:r>
    </w:p>
    <w:p w:rsidR="001A6A94" w:rsidRPr="004A1D4F" w:rsidRDefault="001A6A94" w:rsidP="001A6A94">
      <w:pPr>
        <w:autoSpaceDE w:val="0"/>
        <w:autoSpaceDN w:val="0"/>
        <w:adjustRightInd w:val="0"/>
        <w:spacing w:before="0"/>
        <w:rPr>
          <w:rFonts w:cs="Times New Roman"/>
          <w:color w:val="000000"/>
        </w:rPr>
      </w:pPr>
      <w:r w:rsidRPr="004A1D4F">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4A1D4F" w:rsidRDefault="001A6A94" w:rsidP="001A6A94">
      <w:pPr>
        <w:autoSpaceDE w:val="0"/>
        <w:autoSpaceDN w:val="0"/>
        <w:adjustRightInd w:val="0"/>
        <w:spacing w:before="0"/>
        <w:rPr>
          <w:rFonts w:cs="Times New Roman"/>
          <w:color w:val="000000"/>
        </w:rPr>
      </w:pPr>
    </w:p>
    <w:p w:rsidR="001A6A94" w:rsidRPr="004A1D4F" w:rsidRDefault="001A6A94" w:rsidP="008267C2">
      <w:pPr>
        <w:pStyle w:val="Heading3"/>
        <w:rPr>
          <w:lang w:val="pt-BR"/>
        </w:rPr>
      </w:pPr>
      <w:r w:rsidRPr="004A1D4F">
        <w:rPr>
          <w:lang w:val="pt-BR"/>
        </w:rPr>
        <w:t>6.4.4 Acessibilidade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A acessibilidade é um assunto muito discutido no </w:t>
      </w:r>
      <w:r w:rsidR="00411A86" w:rsidRPr="004A1D4F">
        <w:rPr>
          <w:rFonts w:cs="Times New Roman"/>
          <w:iCs/>
          <w:color w:val="000000"/>
          <w:kern w:val="1"/>
        </w:rPr>
        <w:t>projeto de interface de usuário</w:t>
      </w:r>
      <w:r w:rsidRPr="004A1D4F">
        <w:rPr>
          <w:rFonts w:cs="Times New Roman"/>
          <w:color w:val="000000"/>
          <w:kern w:val="1"/>
        </w:rPr>
        <w:t xml:space="preserve">, </w:t>
      </w:r>
      <w:r w:rsidR="00A0217C" w:rsidRPr="004A1D4F">
        <w:rPr>
          <w:rFonts w:cs="Times New Roman"/>
          <w:color w:val="000000"/>
          <w:kern w:val="1"/>
        </w:rPr>
        <w:t>pois visa garantir que todas as pessoas possam conseguir utilizar a interface de usuário</w:t>
      </w:r>
      <w:r w:rsidRPr="004A1D4F">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4A1D4F">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2"/>
      </w:pPr>
      <w:bookmarkStart w:id="49" w:name="_Toc57057205"/>
      <w:r w:rsidRPr="004A1D4F">
        <w:t>6.5 PROJETO DE SISTEMA DISTRIBUÍDO</w:t>
      </w:r>
      <w:bookmarkEnd w:id="49"/>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sidRPr="004A1D4F">
        <w:rPr>
          <w:rFonts w:cs="Times New Roman"/>
          <w:color w:val="000000"/>
          <w:kern w:val="1"/>
        </w:rPr>
        <w:t xml:space="preserve">os aplicativos </w:t>
      </w:r>
      <w:r w:rsidR="00AC301C"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e </w:t>
      </w:r>
      <w:r w:rsidRPr="004A1D4F">
        <w:rPr>
          <w:rFonts w:cs="Times New Roman"/>
          <w:i/>
          <w:iCs/>
          <w:color w:val="000000"/>
          <w:kern w:val="1"/>
        </w:rPr>
        <w:t>mobile</w:t>
      </w:r>
      <w:r w:rsidR="00C84EBA" w:rsidRPr="004A1D4F">
        <w:rPr>
          <w:rFonts w:cs="Times New Roman"/>
          <w:color w:val="000000"/>
          <w:kern w:val="1"/>
        </w:rPr>
        <w:t>. Ela deve ficar</w:t>
      </w:r>
      <w:r w:rsidRPr="004A1D4F">
        <w:rPr>
          <w:rFonts w:cs="Times New Roman"/>
          <w:color w:val="000000"/>
          <w:kern w:val="1"/>
        </w:rPr>
        <w:t xml:space="preserve"> hospedada em um serviço S3 da AWS e a única informação que se tem sobre ela é o endereço IP. Enquanto isso, a aplicação </w:t>
      </w:r>
      <w:r w:rsidR="00C84EBA"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w:t>
      </w:r>
      <w:r w:rsidR="00C84EBA" w:rsidRPr="004A1D4F">
        <w:rPr>
          <w:rFonts w:cs="Times New Roman"/>
          <w:color w:val="000000"/>
          <w:kern w:val="1"/>
        </w:rPr>
        <w:t>ficará</w:t>
      </w:r>
      <w:r w:rsidRPr="004A1D4F">
        <w:rPr>
          <w:rFonts w:cs="Times New Roman"/>
          <w:color w:val="000000"/>
          <w:kern w:val="1"/>
        </w:rPr>
        <w:t xml:space="preserve"> hospedada em outro servido</w:t>
      </w:r>
      <w:r w:rsidR="00C84EBA" w:rsidRPr="004A1D4F">
        <w:rPr>
          <w:rFonts w:cs="Times New Roman"/>
          <w:color w:val="000000"/>
          <w:kern w:val="1"/>
        </w:rPr>
        <w:t>r da AWS e, semelhante à</w:t>
      </w:r>
      <w:r w:rsidRPr="004A1D4F">
        <w:rPr>
          <w:rFonts w:cs="Times New Roman"/>
          <w:color w:val="000000"/>
          <w:kern w:val="1"/>
        </w:rPr>
        <w:t xml:space="preserve"> API, tem-se somente o endereço IP. Já o aplicativo </w:t>
      </w:r>
      <w:r w:rsidR="00C84EBA" w:rsidRPr="004A1D4F">
        <w:rPr>
          <w:rFonts w:cs="Times New Roman"/>
          <w:i/>
          <w:iCs/>
          <w:color w:val="000000"/>
          <w:kern w:val="1"/>
        </w:rPr>
        <w:t>m</w:t>
      </w:r>
      <w:r w:rsidR="00531011" w:rsidRPr="004A1D4F">
        <w:rPr>
          <w:rFonts w:cs="Times New Roman"/>
          <w:i/>
          <w:iCs/>
          <w:color w:val="000000"/>
          <w:kern w:val="1"/>
        </w:rPr>
        <w:t>o</w:t>
      </w:r>
      <w:r w:rsidR="00C84EBA" w:rsidRPr="004A1D4F">
        <w:rPr>
          <w:rFonts w:cs="Times New Roman"/>
          <w:i/>
          <w:iCs/>
          <w:color w:val="000000"/>
          <w:kern w:val="1"/>
        </w:rPr>
        <w:t>bile</w:t>
      </w:r>
      <w:r w:rsidR="00C84EBA" w:rsidRPr="004A1D4F">
        <w:rPr>
          <w:rFonts w:cs="Times New Roman"/>
          <w:color w:val="000000"/>
          <w:kern w:val="1"/>
        </w:rPr>
        <w:t xml:space="preserve"> ficará </w:t>
      </w:r>
      <w:r w:rsidRPr="004A1D4F">
        <w:rPr>
          <w:rFonts w:cs="Times New Roman"/>
          <w:color w:val="000000"/>
          <w:kern w:val="1"/>
        </w:rPr>
        <w:t xml:space="preserve">disponível em dispositivos </w:t>
      </w:r>
      <w:r w:rsidRPr="004A1D4F">
        <w:rPr>
          <w:rFonts w:cs="Times New Roman"/>
          <w:i/>
          <w:iCs/>
          <w:color w:val="000000"/>
          <w:kern w:val="1"/>
        </w:rPr>
        <w:t>Android</w:t>
      </w:r>
      <w:r w:rsidRPr="004A1D4F">
        <w:rPr>
          <w:rFonts w:cs="Times New Roman"/>
          <w:color w:val="000000"/>
          <w:kern w:val="1"/>
        </w:rPr>
        <w:t xml:space="preserve"> e </w:t>
      </w:r>
      <w:r w:rsidRPr="004A1D4F">
        <w:rPr>
          <w:rFonts w:cs="Times New Roman"/>
          <w:i/>
          <w:iCs/>
          <w:color w:val="000000"/>
          <w:kern w:val="1"/>
        </w:rPr>
        <w:t>iOS</w:t>
      </w:r>
      <w:r w:rsidRPr="004A1D4F">
        <w:rPr>
          <w:rFonts w:cs="Times New Roman"/>
          <w:color w:val="000000"/>
          <w:kern w:val="1"/>
        </w:rPr>
        <w:t>. Com isso, cria-se a maior dificuldade do sistema, integrar todos as aplicações que compõem o Etanóis e manter as informações integras e disponíveis</w:t>
      </w:r>
      <w:r w:rsidR="00A0217C" w:rsidRPr="004A1D4F">
        <w:rPr>
          <w:rFonts w:cs="Times New Roman"/>
          <w:color w:val="000000"/>
          <w:kern w:val="1"/>
        </w:rPr>
        <w:t xml:space="preserve"> 99,9% do tempo, conforme dizem as diretrizes do S3 AWS</w:t>
      </w:r>
      <w:r w:rsidRPr="004A1D4F">
        <w:rPr>
          <w:rFonts w:cs="Times New Roman"/>
          <w:color w:val="000000"/>
          <w:kern w:val="1"/>
        </w:rPr>
        <w:t xml:space="preserve">. </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3"/>
        <w:rPr>
          <w:lang w:val="pt-BR"/>
        </w:rPr>
      </w:pPr>
      <w:r w:rsidRPr="004A1D4F">
        <w:rPr>
          <w:lang w:val="pt-BR"/>
        </w:rPr>
        <w:t>6.5.1 Procedimentos para Tratamento dos Desafios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Esta seção é constituída por todos os desafios que se encontram em um sistema distribuído, </w:t>
      </w:r>
      <w:r w:rsidR="00531011" w:rsidRPr="004A1D4F">
        <w:rPr>
          <w:rFonts w:cs="Times New Roman"/>
          <w:color w:val="000000"/>
          <w:kern w:val="1"/>
        </w:rPr>
        <w:t>como:</w:t>
      </w:r>
      <w:r w:rsidRPr="004A1D4F">
        <w:rPr>
          <w:rFonts w:cs="Times New Roman"/>
          <w:color w:val="000000"/>
          <w:kern w:val="1"/>
        </w:rPr>
        <w:t xml:space="preserve"> heterogeneidade, escalabilidade, abertura, segurança, manuseio de falhas, concorrência e transparência.</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6.5.1.1 Heterogeneidade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Existem diversas formas de </w:t>
      </w:r>
      <w:r w:rsidR="00531011" w:rsidRPr="004A1D4F">
        <w:rPr>
          <w:rFonts w:cs="Times New Roman"/>
          <w:color w:val="000000"/>
          <w:kern w:val="1"/>
        </w:rPr>
        <w:t>acessar dados e informações na I</w:t>
      </w:r>
      <w:r w:rsidRPr="004A1D4F">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e a aplicação </w:t>
      </w:r>
      <w:r w:rsidRPr="004A1D4F">
        <w:rPr>
          <w:rFonts w:cs="Times New Roman"/>
          <w:i/>
          <w:iCs/>
          <w:color w:val="000000"/>
          <w:kern w:val="1"/>
        </w:rPr>
        <w:t>mobile</w:t>
      </w:r>
      <w:r w:rsidRPr="004A1D4F">
        <w:rPr>
          <w:rFonts w:cs="Times New Roman"/>
          <w:color w:val="000000"/>
          <w:kern w:val="1"/>
        </w:rPr>
        <w:t xml:space="preserve"> consigam acessas os dados de forma correta, implementou a utilização do REST, comunicando com o servidor via JSON.</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lastRenderedPageBreak/>
        <w:t xml:space="preserve">O aplicativo </w:t>
      </w:r>
      <w:r w:rsidRPr="004A1D4F">
        <w:rPr>
          <w:rFonts w:cs="Times New Roman"/>
          <w:i/>
          <w:iCs/>
          <w:color w:val="000000"/>
          <w:kern w:val="1"/>
        </w:rPr>
        <w:t>mobile</w:t>
      </w:r>
      <w:r w:rsidRPr="004A1D4F">
        <w:rPr>
          <w:rFonts w:cs="Times New Roman"/>
          <w:color w:val="000000"/>
          <w:kern w:val="1"/>
        </w:rPr>
        <w:t xml:space="preserve"> é desenvolvido em </w:t>
      </w:r>
      <w:r w:rsidRPr="004A1D4F">
        <w:rPr>
          <w:rFonts w:cs="Times New Roman"/>
          <w:i/>
          <w:iCs/>
          <w:color w:val="000000"/>
          <w:kern w:val="1"/>
        </w:rPr>
        <w:t>Flutter</w:t>
      </w:r>
      <w:r w:rsidRPr="004A1D4F">
        <w:rPr>
          <w:rFonts w:cs="Times New Roman"/>
          <w:color w:val="000000"/>
          <w:kern w:val="1"/>
        </w:rPr>
        <w:t xml:space="preserve">, porém em sua compilação são gerados códigos nativos em Java, para </w:t>
      </w:r>
      <w:r w:rsidRPr="004A1D4F">
        <w:rPr>
          <w:rFonts w:cs="Times New Roman"/>
          <w:i/>
          <w:iCs/>
          <w:color w:val="000000"/>
          <w:kern w:val="1"/>
        </w:rPr>
        <w:t>Android</w:t>
      </w:r>
      <w:r w:rsidRPr="004A1D4F">
        <w:rPr>
          <w:rFonts w:cs="Times New Roman"/>
          <w:color w:val="000000"/>
          <w:kern w:val="1"/>
        </w:rPr>
        <w:t xml:space="preserve"> e </w:t>
      </w:r>
      <w:r w:rsidRPr="004A1D4F">
        <w:rPr>
          <w:rFonts w:cs="Times New Roman"/>
          <w:i/>
          <w:iCs/>
          <w:color w:val="000000"/>
          <w:kern w:val="1"/>
        </w:rPr>
        <w:t>Swift</w:t>
      </w:r>
      <w:r w:rsidRPr="004A1D4F">
        <w:rPr>
          <w:rFonts w:cs="Times New Roman"/>
          <w:color w:val="000000"/>
          <w:kern w:val="1"/>
        </w:rPr>
        <w:t xml:space="preserve">, para </w:t>
      </w:r>
      <w:r w:rsidRPr="004A1D4F">
        <w:rPr>
          <w:rFonts w:cs="Times New Roman"/>
          <w:i/>
          <w:iCs/>
          <w:color w:val="000000"/>
          <w:kern w:val="1"/>
        </w:rPr>
        <w:t>iOS</w:t>
      </w:r>
      <w:r w:rsidRPr="004A1D4F">
        <w:rPr>
          <w:rFonts w:cs="Times New Roman"/>
          <w:color w:val="000000"/>
          <w:kern w:val="1"/>
        </w:rPr>
        <w:t>. Estes por sua vez, gerar códigos de máquina para que seus devidos dispositivos interpretem as instruções definidas.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O aplicativo </w:t>
      </w:r>
      <w:r w:rsidR="00531011" w:rsidRPr="004A1D4F">
        <w:rPr>
          <w:rFonts w:cs="Times New Roman"/>
          <w:i/>
          <w:iCs/>
          <w:color w:val="000000"/>
          <w:kern w:val="1"/>
        </w:rPr>
        <w:t>W</w:t>
      </w:r>
      <w:r w:rsidRPr="004A1D4F">
        <w:rPr>
          <w:rFonts w:cs="Times New Roman"/>
          <w:i/>
          <w:iCs/>
          <w:color w:val="000000"/>
          <w:kern w:val="1"/>
        </w:rPr>
        <w:t>eb</w:t>
      </w:r>
      <w:r w:rsidRPr="004A1D4F">
        <w:rPr>
          <w:rFonts w:cs="Times New Roman"/>
          <w:color w:val="000000"/>
          <w:kern w:val="1"/>
        </w:rPr>
        <w:t xml:space="preserve"> é desenvolvido em </w:t>
      </w:r>
      <w:r w:rsidRPr="004A1D4F">
        <w:rPr>
          <w:rFonts w:cs="Times New Roman"/>
          <w:i/>
          <w:iCs/>
          <w:color w:val="000000"/>
          <w:kern w:val="1"/>
        </w:rPr>
        <w:t>Angular</w:t>
      </w:r>
      <w:r w:rsidRPr="004A1D4F">
        <w:rPr>
          <w:rFonts w:cs="Times New Roman"/>
          <w:color w:val="000000"/>
          <w:kern w:val="1"/>
        </w:rPr>
        <w:t xml:space="preserve">, o qual, ao ser interpretado, gera uma aplicação em </w:t>
      </w:r>
      <w:r w:rsidRPr="004A1D4F">
        <w:rPr>
          <w:rFonts w:cs="Times New Roman"/>
          <w:i/>
          <w:iCs/>
          <w:color w:val="000000"/>
          <w:kern w:val="1"/>
        </w:rPr>
        <w:t xml:space="preserve">Javascript </w:t>
      </w:r>
      <w:r w:rsidRPr="004A1D4F">
        <w:rPr>
          <w:rFonts w:cs="Times New Roman"/>
          <w:color w:val="000000"/>
          <w:kern w:val="1"/>
        </w:rPr>
        <w:t>e HTML, a qual é consumida pelos navegadores.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Por fim, a API Etanóis é desenvolvida em </w:t>
      </w:r>
      <w:r w:rsidRPr="004A1D4F">
        <w:rPr>
          <w:rFonts w:cs="Times New Roman"/>
          <w:i/>
          <w:iCs/>
          <w:color w:val="000000"/>
          <w:kern w:val="1"/>
        </w:rPr>
        <w:t>Node</w:t>
      </w:r>
      <w:r w:rsidR="00AC301C" w:rsidRPr="004A1D4F">
        <w:rPr>
          <w:rFonts w:cs="Times New Roman"/>
          <w:i/>
          <w:iCs/>
          <w:color w:val="000000"/>
          <w:kern w:val="1"/>
        </w:rPr>
        <w:t>.js</w:t>
      </w:r>
      <w:r w:rsidRPr="004A1D4F">
        <w:rPr>
          <w:rFonts w:cs="Times New Roman"/>
          <w:color w:val="000000"/>
          <w:kern w:val="1"/>
        </w:rPr>
        <w:t xml:space="preserve">, o qual também gera uma aplicação </w:t>
      </w:r>
      <w:r w:rsidRPr="004A1D4F">
        <w:rPr>
          <w:rFonts w:cs="Times New Roman"/>
          <w:i/>
          <w:iCs/>
          <w:color w:val="000000"/>
          <w:kern w:val="1"/>
        </w:rPr>
        <w:t xml:space="preserve">Javascript </w:t>
      </w:r>
      <w:r w:rsidRPr="004A1D4F">
        <w:rPr>
          <w:rFonts w:cs="Times New Roman"/>
          <w:color w:val="000000"/>
          <w:kern w:val="1"/>
        </w:rPr>
        <w:t>ao ser interpretada que será consumida pelo</w:t>
      </w:r>
      <w:r w:rsidR="00531011" w:rsidRPr="004A1D4F">
        <w:rPr>
          <w:rFonts w:cs="Times New Roman"/>
          <w:color w:val="000000"/>
          <w:kern w:val="1"/>
        </w:rPr>
        <w:t>s servidores.</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6.5.1.2 Escalabilidade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A escalabilidade consiste na capacidade do servidor de se tratar uma grande quantidade de requisições em um curto espaço de tempo, </w:t>
      </w:r>
      <w:r w:rsidR="00531011" w:rsidRPr="004A1D4F">
        <w:rPr>
          <w:rFonts w:cs="Times New Roman"/>
          <w:color w:val="000000"/>
          <w:kern w:val="1"/>
        </w:rPr>
        <w:t xml:space="preserve">sendo </w:t>
      </w:r>
      <w:r w:rsidRPr="004A1D4F">
        <w:rPr>
          <w:rFonts w:cs="Times New Roman"/>
          <w:color w:val="000000"/>
          <w:kern w:val="1"/>
        </w:rPr>
        <w:t xml:space="preserve">capaz de manter a aplicação operacional com milhões de usuários </w:t>
      </w:r>
      <w:r w:rsidRPr="004A1D4F">
        <w:rPr>
          <w:rFonts w:cs="Times New Roman"/>
          <w:i/>
          <w:iCs/>
          <w:color w:val="000000"/>
          <w:kern w:val="1"/>
        </w:rPr>
        <w:t>online</w:t>
      </w:r>
      <w:r w:rsidRPr="004A1D4F">
        <w:rPr>
          <w:rFonts w:cs="Times New Roman"/>
          <w:color w:val="000000"/>
          <w:kern w:val="1"/>
        </w:rPr>
        <w:t xml:space="preserve"> simultaneamente.</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6.5.1.3 Abertura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Todo o sistema Etanóis é desenvolvido baseado em </w:t>
      </w:r>
      <w:r w:rsidRPr="004A1D4F">
        <w:rPr>
          <w:rFonts w:cs="Times New Roman"/>
          <w:i/>
          <w:iCs/>
          <w:color w:val="000000"/>
          <w:kern w:val="1"/>
        </w:rPr>
        <w:t>features</w:t>
      </w:r>
      <w:r w:rsidRPr="004A1D4F">
        <w:rPr>
          <w:rFonts w:cs="Times New Roman"/>
          <w:color w:val="000000"/>
          <w:kern w:val="1"/>
        </w:rPr>
        <w:t xml:space="preserve">, ou seja, </w:t>
      </w:r>
      <w:r w:rsidR="008267C2" w:rsidRPr="004A1D4F">
        <w:rPr>
          <w:rFonts w:cs="Times New Roman"/>
          <w:color w:val="000000"/>
          <w:kern w:val="1"/>
        </w:rPr>
        <w:t>cada novo pacote de funcionalidades correlatas é</w:t>
      </w:r>
      <w:r w:rsidRPr="004A1D4F">
        <w:rPr>
          <w:rFonts w:cs="Times New Roman"/>
          <w:color w:val="000000"/>
          <w:kern w:val="1"/>
        </w:rPr>
        <w:t xml:space="preserve"> </w:t>
      </w:r>
      <w:r w:rsidR="008267C2" w:rsidRPr="004A1D4F">
        <w:rPr>
          <w:rFonts w:cs="Times New Roman"/>
          <w:color w:val="000000"/>
          <w:kern w:val="1"/>
        </w:rPr>
        <w:t>desenvolvido</w:t>
      </w:r>
      <w:r w:rsidRPr="004A1D4F">
        <w:rPr>
          <w:rFonts w:cs="Times New Roman"/>
          <w:color w:val="000000"/>
          <w:kern w:val="1"/>
        </w:rPr>
        <w:t xml:space="preserve"> separadamente e posteriormente são integrados com os demais, sem modificações drásticas.</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lastRenderedPageBreak/>
        <w:t>6.5.1.4 Segurança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Seguranç</w:t>
      </w:r>
      <w:r w:rsidR="00536D6D" w:rsidRPr="004A1D4F">
        <w:rPr>
          <w:rFonts w:cs="Times New Roman"/>
          <w:color w:val="000000"/>
          <w:kern w:val="1"/>
        </w:rPr>
        <w:t xml:space="preserve">a é um ponto muito sensível na Internet, pois nela </w:t>
      </w:r>
      <w:r w:rsidRPr="004A1D4F">
        <w:rPr>
          <w:rFonts w:cs="Times New Roman"/>
          <w:color w:val="000000"/>
          <w:kern w:val="1"/>
        </w:rPr>
        <w:t xml:space="preserve">existem diversos indivíduos </w:t>
      </w:r>
      <w:r w:rsidR="008267C2" w:rsidRPr="004A1D4F">
        <w:rPr>
          <w:rFonts w:cs="Times New Roman"/>
          <w:color w:val="000000"/>
          <w:kern w:val="1"/>
        </w:rPr>
        <w:t>mal-intencionados</w:t>
      </w:r>
      <w:r w:rsidRPr="004A1D4F">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O Etanóis baseou-se na LGPD e também foi construída com a funcionalidade de criptografar senhas e conteúdos sensíveis do usuário, como cartão de crédito/débito. Também está preparada para receber um certifica</w:t>
      </w:r>
      <w:r w:rsidR="008267C2" w:rsidRPr="004A1D4F">
        <w:rPr>
          <w:rFonts w:cs="Times New Roman"/>
          <w:color w:val="000000"/>
          <w:kern w:val="1"/>
        </w:rPr>
        <w:t>d</w:t>
      </w:r>
      <w:r w:rsidRPr="004A1D4F">
        <w:rPr>
          <w:rFonts w:cs="Times New Roman"/>
          <w:color w:val="000000"/>
          <w:kern w:val="1"/>
        </w:rPr>
        <w:t xml:space="preserve">o SSL que contribui na segurança dos </w:t>
      </w:r>
      <w:r w:rsidR="00536D6D" w:rsidRPr="004A1D4F">
        <w:rPr>
          <w:rFonts w:cs="Times New Roman"/>
          <w:color w:val="000000"/>
          <w:kern w:val="1"/>
        </w:rPr>
        <w:t>dados ao serem trafegados pela I</w:t>
      </w:r>
      <w:r w:rsidRPr="004A1D4F">
        <w:rPr>
          <w:rFonts w:cs="Times New Roman"/>
          <w:color w:val="000000"/>
          <w:kern w:val="1"/>
        </w:rPr>
        <w:t>nternet.</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6.6.1.5 Manuseio de falhas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Falhas em sistemas distribuídos podem acontecer de forma parcial, ou seja, parte do sistema pode funcionar enquanto outro não. Com isso, o usuário fica</w:t>
      </w:r>
      <w:r w:rsidR="00536D6D" w:rsidRPr="004A1D4F">
        <w:rPr>
          <w:rFonts w:cs="Times New Roman"/>
          <w:color w:val="000000"/>
          <w:kern w:val="1"/>
        </w:rPr>
        <w:t>rá</w:t>
      </w:r>
      <w:r w:rsidRPr="004A1D4F">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O Etanóis possui um sistema de erros</w:t>
      </w:r>
      <w:r w:rsidR="006E1A8C" w:rsidRPr="004A1D4F">
        <w:rPr>
          <w:rFonts w:cs="Times New Roman"/>
          <w:color w:val="000000"/>
          <w:kern w:val="1"/>
        </w:rPr>
        <w:t>, em nível de aplicação,</w:t>
      </w:r>
      <w:r w:rsidRPr="004A1D4F">
        <w:rPr>
          <w:rFonts w:cs="Times New Roman"/>
          <w:color w:val="000000"/>
          <w:kern w:val="1"/>
        </w:rPr>
        <w:t xml:space="preserve"> bem robusto e detalhado. Em uma requisição</w:t>
      </w:r>
      <w:r w:rsidR="00536D6D" w:rsidRPr="004A1D4F">
        <w:rPr>
          <w:rFonts w:cs="Times New Roman"/>
          <w:color w:val="000000"/>
          <w:kern w:val="1"/>
        </w:rPr>
        <w:t xml:space="preserve"> à API</w:t>
      </w:r>
      <w:r w:rsidRPr="004A1D4F">
        <w:rPr>
          <w:rFonts w:cs="Times New Roman"/>
          <w:color w:val="000000"/>
          <w:kern w:val="1"/>
        </w:rPr>
        <w:t xml:space="preserve">, </w:t>
      </w:r>
      <w:r w:rsidR="00536D6D" w:rsidRPr="004A1D4F">
        <w:rPr>
          <w:rFonts w:cs="Times New Roman"/>
          <w:color w:val="000000"/>
          <w:kern w:val="1"/>
        </w:rPr>
        <w:t>se acontecer uma</w:t>
      </w:r>
      <w:r w:rsidRPr="004A1D4F">
        <w:rPr>
          <w:rFonts w:cs="Times New Roman"/>
          <w:color w:val="000000"/>
          <w:kern w:val="1"/>
        </w:rPr>
        <w:t xml:space="preserve"> falha, </w:t>
      </w:r>
      <w:r w:rsidR="00536D6D" w:rsidRPr="004A1D4F">
        <w:rPr>
          <w:rFonts w:cs="Times New Roman"/>
          <w:color w:val="000000"/>
          <w:kern w:val="1"/>
        </w:rPr>
        <w:t xml:space="preserve">ela </w:t>
      </w:r>
      <w:r w:rsidRPr="004A1D4F">
        <w:rPr>
          <w:rFonts w:cs="Times New Roman"/>
          <w:color w:val="000000"/>
          <w:kern w:val="1"/>
        </w:rPr>
        <w:t>envia</w:t>
      </w:r>
      <w:r w:rsidR="00536D6D" w:rsidRPr="004A1D4F">
        <w:rPr>
          <w:rFonts w:cs="Times New Roman"/>
          <w:color w:val="000000"/>
          <w:kern w:val="1"/>
        </w:rPr>
        <w:t>rá</w:t>
      </w:r>
      <w:r w:rsidRPr="004A1D4F">
        <w:rPr>
          <w:rFonts w:cs="Times New Roman"/>
          <w:color w:val="000000"/>
          <w:kern w:val="1"/>
        </w:rPr>
        <w:t xml:space="preserve"> ao cliente uma mensagem padronizada informando o código e a descrição do problema, com isso o cliente pode</w:t>
      </w:r>
      <w:r w:rsidR="00536D6D" w:rsidRPr="004A1D4F">
        <w:rPr>
          <w:rFonts w:cs="Times New Roman"/>
          <w:color w:val="000000"/>
          <w:kern w:val="1"/>
        </w:rPr>
        <w:t>rá</w:t>
      </w:r>
      <w:r w:rsidRPr="004A1D4F">
        <w:rPr>
          <w:rFonts w:cs="Times New Roman"/>
          <w:color w:val="000000"/>
          <w:kern w:val="1"/>
        </w:rPr>
        <w:t xml:space="preserve"> tratar o erro e informar ao usuário de forma clara e intuitiva.</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4"/>
      </w:pPr>
      <w:r w:rsidRPr="004A1D4F">
        <w:t>6.5.1.6 Concorrência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sidRPr="004A1D4F">
        <w:rPr>
          <w:rFonts w:cs="Times New Roman"/>
          <w:color w:val="000000"/>
          <w:kern w:val="1"/>
        </w:rPr>
        <w:t xml:space="preserve"> </w:t>
      </w:r>
      <w:r w:rsidRPr="004A1D4F">
        <w:rPr>
          <w:rFonts w:cs="Times New Roman"/>
          <w:color w:val="000000"/>
          <w:kern w:val="1"/>
        </w:rPr>
        <w:t>Como a API Etanóis está disponível via um serviço AWS, toda a concorrência do servidor é gerenciada pelo sistema A</w:t>
      </w:r>
      <w:r w:rsidR="00536D6D" w:rsidRPr="004A1D4F">
        <w:rPr>
          <w:rFonts w:cs="Times New Roman"/>
          <w:color w:val="000000"/>
          <w:kern w:val="1"/>
        </w:rPr>
        <w:t>WS.</w:t>
      </w:r>
    </w:p>
    <w:p w:rsidR="001A6A94" w:rsidRPr="004A1D4F" w:rsidRDefault="001A6A94" w:rsidP="008267C2">
      <w:pPr>
        <w:pStyle w:val="Heading4"/>
      </w:pPr>
      <w:r w:rsidRPr="004A1D4F">
        <w:lastRenderedPageBreak/>
        <w:t>6.5.1.7 Transparência</w:t>
      </w:r>
    </w:p>
    <w:p w:rsidR="001A6A94" w:rsidRPr="004A1D4F" w:rsidRDefault="001A6A94" w:rsidP="001A6A94">
      <w:pPr>
        <w:autoSpaceDE w:val="0"/>
        <w:autoSpaceDN w:val="0"/>
        <w:adjustRightInd w:val="0"/>
        <w:spacing w:before="0"/>
        <w:rPr>
          <w:rFonts w:cs="Times New Roman"/>
          <w:color w:val="000000"/>
          <w:kern w:val="1"/>
        </w:rPr>
      </w:pPr>
      <w:r w:rsidRPr="004A1D4F">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4A1D4F">
        <w:rPr>
          <w:rFonts w:cs="Times New Roman"/>
          <w:i/>
          <w:iCs/>
          <w:color w:val="000000"/>
          <w:kern w:val="1"/>
        </w:rPr>
        <w:t>online</w:t>
      </w:r>
      <w:r w:rsidRPr="004A1D4F">
        <w:rPr>
          <w:rFonts w:cs="Times New Roman"/>
          <w:color w:val="000000"/>
          <w:kern w:val="1"/>
        </w:rPr>
        <w:t>. O sistema precisa manter isso oculto do usuário e se preocupar em manter a experiência do consumidor a melhor possível. Com isso, o usuário deve</w:t>
      </w:r>
      <w:r w:rsidR="00536D6D" w:rsidRPr="004A1D4F">
        <w:rPr>
          <w:rFonts w:cs="Times New Roman"/>
          <w:color w:val="000000"/>
          <w:kern w:val="1"/>
        </w:rPr>
        <w:t>rá</w:t>
      </w:r>
      <w:r w:rsidRPr="004A1D4F">
        <w:rPr>
          <w:rFonts w:cs="Times New Roman"/>
          <w:color w:val="000000"/>
          <w:kern w:val="1"/>
        </w:rPr>
        <w:t xml:space="preserve"> conseguir executar a aplicação de qualquer lugar, sem per</w:t>
      </w:r>
      <w:r w:rsidR="006E1A8C" w:rsidRPr="004A1D4F">
        <w:rPr>
          <w:rFonts w:cs="Times New Roman"/>
          <w:color w:val="000000"/>
          <w:kern w:val="1"/>
        </w:rPr>
        <w:t>d</w:t>
      </w:r>
      <w:r w:rsidRPr="004A1D4F">
        <w:rPr>
          <w:rFonts w:cs="Times New Roman"/>
          <w:color w:val="000000"/>
          <w:kern w:val="1"/>
        </w:rPr>
        <w:t>a de desempenho e sem falhas de sistema, que o impeça de utilizar a aplicação.</w:t>
      </w:r>
    </w:p>
    <w:p w:rsidR="001A6A94" w:rsidRPr="004A1D4F" w:rsidRDefault="001A6A94" w:rsidP="001A6A94">
      <w:pPr>
        <w:autoSpaceDE w:val="0"/>
        <w:autoSpaceDN w:val="0"/>
        <w:adjustRightInd w:val="0"/>
        <w:spacing w:before="0"/>
        <w:rPr>
          <w:rFonts w:cs="Times New Roman"/>
          <w:color w:val="000000"/>
          <w:kern w:val="1"/>
        </w:rPr>
      </w:pPr>
    </w:p>
    <w:p w:rsidR="001A6A94" w:rsidRPr="004A1D4F" w:rsidRDefault="001A6A94" w:rsidP="008267C2">
      <w:pPr>
        <w:pStyle w:val="Heading3"/>
        <w:rPr>
          <w:lang w:val="pt-BR"/>
        </w:rPr>
      </w:pPr>
      <w:r w:rsidRPr="004A1D4F">
        <w:rPr>
          <w:lang w:val="pt-BR"/>
        </w:rPr>
        <w:t>6.5.2 Tecnologias e Arquiteturas de Distribuição</w:t>
      </w:r>
    </w:p>
    <w:p w:rsidR="001A6A94" w:rsidRPr="004A1D4F" w:rsidRDefault="001A6A94" w:rsidP="001A6A94">
      <w:pPr>
        <w:autoSpaceDE w:val="0"/>
        <w:autoSpaceDN w:val="0"/>
        <w:adjustRightInd w:val="0"/>
        <w:spacing w:before="0"/>
        <w:rPr>
          <w:rFonts w:cs="Times New Roman"/>
          <w:i/>
          <w:iCs/>
          <w:color w:val="000000"/>
          <w:kern w:val="1"/>
        </w:rPr>
      </w:pPr>
      <w:r w:rsidRPr="004A1D4F">
        <w:rPr>
          <w:rFonts w:cs="Times New Roman"/>
          <w:color w:val="000000" w:themeColor="text1"/>
          <w:kern w:val="1"/>
        </w:rPr>
        <w:t xml:space="preserve">A </w:t>
      </w:r>
      <w:r w:rsidR="00D74A42" w:rsidRPr="004A1D4F">
        <w:rPr>
          <w:rFonts w:cs="Times New Roman"/>
          <w:color w:val="000000" w:themeColor="text1"/>
          <w:kern w:val="1"/>
        </w:rPr>
        <w:t>Figura 22</w:t>
      </w:r>
      <w:r w:rsidR="002421CE" w:rsidRPr="004A1D4F">
        <w:rPr>
          <w:rFonts w:cs="Times New Roman"/>
          <w:color w:val="000000" w:themeColor="text1"/>
          <w:kern w:val="1"/>
        </w:rPr>
        <w:t xml:space="preserve"> </w:t>
      </w:r>
      <w:r w:rsidRPr="004A1D4F">
        <w:rPr>
          <w:rFonts w:cs="Times New Roman"/>
          <w:color w:val="000000" w:themeColor="text1"/>
          <w:kern w:val="1"/>
        </w:rPr>
        <w:t>ilustra</w:t>
      </w:r>
      <w:r w:rsidRPr="004A1D4F">
        <w:rPr>
          <w:rFonts w:cs="Times New Roman"/>
          <w:color w:val="000000"/>
          <w:kern w:val="1"/>
        </w:rPr>
        <w:t xml:space="preserve"> como o Etanóis está distribuído</w:t>
      </w:r>
      <w:r w:rsidR="006E1A8C" w:rsidRPr="004A1D4F">
        <w:rPr>
          <w:rFonts w:cs="Times New Roman"/>
          <w:color w:val="000000"/>
          <w:kern w:val="1"/>
        </w:rPr>
        <w:t xml:space="preserve"> entre a </w:t>
      </w:r>
      <w:r w:rsidRPr="004A1D4F">
        <w:rPr>
          <w:rFonts w:cs="Times New Roman"/>
          <w:color w:val="000000"/>
          <w:kern w:val="1"/>
        </w:rPr>
        <w:t xml:space="preserve">comunicação </w:t>
      </w:r>
      <w:r w:rsidR="006E1A8C" w:rsidRPr="004A1D4F">
        <w:rPr>
          <w:rFonts w:cs="Times New Roman"/>
          <w:color w:val="000000"/>
          <w:kern w:val="1"/>
        </w:rPr>
        <w:t>d</w:t>
      </w:r>
      <w:r w:rsidRPr="004A1D4F">
        <w:rPr>
          <w:rFonts w:cs="Times New Roman"/>
          <w:color w:val="000000"/>
          <w:kern w:val="1"/>
        </w:rPr>
        <w:t>a API, a</w:t>
      </w:r>
      <w:r w:rsidR="002421CE" w:rsidRPr="004A1D4F">
        <w:rPr>
          <w:rFonts w:cs="Times New Roman"/>
          <w:color w:val="000000"/>
          <w:kern w:val="1"/>
        </w:rPr>
        <w:t>s aplicações</w:t>
      </w:r>
      <w:r w:rsidRPr="004A1D4F">
        <w:rPr>
          <w:rFonts w:cs="Times New Roman"/>
          <w:color w:val="000000"/>
          <w:kern w:val="1"/>
        </w:rPr>
        <w:t xml:space="preserve"> </w:t>
      </w:r>
      <w:r w:rsidRPr="004A1D4F">
        <w:rPr>
          <w:rFonts w:cs="Times New Roman"/>
          <w:i/>
          <w:iCs/>
          <w:color w:val="000000"/>
          <w:kern w:val="1"/>
        </w:rPr>
        <w:t>mobile</w:t>
      </w:r>
      <w:r w:rsidRPr="004A1D4F">
        <w:rPr>
          <w:rFonts w:cs="Times New Roman"/>
          <w:color w:val="000000"/>
          <w:kern w:val="1"/>
        </w:rPr>
        <w:t xml:space="preserve"> e a aplicação </w:t>
      </w:r>
      <w:r w:rsidR="002421CE" w:rsidRPr="004A1D4F">
        <w:rPr>
          <w:rFonts w:cs="Times New Roman"/>
          <w:i/>
          <w:color w:val="000000"/>
          <w:kern w:val="1"/>
        </w:rPr>
        <w:t>W</w:t>
      </w:r>
      <w:r w:rsidRPr="004A1D4F">
        <w:rPr>
          <w:rFonts w:cs="Times New Roman"/>
          <w:i/>
          <w:iCs/>
          <w:color w:val="000000"/>
          <w:kern w:val="1"/>
        </w:rPr>
        <w:t>eb.</w:t>
      </w:r>
    </w:p>
    <w:p w:rsidR="008267C2" w:rsidRPr="004A1D4F" w:rsidRDefault="00F31C24" w:rsidP="00E944A0">
      <w:pPr>
        <w:autoSpaceDE w:val="0"/>
        <w:autoSpaceDN w:val="0"/>
        <w:adjustRightInd w:val="0"/>
        <w:spacing w:before="0"/>
        <w:jc w:val="center"/>
        <w:rPr>
          <w:rFonts w:cs="Times New Roman"/>
          <w:color w:val="000000"/>
          <w:kern w:val="1"/>
        </w:rPr>
      </w:pPr>
      <w:r w:rsidRPr="004A1D4F">
        <w:rPr>
          <w:rFonts w:cs="Times New Roman"/>
          <w:noProof/>
          <w:color w:val="000000"/>
          <w:kern w:val="1"/>
        </w:rPr>
        <w:drawing>
          <wp:inline distT="0" distB="0" distL="0" distR="0">
            <wp:extent cx="5972175" cy="3359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1A6A94" w:rsidRPr="004A1D4F" w:rsidRDefault="008267C2" w:rsidP="008267C2">
      <w:pPr>
        <w:pStyle w:val="Caption"/>
        <w:rPr>
          <w:rFonts w:cs="Times New Roman"/>
          <w:color w:val="000000"/>
          <w:kern w:val="1"/>
          <w:szCs w:val="20"/>
        </w:rPr>
      </w:pPr>
      <w:bookmarkStart w:id="50" w:name="_Toc51709925"/>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22</w:t>
      </w:r>
      <w:r w:rsidR="00586BED" w:rsidRPr="004A1D4F">
        <w:fldChar w:fldCharType="end"/>
      </w:r>
      <w:r w:rsidRPr="004A1D4F">
        <w:t xml:space="preserve"> - Representação do </w:t>
      </w:r>
      <w:r w:rsidR="004578E9" w:rsidRPr="004A1D4F">
        <w:t>s</w:t>
      </w:r>
      <w:r w:rsidRPr="004A1D4F">
        <w:t xml:space="preserve">istema </w:t>
      </w:r>
      <w:r w:rsidR="004578E9" w:rsidRPr="004A1D4F">
        <w:t>d</w:t>
      </w:r>
      <w:r w:rsidRPr="004A1D4F">
        <w:t>istribuído construído para o Etanóis</w:t>
      </w:r>
      <w:bookmarkEnd w:id="50"/>
      <w:r w:rsidR="008960F1" w:rsidRPr="004A1D4F">
        <w:t xml:space="preserve"> </w:t>
      </w:r>
    </w:p>
    <w:p w:rsidR="001A6A94" w:rsidRPr="004A1D4F" w:rsidRDefault="001A6A94" w:rsidP="008267C2">
      <w:pPr>
        <w:pStyle w:val="Sourcecaption"/>
        <w:rPr>
          <w:lang w:val="pt-BR"/>
        </w:rPr>
      </w:pPr>
      <w:r w:rsidRPr="004A1D4F">
        <w:rPr>
          <w:lang w:val="pt-BR"/>
        </w:rPr>
        <w:t>FONTE: elaboração própria</w:t>
      </w:r>
    </w:p>
    <w:p w:rsidR="008960F1" w:rsidRPr="004A1D4F" w:rsidRDefault="008960F1" w:rsidP="004578E9">
      <w:pPr>
        <w:jc w:val="left"/>
        <w:rPr>
          <w:color w:val="FF0000"/>
          <w:sz w:val="20"/>
        </w:rPr>
        <w:sectPr w:rsidR="008960F1" w:rsidRPr="004A1D4F" w:rsidSect="00762EB2">
          <w:pgSz w:w="12240" w:h="15840"/>
          <w:pgMar w:top="1701" w:right="1134" w:bottom="1134" w:left="1701" w:header="709" w:footer="709" w:gutter="0"/>
          <w:cols w:space="708"/>
          <w:titlePg/>
          <w:docGrid w:linePitch="360"/>
        </w:sectPr>
      </w:pPr>
    </w:p>
    <w:p w:rsidR="008267C2" w:rsidRPr="004A1D4F" w:rsidRDefault="008267C2" w:rsidP="008267C2">
      <w:pPr>
        <w:pStyle w:val="Heading1"/>
      </w:pPr>
      <w:bookmarkStart w:id="51" w:name="_Toc57057206"/>
      <w:r w:rsidRPr="004A1D4F">
        <w:lastRenderedPageBreak/>
        <w:t>7 IMPLEMENTAÇÃO DO SISTEMA DE SOFTWARE</w:t>
      </w:r>
      <w:bookmarkEnd w:id="51"/>
    </w:p>
    <w:p w:rsidR="008267C2" w:rsidRPr="004A1D4F" w:rsidRDefault="008267C2" w:rsidP="008267C2">
      <w:pPr>
        <w:autoSpaceDE w:val="0"/>
        <w:autoSpaceDN w:val="0"/>
        <w:adjustRightInd w:val="0"/>
        <w:spacing w:before="0"/>
        <w:rPr>
          <w:rFonts w:cs="Times New Roman"/>
          <w:color w:val="000000"/>
        </w:rPr>
      </w:pPr>
      <w:r w:rsidRPr="004A1D4F">
        <w:rPr>
          <w:rFonts w:cs="Times New Roman"/>
          <w:color w:val="000000"/>
        </w:rPr>
        <w:t xml:space="preserve">A única forma de se constatar que um sistema realmente resolve um determinado problema ou um grupo de problemas, é o colocando em </w:t>
      </w:r>
      <w:r w:rsidR="006E1A8C" w:rsidRPr="004A1D4F">
        <w:rPr>
          <w:rFonts w:cs="Times New Roman"/>
          <w:color w:val="000000"/>
        </w:rPr>
        <w:t>operação</w:t>
      </w:r>
      <w:r w:rsidRPr="004A1D4F">
        <w:rPr>
          <w:rFonts w:cs="Times New Roman"/>
          <w:color w:val="000000"/>
        </w:rPr>
        <w:t>. Dessa forma, necessita</w:t>
      </w:r>
      <w:r w:rsidR="006E1A8C" w:rsidRPr="004A1D4F">
        <w:rPr>
          <w:rFonts w:cs="Times New Roman"/>
          <w:color w:val="000000"/>
        </w:rPr>
        <w:t>m</w:t>
      </w:r>
      <w:r w:rsidR="00FF69A6" w:rsidRPr="004A1D4F">
        <w:rPr>
          <w:rFonts w:cs="Times New Roman"/>
          <w:color w:val="000000"/>
        </w:rPr>
        <w:t>-</w:t>
      </w:r>
      <w:r w:rsidRPr="004A1D4F">
        <w:rPr>
          <w:rFonts w:cs="Times New Roman"/>
          <w:color w:val="000000"/>
        </w:rPr>
        <w:t>se de muitos componentes de software, padrões de desenvolvimento, estruturação de dados, programação propriamente di</w:t>
      </w:r>
      <w:r w:rsidR="00FF69A6" w:rsidRPr="004A1D4F">
        <w:rPr>
          <w:rFonts w:cs="Times New Roman"/>
          <w:color w:val="000000"/>
        </w:rPr>
        <w:t>t</w:t>
      </w:r>
      <w:r w:rsidRPr="004A1D4F">
        <w:rPr>
          <w:rFonts w:cs="Times New Roman"/>
          <w:color w:val="000000"/>
        </w:rPr>
        <w:t>a e, por fim, mas não por último, testes.</w:t>
      </w:r>
    </w:p>
    <w:p w:rsidR="008267C2" w:rsidRPr="004A1D4F" w:rsidRDefault="008267C2" w:rsidP="008267C2">
      <w:pPr>
        <w:autoSpaceDE w:val="0"/>
        <w:autoSpaceDN w:val="0"/>
        <w:adjustRightInd w:val="0"/>
        <w:spacing w:before="0"/>
        <w:rPr>
          <w:rFonts w:cs="Times New Roman"/>
          <w:color w:val="000000"/>
        </w:rPr>
      </w:pPr>
    </w:p>
    <w:p w:rsidR="008267C2" w:rsidRPr="004A1D4F" w:rsidRDefault="008267C2" w:rsidP="008267C2">
      <w:pPr>
        <w:pStyle w:val="Heading2"/>
      </w:pPr>
      <w:bookmarkStart w:id="52" w:name="_Toc57057207"/>
      <w:r w:rsidRPr="004A1D4F">
        <w:t>7.1 COMPONENTES DO SISTEMA DE SOFTWARE</w:t>
      </w:r>
      <w:bookmarkEnd w:id="52"/>
    </w:p>
    <w:p w:rsidR="008267C2" w:rsidRPr="004A1D4F" w:rsidRDefault="008267C2" w:rsidP="008267C2">
      <w:pPr>
        <w:autoSpaceDE w:val="0"/>
        <w:autoSpaceDN w:val="0"/>
        <w:adjustRightInd w:val="0"/>
        <w:spacing w:before="0"/>
        <w:rPr>
          <w:rFonts w:cs="Times New Roman"/>
          <w:color w:val="000000"/>
        </w:rPr>
      </w:pPr>
      <w:r w:rsidRPr="004A1D4F">
        <w:rPr>
          <w:rFonts w:cs="Times New Roman"/>
          <w:color w:val="000000"/>
        </w:rPr>
        <w:t>Toda a arquitetura utilizada e os componentes criados para o desenvolvimento do Etanóis estão disponíveis no Apêndice H deste documento.</w:t>
      </w:r>
    </w:p>
    <w:p w:rsidR="008267C2" w:rsidRPr="004A1D4F" w:rsidRDefault="008267C2" w:rsidP="008267C2">
      <w:pPr>
        <w:autoSpaceDE w:val="0"/>
        <w:autoSpaceDN w:val="0"/>
        <w:adjustRightInd w:val="0"/>
        <w:spacing w:before="0"/>
        <w:rPr>
          <w:rFonts w:cs="Times New Roman"/>
          <w:color w:val="000000"/>
        </w:rPr>
      </w:pPr>
    </w:p>
    <w:p w:rsidR="008267C2" w:rsidRPr="004A1D4F" w:rsidRDefault="008267C2" w:rsidP="008267C2">
      <w:pPr>
        <w:pStyle w:val="Heading2"/>
      </w:pPr>
      <w:bookmarkStart w:id="53" w:name="_Toc57057208"/>
      <w:r w:rsidRPr="004A1D4F">
        <w:t>7.2 TECNOLOGIAS DE IMPLEMENTAÇÃO</w:t>
      </w:r>
      <w:bookmarkEnd w:id="53"/>
    </w:p>
    <w:p w:rsidR="008267C2" w:rsidRPr="004A1D4F" w:rsidRDefault="008267C2" w:rsidP="008267C2">
      <w:pPr>
        <w:autoSpaceDE w:val="0"/>
        <w:autoSpaceDN w:val="0"/>
        <w:adjustRightInd w:val="0"/>
        <w:spacing w:before="0"/>
        <w:rPr>
          <w:rFonts w:cs="Times New Roman"/>
          <w:color w:val="000000" w:themeColor="text1"/>
        </w:rPr>
      </w:pPr>
      <w:r w:rsidRPr="004A1D4F">
        <w:rPr>
          <w:rFonts w:cs="Times New Roman"/>
          <w:color w:val="000000"/>
        </w:rPr>
        <w:t>No mercado existem centenas de linguagens de programação e padrões de projeto, cada um</w:t>
      </w:r>
      <w:r w:rsidR="00FF69A6" w:rsidRPr="004A1D4F">
        <w:rPr>
          <w:rFonts w:cs="Times New Roman"/>
          <w:color w:val="000000"/>
        </w:rPr>
        <w:t xml:space="preserve"> deles</w:t>
      </w:r>
      <w:r w:rsidRPr="004A1D4F">
        <w:rPr>
          <w:rFonts w:cs="Times New Roman"/>
          <w:color w:val="000000"/>
        </w:rPr>
        <w:t xml:space="preserve"> com seu objetivo, prós e </w:t>
      </w:r>
      <w:r w:rsidRPr="004A1D4F">
        <w:rPr>
          <w:rFonts w:cs="Times New Roman"/>
          <w:color w:val="000000" w:themeColor="text1"/>
        </w:rPr>
        <w:t>contras.</w:t>
      </w:r>
      <w:r w:rsidR="00FF69A6" w:rsidRPr="004A1D4F">
        <w:rPr>
          <w:rFonts w:cs="Times New Roman"/>
          <w:color w:val="000000" w:themeColor="text1"/>
        </w:rPr>
        <w:t xml:space="preserve"> A seguir são elencadas as tecnologias escolhidas para implementação dos componentes do sistema Etanóis.</w:t>
      </w:r>
    </w:p>
    <w:p w:rsidR="008267C2" w:rsidRPr="004A1D4F" w:rsidRDefault="008267C2" w:rsidP="008267C2">
      <w:pPr>
        <w:autoSpaceDE w:val="0"/>
        <w:autoSpaceDN w:val="0"/>
        <w:adjustRightInd w:val="0"/>
        <w:spacing w:before="0"/>
        <w:rPr>
          <w:rFonts w:cs="Times New Roman"/>
          <w:color w:val="000000"/>
        </w:rPr>
      </w:pPr>
    </w:p>
    <w:p w:rsidR="008267C2" w:rsidRPr="004A1D4F" w:rsidRDefault="008267C2" w:rsidP="008267C2">
      <w:pPr>
        <w:pStyle w:val="Heading3"/>
        <w:rPr>
          <w:lang w:val="pt-BR"/>
        </w:rPr>
      </w:pPr>
      <w:r w:rsidRPr="004A1D4F">
        <w:rPr>
          <w:lang w:val="pt-BR"/>
        </w:rPr>
        <w:t>7.2.1 Linguagens de programação utilizadas</w:t>
      </w:r>
    </w:p>
    <w:p w:rsidR="008267C2" w:rsidRPr="004A1D4F" w:rsidRDefault="008267C2" w:rsidP="008267C2">
      <w:pPr>
        <w:autoSpaceDE w:val="0"/>
        <w:autoSpaceDN w:val="0"/>
        <w:adjustRightInd w:val="0"/>
        <w:spacing w:before="0"/>
        <w:rPr>
          <w:rFonts w:cs="Times New Roman"/>
          <w:color w:val="000000" w:themeColor="text1"/>
          <w:kern w:val="1"/>
        </w:rPr>
      </w:pPr>
      <w:r w:rsidRPr="004A1D4F">
        <w:rPr>
          <w:rFonts w:cs="Times New Roman"/>
          <w:color w:val="000000" w:themeColor="text1"/>
          <w:kern w:val="1"/>
        </w:rPr>
        <w:t>Par</w:t>
      </w:r>
      <w:r w:rsidR="00664DA6" w:rsidRPr="004A1D4F">
        <w:rPr>
          <w:rFonts w:cs="Times New Roman"/>
          <w:color w:val="000000" w:themeColor="text1"/>
          <w:kern w:val="1"/>
        </w:rPr>
        <w:t xml:space="preserve">a o desenvolvimento do Etanóis são </w:t>
      </w:r>
      <w:r w:rsidRPr="004A1D4F">
        <w:rPr>
          <w:rFonts w:cs="Times New Roman"/>
          <w:color w:val="000000" w:themeColor="text1"/>
          <w:kern w:val="1"/>
        </w:rPr>
        <w:t xml:space="preserve">utilizadas as linguagens e </w:t>
      </w:r>
      <w:r w:rsidRPr="004A1D4F">
        <w:rPr>
          <w:rFonts w:cs="Times New Roman"/>
          <w:i/>
          <w:iCs/>
          <w:color w:val="000000" w:themeColor="text1"/>
          <w:kern w:val="1"/>
        </w:rPr>
        <w:t>frameworks</w:t>
      </w:r>
      <w:r w:rsidRPr="004A1D4F">
        <w:rPr>
          <w:rFonts w:cs="Times New Roman"/>
          <w:color w:val="000000" w:themeColor="text1"/>
          <w:kern w:val="1"/>
        </w:rPr>
        <w:t>:</w:t>
      </w:r>
    </w:p>
    <w:p w:rsidR="00606232" w:rsidRPr="004A1D4F" w:rsidRDefault="00606232" w:rsidP="008267C2">
      <w:pPr>
        <w:pStyle w:val="ListParagraph"/>
        <w:numPr>
          <w:ilvl w:val="0"/>
          <w:numId w:val="37"/>
        </w:numPr>
        <w:rPr>
          <w:i/>
          <w:color w:val="000000" w:themeColor="text1"/>
        </w:rPr>
      </w:pPr>
      <w:r w:rsidRPr="004A1D4F">
        <w:rPr>
          <w:i/>
          <w:color w:val="000000" w:themeColor="text1"/>
        </w:rPr>
        <w:t>Javascript</w:t>
      </w:r>
      <w:r w:rsidR="00512DB2" w:rsidRPr="004A1D4F">
        <w:rPr>
          <w:iCs/>
          <w:color w:val="000000" w:themeColor="text1"/>
        </w:rPr>
        <w:t xml:space="preserve">, mantida pela </w:t>
      </w:r>
      <w:r w:rsidR="00512DB2" w:rsidRPr="004A1D4F">
        <w:rPr>
          <w:i/>
          <w:color w:val="000000" w:themeColor="text1"/>
        </w:rPr>
        <w:t>Puralsight</w:t>
      </w:r>
      <w:r w:rsidR="007A542C" w:rsidRPr="004A1D4F">
        <w:rPr>
          <w:iCs/>
          <w:color w:val="000000" w:themeColor="text1"/>
        </w:rPr>
        <w:t xml:space="preserve">, usada pela aplicação </w:t>
      </w:r>
      <w:r w:rsidR="007A542C" w:rsidRPr="004A1D4F">
        <w:rPr>
          <w:i/>
          <w:iCs/>
          <w:color w:val="000000" w:themeColor="text1"/>
        </w:rPr>
        <w:t>W</w:t>
      </w:r>
      <w:r w:rsidR="00512DB2" w:rsidRPr="004A1D4F">
        <w:rPr>
          <w:i/>
          <w:iCs/>
          <w:color w:val="000000" w:themeColor="text1"/>
        </w:rPr>
        <w:t>eb</w:t>
      </w:r>
      <w:r w:rsidR="00512DB2" w:rsidRPr="004A1D4F">
        <w:rPr>
          <w:iCs/>
          <w:color w:val="000000" w:themeColor="text1"/>
        </w:rPr>
        <w:t xml:space="preserve"> e pelos </w:t>
      </w:r>
      <w:r w:rsidR="00512DB2" w:rsidRPr="004A1D4F">
        <w:rPr>
          <w:i/>
          <w:color w:val="000000" w:themeColor="text1"/>
        </w:rPr>
        <w:t>plug-ins</w:t>
      </w:r>
      <w:r w:rsidR="00512DB2" w:rsidRPr="004A1D4F">
        <w:rPr>
          <w:iCs/>
          <w:color w:val="000000" w:themeColor="text1"/>
        </w:rPr>
        <w:t xml:space="preserve"> utilizados tanto na aplicação </w:t>
      </w:r>
      <w:r w:rsidR="007A542C" w:rsidRPr="004A1D4F">
        <w:rPr>
          <w:i/>
          <w:color w:val="000000" w:themeColor="text1"/>
        </w:rPr>
        <w:t>W</w:t>
      </w:r>
      <w:r w:rsidR="00512DB2" w:rsidRPr="004A1D4F">
        <w:rPr>
          <w:i/>
          <w:color w:val="000000" w:themeColor="text1"/>
        </w:rPr>
        <w:t>eb</w:t>
      </w:r>
      <w:r w:rsidR="00512DB2" w:rsidRPr="004A1D4F">
        <w:rPr>
          <w:iCs/>
          <w:color w:val="000000" w:themeColor="text1"/>
        </w:rPr>
        <w:t xml:space="preserve"> quanto pela API</w:t>
      </w:r>
      <w:r w:rsidR="00C27BD7" w:rsidRPr="004A1D4F">
        <w:rPr>
          <w:iCs/>
          <w:color w:val="000000" w:themeColor="text1"/>
        </w:rPr>
        <w:t>;</w:t>
      </w:r>
    </w:p>
    <w:p w:rsidR="00713D3B" w:rsidRPr="004A1D4F" w:rsidRDefault="00713D3B" w:rsidP="008267C2">
      <w:pPr>
        <w:pStyle w:val="ListParagraph"/>
        <w:numPr>
          <w:ilvl w:val="0"/>
          <w:numId w:val="37"/>
        </w:numPr>
        <w:rPr>
          <w:i/>
          <w:color w:val="000000" w:themeColor="text1"/>
        </w:rPr>
      </w:pPr>
      <w:r w:rsidRPr="004A1D4F">
        <w:rPr>
          <w:i/>
          <w:color w:val="000000" w:themeColor="text1"/>
        </w:rPr>
        <w:t>Typescri</w:t>
      </w:r>
      <w:r w:rsidR="00512DB2" w:rsidRPr="004A1D4F">
        <w:rPr>
          <w:i/>
          <w:color w:val="000000" w:themeColor="text1"/>
        </w:rPr>
        <w:t>pt,</w:t>
      </w:r>
      <w:r w:rsidR="00512DB2" w:rsidRPr="004A1D4F">
        <w:rPr>
          <w:iCs/>
          <w:color w:val="000000" w:themeColor="text1"/>
        </w:rPr>
        <w:t xml:space="preserve"> mantida pela Microsoft, utilizada na API Etanóis</w:t>
      </w:r>
      <w:r w:rsidR="00C27BD7" w:rsidRPr="004A1D4F">
        <w:rPr>
          <w:iCs/>
          <w:color w:val="000000" w:themeColor="text1"/>
        </w:rPr>
        <w:t>;</w:t>
      </w:r>
    </w:p>
    <w:p w:rsidR="002E6CAD" w:rsidRPr="004A1D4F" w:rsidRDefault="002E6CAD" w:rsidP="008267C2">
      <w:pPr>
        <w:pStyle w:val="ListParagraph"/>
        <w:numPr>
          <w:ilvl w:val="0"/>
          <w:numId w:val="37"/>
        </w:numPr>
        <w:rPr>
          <w:i/>
          <w:color w:val="000000" w:themeColor="text1"/>
        </w:rPr>
      </w:pPr>
      <w:r w:rsidRPr="004A1D4F">
        <w:rPr>
          <w:i/>
          <w:color w:val="000000" w:themeColor="text1"/>
        </w:rPr>
        <w:t>HTM</w:t>
      </w:r>
      <w:r w:rsidR="00C27BD7" w:rsidRPr="004A1D4F">
        <w:rPr>
          <w:i/>
          <w:color w:val="000000" w:themeColor="text1"/>
        </w:rPr>
        <w:t>L,</w:t>
      </w:r>
      <w:r w:rsidR="00C27BD7" w:rsidRPr="004A1D4F">
        <w:rPr>
          <w:iCs/>
          <w:color w:val="000000" w:themeColor="text1"/>
        </w:rPr>
        <w:t xml:space="preserve"> linguagem utilizada para conceber o esqueleto das páginas na aplicação </w:t>
      </w:r>
      <w:r w:rsidR="00C27BD7" w:rsidRPr="004A1D4F">
        <w:rPr>
          <w:i/>
          <w:color w:val="000000" w:themeColor="text1"/>
        </w:rPr>
        <w:t>web</w:t>
      </w:r>
      <w:r w:rsidR="00C27BD7" w:rsidRPr="004A1D4F">
        <w:rPr>
          <w:iCs/>
          <w:color w:val="000000" w:themeColor="text1"/>
        </w:rPr>
        <w:t>;</w:t>
      </w:r>
    </w:p>
    <w:p w:rsidR="002E6CAD" w:rsidRPr="004A1D4F" w:rsidRDefault="002E6CAD" w:rsidP="008267C2">
      <w:pPr>
        <w:pStyle w:val="ListParagraph"/>
        <w:numPr>
          <w:ilvl w:val="0"/>
          <w:numId w:val="37"/>
        </w:numPr>
        <w:rPr>
          <w:i/>
          <w:color w:val="000000" w:themeColor="text1"/>
        </w:rPr>
      </w:pPr>
      <w:r w:rsidRPr="004A1D4F">
        <w:rPr>
          <w:i/>
          <w:color w:val="000000" w:themeColor="text1"/>
        </w:rPr>
        <w:t>Dar</w:t>
      </w:r>
      <w:r w:rsidR="00C27BD7" w:rsidRPr="004A1D4F">
        <w:rPr>
          <w:i/>
          <w:color w:val="000000" w:themeColor="text1"/>
        </w:rPr>
        <w:t>t</w:t>
      </w:r>
      <w:r w:rsidR="00C27BD7" w:rsidRPr="004A1D4F">
        <w:rPr>
          <w:iCs/>
          <w:color w:val="000000" w:themeColor="text1"/>
        </w:rPr>
        <w:t xml:space="preserve">, mantida pela </w:t>
      </w:r>
      <w:r w:rsidR="00C27BD7" w:rsidRPr="004A1D4F">
        <w:rPr>
          <w:i/>
          <w:color w:val="000000" w:themeColor="text1"/>
        </w:rPr>
        <w:t>Google Inc.</w:t>
      </w:r>
      <w:r w:rsidR="00C27BD7" w:rsidRPr="004A1D4F">
        <w:rPr>
          <w:iCs/>
          <w:color w:val="000000" w:themeColor="text1"/>
        </w:rPr>
        <w:t xml:space="preserve">, base para funcionamento do </w:t>
      </w:r>
      <w:r w:rsidR="00C27BD7" w:rsidRPr="004A1D4F">
        <w:rPr>
          <w:i/>
          <w:color w:val="000000" w:themeColor="text1"/>
        </w:rPr>
        <w:t>Flutter</w:t>
      </w:r>
      <w:r w:rsidR="00C27BD7" w:rsidRPr="004A1D4F">
        <w:rPr>
          <w:iCs/>
          <w:color w:val="000000" w:themeColor="text1"/>
        </w:rPr>
        <w:t xml:space="preserve"> e utilizada para o tratamento e gerenciamento dos dados na aplicação </w:t>
      </w:r>
      <w:r w:rsidR="00C27BD7" w:rsidRPr="004A1D4F">
        <w:rPr>
          <w:i/>
          <w:color w:val="000000" w:themeColor="text1"/>
        </w:rPr>
        <w:t>mobile</w:t>
      </w:r>
      <w:r w:rsidR="00C27BD7" w:rsidRPr="004A1D4F">
        <w:rPr>
          <w:iCs/>
          <w:color w:val="000000" w:themeColor="text1"/>
        </w:rPr>
        <w:t>;</w:t>
      </w:r>
    </w:p>
    <w:p w:rsidR="008267C2" w:rsidRPr="004A1D4F" w:rsidRDefault="008267C2" w:rsidP="008267C2">
      <w:pPr>
        <w:pStyle w:val="ListParagraph"/>
        <w:numPr>
          <w:ilvl w:val="0"/>
          <w:numId w:val="37"/>
        </w:numPr>
      </w:pPr>
      <w:r w:rsidRPr="004A1D4F">
        <w:rPr>
          <w:i/>
          <w:iCs/>
          <w:color w:val="000000" w:themeColor="text1"/>
        </w:rPr>
        <w:t>Flutter</w:t>
      </w:r>
      <w:r w:rsidRPr="004A1D4F">
        <w:rPr>
          <w:color w:val="000000" w:themeColor="text1"/>
        </w:rPr>
        <w:t xml:space="preserve">, mantida pela </w:t>
      </w:r>
      <w:r w:rsidRPr="004A1D4F">
        <w:rPr>
          <w:i/>
          <w:iCs/>
          <w:color w:val="000000" w:themeColor="text1"/>
        </w:rPr>
        <w:t>Google</w:t>
      </w:r>
      <w:r w:rsidRPr="004A1D4F">
        <w:rPr>
          <w:color w:val="000000" w:themeColor="text1"/>
        </w:rPr>
        <w:t xml:space="preserve"> </w:t>
      </w:r>
      <w:r w:rsidRPr="004A1D4F">
        <w:rPr>
          <w:i/>
          <w:iCs/>
          <w:color w:val="000000" w:themeColor="text1"/>
        </w:rPr>
        <w:t>Inc</w:t>
      </w:r>
      <w:r w:rsidRPr="004A1D4F">
        <w:rPr>
          <w:color w:val="000000" w:themeColor="text1"/>
        </w:rPr>
        <w:t xml:space="preserve">., para a aplicação </w:t>
      </w:r>
      <w:r w:rsidRPr="004A1D4F">
        <w:rPr>
          <w:i/>
          <w:iCs/>
          <w:color w:val="000000" w:themeColor="text1"/>
        </w:rPr>
        <w:t>mobile</w:t>
      </w:r>
      <w:r w:rsidRPr="004A1D4F">
        <w:rPr>
          <w:color w:val="000000" w:themeColor="text1"/>
        </w:rPr>
        <w:t xml:space="preserve">. Ela consiste em uma abstração sob a camada de sistema que constrói aplicações nativas para dispositivos </w:t>
      </w:r>
      <w:r w:rsidRPr="004A1D4F">
        <w:rPr>
          <w:i/>
          <w:iCs/>
          <w:color w:val="000000" w:themeColor="text1"/>
        </w:rPr>
        <w:t>Android</w:t>
      </w:r>
      <w:r w:rsidRPr="004A1D4F">
        <w:rPr>
          <w:color w:val="000000" w:themeColor="text1"/>
        </w:rPr>
        <w:t xml:space="preserve"> e </w:t>
      </w:r>
      <w:r w:rsidRPr="004A1D4F">
        <w:rPr>
          <w:i/>
          <w:iCs/>
          <w:color w:val="000000" w:themeColor="text1"/>
        </w:rPr>
        <w:t xml:space="preserve">iOS </w:t>
      </w:r>
      <w:r w:rsidRPr="004A1D4F">
        <w:rPr>
          <w:color w:val="000000" w:themeColor="text1"/>
        </w:rPr>
        <w:lastRenderedPageBreak/>
        <w:t>com um único código</w:t>
      </w:r>
      <w:r w:rsidRPr="004A1D4F">
        <w:t>. Seu foco está na criação de interfaces</w:t>
      </w:r>
      <w:r w:rsidR="002E6CAD" w:rsidRPr="004A1D4F">
        <w:t xml:space="preserve"> de usuário</w:t>
      </w:r>
      <w:r w:rsidRPr="004A1D4F">
        <w:t xml:space="preserve">, para funcionalidades mais singulares, como controle do </w:t>
      </w:r>
      <w:r w:rsidRPr="004A1D4F">
        <w:rPr>
          <w:i/>
          <w:iCs/>
        </w:rPr>
        <w:t xml:space="preserve">hardware </w:t>
      </w:r>
      <w:r w:rsidRPr="004A1D4F">
        <w:t xml:space="preserve">ou do </w:t>
      </w:r>
      <w:r w:rsidRPr="004A1D4F">
        <w:rPr>
          <w:i/>
          <w:iCs/>
        </w:rPr>
        <w:t>software</w:t>
      </w:r>
      <w:r w:rsidRPr="004A1D4F">
        <w:t xml:space="preserve"> nativo, existe o </w:t>
      </w:r>
      <w:r w:rsidRPr="004A1D4F">
        <w:rPr>
          <w:i/>
          <w:iCs/>
        </w:rPr>
        <w:t>Plataform Channel</w:t>
      </w:r>
      <w:r w:rsidRPr="004A1D4F">
        <w:t>, como o próprio nome diz, um canal para a plataforma nativa, na qual o desenvolvedor pode desenvolver código nativo do dispositivo e depois integrar via esse canal</w:t>
      </w:r>
      <w:r w:rsidR="00C27BD7" w:rsidRPr="004A1D4F">
        <w:t>;</w:t>
      </w:r>
    </w:p>
    <w:p w:rsidR="008267C2" w:rsidRPr="004A1D4F" w:rsidRDefault="008267C2" w:rsidP="008267C2">
      <w:pPr>
        <w:pStyle w:val="ListParagraph"/>
        <w:numPr>
          <w:ilvl w:val="0"/>
          <w:numId w:val="37"/>
        </w:numPr>
      </w:pPr>
      <w:r w:rsidRPr="004A1D4F">
        <w:rPr>
          <w:i/>
          <w:iCs/>
        </w:rPr>
        <w:t>Angular</w:t>
      </w:r>
      <w:r w:rsidRPr="004A1D4F">
        <w:t xml:space="preserve">, também mantida pela </w:t>
      </w:r>
      <w:r w:rsidRPr="004A1D4F">
        <w:rPr>
          <w:i/>
          <w:iCs/>
        </w:rPr>
        <w:t xml:space="preserve">Google Inc., </w:t>
      </w:r>
      <w:r w:rsidRPr="004A1D4F">
        <w:t xml:space="preserve">para a aplicação </w:t>
      </w:r>
      <w:r w:rsidR="002E6CAD" w:rsidRPr="004A1D4F">
        <w:rPr>
          <w:i/>
          <w:iCs/>
        </w:rPr>
        <w:t>W</w:t>
      </w:r>
      <w:r w:rsidRPr="004A1D4F">
        <w:rPr>
          <w:i/>
          <w:iCs/>
        </w:rPr>
        <w:t>eb</w:t>
      </w:r>
      <w:r w:rsidRPr="004A1D4F">
        <w:t xml:space="preserve">. Consiste em um </w:t>
      </w:r>
      <w:r w:rsidRPr="004A1D4F">
        <w:rPr>
          <w:i/>
          <w:iCs/>
        </w:rPr>
        <w:t>framework</w:t>
      </w:r>
      <w:r w:rsidRPr="004A1D4F">
        <w:t xml:space="preserve"> para desenvolvimento </w:t>
      </w:r>
      <w:r w:rsidRPr="004A1D4F">
        <w:rPr>
          <w:i/>
          <w:iCs/>
        </w:rPr>
        <w:t>web</w:t>
      </w:r>
      <w:r w:rsidRPr="004A1D4F">
        <w:t xml:space="preserve"> a partir de componentização, reaproveitamento de código e montagem dinâmica de páginas HTML. Ao ser interpretada, organiza os códigos construídos e monta uma página única, com dados que podem variar de acordo com o tempo ou ações. Seu maior foco está na criação de </w:t>
      </w:r>
      <w:r w:rsidRPr="004A1D4F">
        <w:rPr>
          <w:i/>
          <w:iCs/>
        </w:rPr>
        <w:t>Single Page Applications</w:t>
      </w:r>
      <w:r w:rsidRPr="004A1D4F">
        <w:t xml:space="preserve"> (SPA) que consistem em páginas que são carregadas apenas uma vez e depois são atualizadas somente em seções que sofreram alteração, sem a necessidade de um novo carregamento completo da página</w:t>
      </w:r>
      <w:r w:rsidR="00C27BD7" w:rsidRPr="004A1D4F">
        <w:t>;</w:t>
      </w:r>
    </w:p>
    <w:p w:rsidR="008267C2" w:rsidRPr="004A1D4F" w:rsidRDefault="008267C2" w:rsidP="008267C2">
      <w:pPr>
        <w:pStyle w:val="ListParagraph"/>
        <w:numPr>
          <w:ilvl w:val="0"/>
          <w:numId w:val="37"/>
        </w:numPr>
      </w:pPr>
      <w:r w:rsidRPr="004A1D4F">
        <w:rPr>
          <w:i/>
          <w:iCs/>
        </w:rPr>
        <w:t>Node</w:t>
      </w:r>
      <w:r w:rsidR="006E1A8C" w:rsidRPr="004A1D4F">
        <w:rPr>
          <w:i/>
          <w:iCs/>
        </w:rPr>
        <w:t>.js</w:t>
      </w:r>
      <w:r w:rsidRPr="004A1D4F">
        <w:t xml:space="preserve">, mantida pela </w:t>
      </w:r>
      <w:r w:rsidRPr="004A1D4F">
        <w:rPr>
          <w:i/>
          <w:iCs/>
        </w:rPr>
        <w:t>OpenJS Foundation</w:t>
      </w:r>
      <w:r w:rsidRPr="004A1D4F">
        <w:t xml:space="preserve">, para a criação da API. Trata-se de um gerenciador de eventos assíncronos construído para desenvolvimento de aplicações escaláveis. Seu principal foco é a criação de APIs e utiliza de recursos diversos para manter seu objetivo mais fácil possível, contando com diversos </w:t>
      </w:r>
      <w:r w:rsidRPr="004A1D4F">
        <w:rPr>
          <w:i/>
          <w:iCs/>
        </w:rPr>
        <w:t>plugins</w:t>
      </w:r>
      <w:r w:rsidRPr="004A1D4F">
        <w:t xml:space="preserve"> e extensões criadas pela comunidade</w:t>
      </w:r>
      <w:r w:rsidR="00C27BD7" w:rsidRPr="004A1D4F">
        <w:t>;</w:t>
      </w:r>
    </w:p>
    <w:p w:rsidR="00713D3B" w:rsidRPr="004A1D4F" w:rsidRDefault="00C27BD7" w:rsidP="008267C2">
      <w:pPr>
        <w:pStyle w:val="ListParagraph"/>
        <w:numPr>
          <w:ilvl w:val="0"/>
          <w:numId w:val="37"/>
        </w:numPr>
        <w:rPr>
          <w:color w:val="000000" w:themeColor="text1"/>
        </w:rPr>
      </w:pPr>
      <w:r w:rsidRPr="004A1D4F">
        <w:rPr>
          <w:rFonts w:cs="Times New Roman"/>
          <w:color w:val="000000" w:themeColor="text1"/>
          <w:kern w:val="1"/>
        </w:rPr>
        <w:t>Mapeamento de Objeto Relacional (</w:t>
      </w:r>
      <w:r w:rsidR="00E17BB7" w:rsidRPr="004A1D4F">
        <w:rPr>
          <w:iCs/>
          <w:color w:val="000000" w:themeColor="text1"/>
        </w:rPr>
        <w:t>ORM</w:t>
      </w:r>
      <w:r w:rsidRPr="004A1D4F">
        <w:rPr>
          <w:iCs/>
          <w:color w:val="000000" w:themeColor="text1"/>
        </w:rPr>
        <w:t>)</w:t>
      </w:r>
      <w:r w:rsidR="00713D3B" w:rsidRPr="004A1D4F">
        <w:rPr>
          <w:iCs/>
          <w:color w:val="000000" w:themeColor="text1"/>
        </w:rPr>
        <w:t>,</w:t>
      </w:r>
      <w:r w:rsidRPr="004A1D4F">
        <w:rPr>
          <w:iCs/>
          <w:color w:val="000000" w:themeColor="text1"/>
        </w:rPr>
        <w:t xml:space="preserve"> um recurso para manter a comunicação entre linguagens de programação diferentes. Os ORMs são utilizados em </w:t>
      </w:r>
      <w:r w:rsidRPr="004A1D4F">
        <w:rPr>
          <w:i/>
          <w:color w:val="000000" w:themeColor="text1"/>
        </w:rPr>
        <w:t>plug-ins</w:t>
      </w:r>
      <w:r w:rsidRPr="004A1D4F">
        <w:rPr>
          <w:iCs/>
          <w:color w:val="000000" w:themeColor="text1"/>
        </w:rPr>
        <w:t xml:space="preserve"> e dependências nas três </w:t>
      </w:r>
      <w:r w:rsidR="007A542C" w:rsidRPr="004A1D4F">
        <w:rPr>
          <w:iCs/>
          <w:color w:val="000000" w:themeColor="text1"/>
        </w:rPr>
        <w:t>componentes</w:t>
      </w:r>
      <w:r w:rsidRPr="004A1D4F">
        <w:rPr>
          <w:iCs/>
          <w:color w:val="000000" w:themeColor="text1"/>
        </w:rPr>
        <w:t xml:space="preserve"> do Etanóis;</w:t>
      </w:r>
    </w:p>
    <w:p w:rsidR="00E17BB7" w:rsidRPr="004A1D4F" w:rsidRDefault="00713D3B" w:rsidP="00C27BD7">
      <w:pPr>
        <w:pStyle w:val="ListParagraph"/>
        <w:numPr>
          <w:ilvl w:val="0"/>
          <w:numId w:val="37"/>
        </w:numPr>
        <w:jc w:val="left"/>
        <w:rPr>
          <w:color w:val="000000" w:themeColor="text1"/>
        </w:rPr>
      </w:pPr>
      <w:r w:rsidRPr="004A1D4F">
        <w:rPr>
          <w:i/>
          <w:color w:val="000000" w:themeColor="text1"/>
        </w:rPr>
        <w:t>Express</w:t>
      </w:r>
      <w:r w:rsidR="00C27BD7" w:rsidRPr="004A1D4F">
        <w:rPr>
          <w:iCs/>
          <w:color w:val="000000" w:themeColor="text1"/>
        </w:rPr>
        <w:t xml:space="preserve">, utilizado pela API Etanóis para gerenciar e otimizar a construção da aplicação. Seu objetivo é dar suporte para criação de serviços em </w:t>
      </w:r>
      <w:r w:rsidR="00C27BD7" w:rsidRPr="004A1D4F">
        <w:rPr>
          <w:i/>
          <w:color w:val="000000" w:themeColor="text1"/>
        </w:rPr>
        <w:t>Node.js</w:t>
      </w:r>
      <w:r w:rsidR="007A542C" w:rsidRPr="004A1D4F">
        <w:rPr>
          <w:iCs/>
          <w:color w:val="000000" w:themeColor="text1"/>
        </w:rPr>
        <w:t xml:space="preserve"> focados para servidor;</w:t>
      </w:r>
    </w:p>
    <w:p w:rsidR="00713D3B" w:rsidRPr="004A1D4F" w:rsidRDefault="00713D3B" w:rsidP="008267C2">
      <w:pPr>
        <w:pStyle w:val="ListParagraph"/>
        <w:numPr>
          <w:ilvl w:val="0"/>
          <w:numId w:val="37"/>
        </w:numPr>
        <w:rPr>
          <w:color w:val="000000" w:themeColor="text1"/>
        </w:rPr>
      </w:pPr>
      <w:r w:rsidRPr="004A1D4F">
        <w:rPr>
          <w:i/>
          <w:color w:val="000000" w:themeColor="text1"/>
        </w:rPr>
        <w:t>Docker</w:t>
      </w:r>
      <w:r w:rsidR="00C27BD7" w:rsidRPr="004A1D4F">
        <w:rPr>
          <w:iCs/>
          <w:color w:val="000000" w:themeColor="text1"/>
        </w:rPr>
        <w:t xml:space="preserve">, </w:t>
      </w:r>
      <w:r w:rsidR="00957717" w:rsidRPr="004A1D4F">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r w:rsidR="00957717" w:rsidRPr="004A1D4F">
        <w:rPr>
          <w:i/>
          <w:color w:val="000000" w:themeColor="text1"/>
        </w:rPr>
        <w:t>Docker</w:t>
      </w:r>
      <w:r w:rsidR="00957717" w:rsidRPr="004A1D4F">
        <w:rPr>
          <w:iCs/>
          <w:color w:val="000000" w:themeColor="text1"/>
        </w:rPr>
        <w:t>. Ele trabalha com contêineres, os quais são criados a partir de um provisionamento de recursos, escolhi</w:t>
      </w:r>
      <w:r w:rsidR="007A542C" w:rsidRPr="004A1D4F">
        <w:rPr>
          <w:iCs/>
          <w:color w:val="000000" w:themeColor="text1"/>
        </w:rPr>
        <w:t>dos pelo próprio desenvolvedor;</w:t>
      </w:r>
    </w:p>
    <w:p w:rsidR="00713D3B" w:rsidRPr="004A1D4F" w:rsidRDefault="00713D3B" w:rsidP="008267C2">
      <w:pPr>
        <w:pStyle w:val="ListParagraph"/>
        <w:numPr>
          <w:ilvl w:val="0"/>
          <w:numId w:val="37"/>
        </w:numPr>
        <w:rPr>
          <w:color w:val="000000" w:themeColor="text1"/>
        </w:rPr>
      </w:pPr>
      <w:r w:rsidRPr="004A1D4F">
        <w:rPr>
          <w:i/>
          <w:iCs/>
          <w:color w:val="000000" w:themeColor="text1"/>
        </w:rPr>
        <w:t>Redi</w:t>
      </w:r>
      <w:r w:rsidR="00957717" w:rsidRPr="004A1D4F">
        <w:rPr>
          <w:i/>
          <w:iCs/>
          <w:color w:val="000000" w:themeColor="text1"/>
        </w:rPr>
        <w:t>s</w:t>
      </w:r>
      <w:r w:rsidR="00957717" w:rsidRPr="004A1D4F">
        <w:rPr>
          <w:color w:val="000000" w:themeColor="text1"/>
        </w:rPr>
        <w:t xml:space="preserve">, consiste em uma base de dados não relacional de alto desempenho, geralmente utilizada para armazenar dados com durabilidade dinâmica. </w:t>
      </w:r>
      <w:r w:rsidR="007A542C" w:rsidRPr="004A1D4F">
        <w:rPr>
          <w:color w:val="000000" w:themeColor="text1"/>
        </w:rPr>
        <w:t xml:space="preserve">Utiliza-se neste projeto </w:t>
      </w:r>
      <w:r w:rsidR="00957717" w:rsidRPr="004A1D4F">
        <w:rPr>
          <w:color w:val="000000" w:themeColor="text1"/>
        </w:rPr>
        <w:t xml:space="preserve">para o armazenamento dos </w:t>
      </w:r>
      <w:r w:rsidR="00957717" w:rsidRPr="004A1D4F">
        <w:rPr>
          <w:i/>
          <w:iCs/>
          <w:color w:val="000000" w:themeColor="text1"/>
        </w:rPr>
        <w:t>tokens</w:t>
      </w:r>
      <w:r w:rsidR="00957717" w:rsidRPr="004A1D4F">
        <w:rPr>
          <w:color w:val="000000" w:themeColor="text1"/>
        </w:rPr>
        <w:t xml:space="preserve"> de sessão dos usuários nas aplicações.</w:t>
      </w:r>
    </w:p>
    <w:p w:rsidR="008267C2" w:rsidRPr="004A1D4F" w:rsidRDefault="008267C2" w:rsidP="008267C2">
      <w:pPr>
        <w:autoSpaceDE w:val="0"/>
        <w:autoSpaceDN w:val="0"/>
        <w:adjustRightInd w:val="0"/>
        <w:spacing w:before="0"/>
        <w:rPr>
          <w:rFonts w:cs="Times New Roman"/>
          <w:color w:val="000000"/>
          <w:kern w:val="1"/>
        </w:rPr>
      </w:pPr>
    </w:p>
    <w:p w:rsidR="008267C2" w:rsidRPr="004A1D4F" w:rsidRDefault="008267C2" w:rsidP="008267C2">
      <w:pPr>
        <w:pStyle w:val="Heading3"/>
        <w:rPr>
          <w:lang w:val="pt-BR"/>
        </w:rPr>
      </w:pPr>
      <w:r w:rsidRPr="004A1D4F">
        <w:rPr>
          <w:lang w:val="pt-BR"/>
        </w:rPr>
        <w:t xml:space="preserve">7.2.2 </w:t>
      </w:r>
      <w:r w:rsidRPr="004A1D4F">
        <w:rPr>
          <w:i/>
          <w:iCs/>
          <w:lang w:val="pt-BR"/>
        </w:rPr>
        <w:t>Design Patterns</w:t>
      </w:r>
      <w:r w:rsidRPr="004A1D4F">
        <w:rPr>
          <w:lang w:val="pt-BR"/>
        </w:rPr>
        <w:t xml:space="preserve"> utilizados</w:t>
      </w:r>
    </w:p>
    <w:p w:rsidR="008267C2" w:rsidRPr="004A1D4F" w:rsidRDefault="008267C2" w:rsidP="008267C2">
      <w:pPr>
        <w:autoSpaceDE w:val="0"/>
        <w:autoSpaceDN w:val="0"/>
        <w:adjustRightInd w:val="0"/>
        <w:spacing w:before="0"/>
        <w:rPr>
          <w:rFonts w:cs="Times New Roman"/>
          <w:color w:val="000000"/>
          <w:kern w:val="1"/>
        </w:rPr>
      </w:pPr>
      <w:r w:rsidRPr="004A1D4F">
        <w:rPr>
          <w:rFonts w:cs="Times New Roman"/>
          <w:color w:val="000000"/>
          <w:kern w:val="1"/>
        </w:rPr>
        <w:t xml:space="preserve">Os </w:t>
      </w:r>
      <w:r w:rsidRPr="004A1D4F">
        <w:rPr>
          <w:rFonts w:cs="Times New Roman"/>
          <w:i/>
          <w:iCs/>
          <w:color w:val="000000"/>
          <w:kern w:val="1"/>
        </w:rPr>
        <w:t>Design Patterns</w:t>
      </w:r>
      <w:r w:rsidRPr="004A1D4F">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4A1D4F" w:rsidRDefault="008267C2" w:rsidP="008267C2">
      <w:pPr>
        <w:autoSpaceDE w:val="0"/>
        <w:autoSpaceDN w:val="0"/>
        <w:adjustRightInd w:val="0"/>
        <w:spacing w:before="0"/>
        <w:rPr>
          <w:rFonts w:cs="Times New Roman"/>
          <w:color w:val="000000"/>
          <w:kern w:val="1"/>
        </w:rPr>
      </w:pPr>
      <w:r w:rsidRPr="004A1D4F">
        <w:rPr>
          <w:rFonts w:cs="Times New Roman"/>
          <w:color w:val="000000"/>
          <w:kern w:val="1"/>
        </w:rPr>
        <w:t>No Etanóis, utilizou-se de diversos padrões de projeto, sendo:</w:t>
      </w:r>
    </w:p>
    <w:p w:rsidR="008267C2" w:rsidRPr="004A1D4F" w:rsidRDefault="008267C2" w:rsidP="008267C2">
      <w:pPr>
        <w:pStyle w:val="ListParagraph"/>
        <w:numPr>
          <w:ilvl w:val="0"/>
          <w:numId w:val="38"/>
        </w:numPr>
      </w:pPr>
      <w:r w:rsidRPr="004A1D4F">
        <w:rPr>
          <w:i/>
          <w:iCs/>
        </w:rPr>
        <w:t>Singleton</w:t>
      </w:r>
      <w:r w:rsidRPr="004A1D4F">
        <w:t xml:space="preserve">, principalmente na aplicação </w:t>
      </w:r>
      <w:r w:rsidRPr="004A1D4F">
        <w:rPr>
          <w:i/>
          <w:iCs/>
        </w:rPr>
        <w:t>mobile</w:t>
      </w:r>
      <w:r w:rsidRPr="004A1D4F">
        <w:t>, pois se utiliza instâncias de recursos que se fazem necessários constantemente, como o objeto de comunicação com a API ou o objeto de comunicação com o GPS do dispositivo.</w:t>
      </w:r>
    </w:p>
    <w:p w:rsidR="008267C2" w:rsidRPr="004A1D4F" w:rsidRDefault="008267C2" w:rsidP="008267C2">
      <w:pPr>
        <w:pStyle w:val="ListParagraph"/>
        <w:numPr>
          <w:ilvl w:val="0"/>
          <w:numId w:val="38"/>
        </w:numPr>
        <w:rPr>
          <w:i/>
          <w:iCs/>
        </w:rPr>
      </w:pPr>
      <w:r w:rsidRPr="004A1D4F">
        <w:rPr>
          <w:i/>
          <w:iCs/>
        </w:rPr>
        <w:t>Observer</w:t>
      </w:r>
      <w:r w:rsidRPr="004A1D4F">
        <w:t xml:space="preserve">, para gerência de estado da interface, tanto na aplicação </w:t>
      </w:r>
      <w:r w:rsidRPr="004A1D4F">
        <w:rPr>
          <w:i/>
          <w:iCs/>
        </w:rPr>
        <w:t>mobile</w:t>
      </w:r>
      <w:r w:rsidR="006739A9" w:rsidRPr="004A1D4F">
        <w:t xml:space="preserve"> quanto </w:t>
      </w:r>
      <w:r w:rsidR="006739A9" w:rsidRPr="004A1D4F">
        <w:rPr>
          <w:i/>
        </w:rPr>
        <w:t>W</w:t>
      </w:r>
      <w:r w:rsidRPr="004A1D4F">
        <w:rPr>
          <w:i/>
          <w:iCs/>
        </w:rPr>
        <w:t>eb.</w:t>
      </w:r>
    </w:p>
    <w:p w:rsidR="008267C2" w:rsidRPr="004A1D4F" w:rsidRDefault="008267C2" w:rsidP="008267C2">
      <w:pPr>
        <w:pStyle w:val="ListParagraph"/>
        <w:numPr>
          <w:ilvl w:val="0"/>
          <w:numId w:val="38"/>
        </w:numPr>
      </w:pPr>
      <w:r w:rsidRPr="004A1D4F">
        <w:rPr>
          <w:i/>
          <w:iCs/>
        </w:rPr>
        <w:t xml:space="preserve">Model View Controller </w:t>
      </w:r>
      <w:r w:rsidRPr="004A1D4F">
        <w:t>(MVC), nas três aplicações do Etanóis, para se manter uma comunicação entre elas, além de se apropriar do reuso constante de código e separação de responsabilidades em cada sistema.</w:t>
      </w:r>
    </w:p>
    <w:p w:rsidR="008267C2" w:rsidRPr="004A1D4F" w:rsidRDefault="008267C2" w:rsidP="008267C2">
      <w:pPr>
        <w:autoSpaceDE w:val="0"/>
        <w:autoSpaceDN w:val="0"/>
        <w:adjustRightInd w:val="0"/>
        <w:spacing w:before="0"/>
        <w:rPr>
          <w:rFonts w:cs="Times New Roman"/>
          <w:color w:val="000000"/>
          <w:kern w:val="1"/>
        </w:rPr>
      </w:pPr>
    </w:p>
    <w:p w:rsidR="008267C2" w:rsidRPr="004A1D4F" w:rsidRDefault="008267C2" w:rsidP="008267C2">
      <w:pPr>
        <w:pStyle w:val="Heading3"/>
        <w:rPr>
          <w:lang w:val="pt-BR"/>
        </w:rPr>
      </w:pPr>
      <w:r w:rsidRPr="004A1D4F">
        <w:rPr>
          <w:lang w:val="pt-BR"/>
        </w:rPr>
        <w:t>7.2.3 Convenções e guias para codificação</w:t>
      </w:r>
    </w:p>
    <w:p w:rsidR="008267C2" w:rsidRPr="004A1D4F" w:rsidRDefault="008267C2" w:rsidP="008267C2">
      <w:pPr>
        <w:autoSpaceDE w:val="0"/>
        <w:autoSpaceDN w:val="0"/>
        <w:adjustRightInd w:val="0"/>
        <w:spacing w:before="0"/>
        <w:rPr>
          <w:rFonts w:cs="Times New Roman"/>
          <w:color w:val="000000"/>
          <w:kern w:val="1"/>
        </w:rPr>
      </w:pPr>
      <w:r w:rsidRPr="004A1D4F">
        <w:rPr>
          <w:rFonts w:cs="Times New Roman"/>
          <w:color w:val="000000"/>
          <w:kern w:val="1"/>
        </w:rPr>
        <w:t>O Etanóis, em sua totalidade, adotou as seguintes convenções em sua codificação:</w:t>
      </w:r>
    </w:p>
    <w:p w:rsidR="008267C2" w:rsidRPr="004A1D4F" w:rsidRDefault="008267C2" w:rsidP="008267C2">
      <w:pPr>
        <w:pStyle w:val="ListParagraph"/>
        <w:numPr>
          <w:ilvl w:val="0"/>
          <w:numId w:val="39"/>
        </w:numPr>
        <w:rPr>
          <w:i/>
          <w:iCs/>
        </w:rPr>
      </w:pPr>
      <w:r w:rsidRPr="004A1D4F">
        <w:t>Nome de classe: C</w:t>
      </w:r>
      <w:r w:rsidRPr="004A1D4F">
        <w:rPr>
          <w:i/>
          <w:iCs/>
        </w:rPr>
        <w:t>amelCase</w:t>
      </w:r>
      <w:r w:rsidRPr="004A1D4F">
        <w:t xml:space="preserve">, </w:t>
      </w:r>
      <w:r w:rsidR="006E1A8C" w:rsidRPr="004A1D4F">
        <w:t>onde</w:t>
      </w:r>
      <w:r w:rsidRPr="004A1D4F">
        <w:t xml:space="preserve"> toda palavra começa com letra maiúscula e as demais minúsculas, sem espaço ou caractere de separação. Ex.: </w:t>
      </w:r>
      <w:r w:rsidRPr="004A1D4F">
        <w:rPr>
          <w:i/>
          <w:iCs/>
        </w:rPr>
        <w:t>ChatController.</w:t>
      </w:r>
    </w:p>
    <w:p w:rsidR="008267C2" w:rsidRPr="004A1D4F" w:rsidRDefault="008267C2" w:rsidP="008267C2">
      <w:pPr>
        <w:pStyle w:val="ListParagraph"/>
        <w:numPr>
          <w:ilvl w:val="0"/>
          <w:numId w:val="39"/>
        </w:numPr>
      </w:pPr>
      <w:r w:rsidRPr="004A1D4F">
        <w:t xml:space="preserve">Nomes de variável e objetos: </w:t>
      </w:r>
      <w:r w:rsidRPr="004A1D4F">
        <w:rPr>
          <w:i/>
          <w:iCs/>
        </w:rPr>
        <w:t>lowerCamelCase</w:t>
      </w:r>
      <w:r w:rsidRPr="004A1D4F">
        <w:t xml:space="preserve">, ou seja, a primeira palavra começa com letra minúscula e as demais com maíuscula, sem espaço ou caractere de separação. Ex.: </w:t>
      </w:r>
      <w:r w:rsidRPr="004A1D4F">
        <w:rPr>
          <w:i/>
          <w:iCs/>
        </w:rPr>
        <w:t>userMessage</w:t>
      </w:r>
      <w:r w:rsidRPr="004A1D4F">
        <w:t>.</w:t>
      </w:r>
    </w:p>
    <w:p w:rsidR="008267C2" w:rsidRPr="004A1D4F" w:rsidRDefault="008267C2" w:rsidP="008267C2">
      <w:pPr>
        <w:pStyle w:val="ListParagraph"/>
        <w:numPr>
          <w:ilvl w:val="0"/>
          <w:numId w:val="39"/>
        </w:numPr>
      </w:pPr>
      <w:r w:rsidRPr="004A1D4F">
        <w:t>Comentários: cada linguagem possua sua forma de iniciar um comentário. No projeto, os comentários são aplicados em partes sensíveis de tratamento, como laços e condicionais e em novas classes.</w:t>
      </w:r>
    </w:p>
    <w:p w:rsidR="008267C2" w:rsidRPr="004A1D4F" w:rsidRDefault="008267C2" w:rsidP="008267C2">
      <w:pPr>
        <w:autoSpaceDE w:val="0"/>
        <w:autoSpaceDN w:val="0"/>
        <w:adjustRightInd w:val="0"/>
        <w:spacing w:before="0"/>
        <w:rPr>
          <w:rFonts w:cs="Times New Roman"/>
          <w:color w:val="000000"/>
          <w:kern w:val="1"/>
        </w:rPr>
      </w:pPr>
    </w:p>
    <w:p w:rsidR="008267C2" w:rsidRPr="004A1D4F" w:rsidRDefault="008267C2" w:rsidP="008267C2">
      <w:pPr>
        <w:pStyle w:val="Heading3"/>
        <w:rPr>
          <w:lang w:val="pt-BR"/>
        </w:rPr>
      </w:pPr>
      <w:r w:rsidRPr="004A1D4F">
        <w:rPr>
          <w:lang w:val="pt-BR"/>
        </w:rPr>
        <w:lastRenderedPageBreak/>
        <w:t>7.2.4 Estrutura física do banco</w:t>
      </w:r>
      <w:r w:rsidR="00856DB3" w:rsidRPr="004A1D4F">
        <w:rPr>
          <w:lang w:val="pt-BR"/>
        </w:rPr>
        <w:t xml:space="preserve"> de dados</w:t>
      </w:r>
    </w:p>
    <w:p w:rsidR="008267C2" w:rsidRPr="004A1D4F" w:rsidRDefault="008267C2" w:rsidP="008267C2">
      <w:pPr>
        <w:rPr>
          <w:rFonts w:cs="Times New Roman"/>
          <w:color w:val="000000"/>
          <w:kern w:val="1"/>
        </w:rPr>
      </w:pPr>
      <w:r w:rsidRPr="004A1D4F">
        <w:rPr>
          <w:rFonts w:cs="Times New Roman"/>
          <w:color w:val="000000"/>
          <w:kern w:val="1"/>
        </w:rPr>
        <w:t xml:space="preserve">Toda a base de dados do Etanóis foi construída através do ORM </w:t>
      </w:r>
      <w:r w:rsidRPr="004A1D4F">
        <w:rPr>
          <w:rFonts w:cs="Times New Roman"/>
          <w:i/>
          <w:iCs/>
          <w:color w:val="000000"/>
          <w:kern w:val="1"/>
        </w:rPr>
        <w:t>Sequelize</w:t>
      </w:r>
      <w:r w:rsidRPr="004A1D4F">
        <w:rPr>
          <w:rFonts w:cs="Times New Roman"/>
          <w:color w:val="000000"/>
          <w:kern w:val="1"/>
        </w:rPr>
        <w:t xml:space="preserve">. O ORM constrói o banco de dados através da escrita de um objeto </w:t>
      </w:r>
      <w:r w:rsidRPr="004A1D4F">
        <w:rPr>
          <w:rFonts w:cs="Times New Roman"/>
          <w:i/>
          <w:iCs/>
          <w:color w:val="000000"/>
          <w:kern w:val="1"/>
        </w:rPr>
        <w:t>Java</w:t>
      </w:r>
      <w:r w:rsidR="006E1A8C" w:rsidRPr="004A1D4F">
        <w:rPr>
          <w:rFonts w:cs="Times New Roman"/>
          <w:i/>
          <w:iCs/>
          <w:color w:val="000000"/>
          <w:kern w:val="1"/>
        </w:rPr>
        <w:t>S</w:t>
      </w:r>
      <w:r w:rsidRPr="004A1D4F">
        <w:rPr>
          <w:rFonts w:cs="Times New Roman"/>
          <w:i/>
          <w:iCs/>
          <w:color w:val="000000"/>
          <w:kern w:val="1"/>
        </w:rPr>
        <w:t>cript</w:t>
      </w:r>
      <w:r w:rsidRPr="004A1D4F">
        <w:rPr>
          <w:rFonts w:cs="Times New Roman"/>
          <w:color w:val="000000"/>
          <w:kern w:val="1"/>
        </w:rPr>
        <w:t xml:space="preserve">, dessa forma </w:t>
      </w:r>
      <w:r w:rsidR="002955FB" w:rsidRPr="004A1D4F">
        <w:rPr>
          <w:rFonts w:cs="Times New Roman"/>
          <w:color w:val="000000"/>
          <w:kern w:val="1"/>
        </w:rPr>
        <w:t>os</w:t>
      </w:r>
      <w:r w:rsidRPr="004A1D4F">
        <w:rPr>
          <w:rFonts w:cs="Times New Roman"/>
          <w:color w:val="000000"/>
          <w:kern w:val="1"/>
        </w:rPr>
        <w:t xml:space="preserve"> </w:t>
      </w:r>
      <w:r w:rsidRPr="004A1D4F">
        <w:rPr>
          <w:rFonts w:cs="Times New Roman"/>
          <w:i/>
          <w:iCs/>
          <w:color w:val="000000"/>
          <w:kern w:val="1"/>
        </w:rPr>
        <w:t>script</w:t>
      </w:r>
      <w:r w:rsidR="002955FB" w:rsidRPr="004A1D4F">
        <w:rPr>
          <w:rFonts w:cs="Times New Roman"/>
          <w:i/>
          <w:iCs/>
          <w:color w:val="000000"/>
          <w:kern w:val="1"/>
        </w:rPr>
        <w:t>s</w:t>
      </w:r>
      <w:r w:rsidRPr="004A1D4F">
        <w:rPr>
          <w:rFonts w:cs="Times New Roman"/>
          <w:i/>
          <w:iCs/>
          <w:color w:val="000000"/>
          <w:kern w:val="1"/>
        </w:rPr>
        <w:t xml:space="preserve"> </w:t>
      </w:r>
      <w:r w:rsidRPr="004A1D4F">
        <w:rPr>
          <w:rFonts w:cs="Times New Roman"/>
          <w:color w:val="000000"/>
          <w:kern w:val="1"/>
        </w:rPr>
        <w:t xml:space="preserve">DDL do banco </w:t>
      </w:r>
      <w:r w:rsidR="002955FB" w:rsidRPr="004A1D4F">
        <w:rPr>
          <w:rFonts w:cs="Times New Roman"/>
          <w:color w:val="000000"/>
          <w:kern w:val="1"/>
        </w:rPr>
        <w:t>são criados a partir de um</w:t>
      </w:r>
      <w:r w:rsidRPr="004A1D4F">
        <w:rPr>
          <w:rFonts w:cs="Times New Roman"/>
          <w:color w:val="000000"/>
          <w:kern w:val="1"/>
        </w:rPr>
        <w:t xml:space="preserve"> conjunto de objetos </w:t>
      </w:r>
      <w:r w:rsidRPr="004A1D4F">
        <w:rPr>
          <w:rFonts w:cs="Times New Roman"/>
          <w:i/>
          <w:iCs/>
          <w:color w:val="000000"/>
          <w:kern w:val="1"/>
        </w:rPr>
        <w:t>JavaScript</w:t>
      </w:r>
      <w:r w:rsidR="00EC4162" w:rsidRPr="004A1D4F">
        <w:rPr>
          <w:rFonts w:cs="Times New Roman"/>
          <w:color w:val="000000"/>
          <w:kern w:val="1"/>
        </w:rPr>
        <w:t>, conforme pode ser visto na F</w:t>
      </w:r>
      <w:r w:rsidRPr="004A1D4F">
        <w:rPr>
          <w:rFonts w:cs="Times New Roman"/>
          <w:color w:val="000000"/>
          <w:kern w:val="1"/>
        </w:rPr>
        <w:t xml:space="preserve">igura </w:t>
      </w:r>
      <w:r w:rsidR="006E1A8C" w:rsidRPr="004A1D4F">
        <w:rPr>
          <w:rFonts w:cs="Times New Roman"/>
          <w:color w:val="000000"/>
          <w:kern w:val="1"/>
        </w:rPr>
        <w:t>2</w:t>
      </w:r>
      <w:r w:rsidR="00957717" w:rsidRPr="004A1D4F">
        <w:rPr>
          <w:rFonts w:cs="Times New Roman"/>
          <w:color w:val="000000"/>
          <w:kern w:val="1"/>
        </w:rPr>
        <w:t>3</w:t>
      </w:r>
      <w:r w:rsidRPr="004A1D4F">
        <w:rPr>
          <w:rFonts w:cs="Times New Roman"/>
          <w:color w:val="000000"/>
          <w:kern w:val="1"/>
        </w:rPr>
        <w:t>.</w:t>
      </w:r>
      <w:r w:rsidR="000B4746" w:rsidRPr="004A1D4F">
        <w:rPr>
          <w:rFonts w:cs="Times New Roman"/>
          <w:color w:val="000000"/>
          <w:kern w:val="1"/>
        </w:rPr>
        <w:t xml:space="preserve"> </w:t>
      </w:r>
      <w:r w:rsidR="002955FB" w:rsidRPr="004A1D4F">
        <w:rPr>
          <w:rFonts w:cs="Times New Roman"/>
          <w:color w:val="000000"/>
          <w:kern w:val="1"/>
        </w:rPr>
        <w:t xml:space="preserve">Os </w:t>
      </w:r>
      <w:r w:rsidR="002955FB" w:rsidRPr="004A1D4F">
        <w:rPr>
          <w:rFonts w:cs="Times New Roman"/>
          <w:i/>
          <w:iCs/>
          <w:color w:val="000000"/>
          <w:kern w:val="1"/>
        </w:rPr>
        <w:t>scripts</w:t>
      </w:r>
      <w:r w:rsidR="00AC5B69" w:rsidRPr="004A1D4F">
        <w:rPr>
          <w:rFonts w:cs="Times New Roman"/>
          <w:color w:val="000000"/>
          <w:kern w:val="1"/>
        </w:rPr>
        <w:t xml:space="preserve"> DDL estão disponíveis no A</w:t>
      </w:r>
      <w:r w:rsidR="002955FB" w:rsidRPr="004A1D4F">
        <w:rPr>
          <w:rFonts w:cs="Times New Roman"/>
          <w:color w:val="000000"/>
          <w:kern w:val="1"/>
        </w:rPr>
        <w:t>pêndice K.</w:t>
      </w:r>
    </w:p>
    <w:p w:rsidR="000B4746" w:rsidRPr="004A1D4F" w:rsidRDefault="000B4746" w:rsidP="008267C2">
      <w:pPr>
        <w:rPr>
          <w:rFonts w:cs="Times New Roman"/>
          <w:color w:val="FF0000"/>
          <w:kern w:val="1"/>
        </w:rPr>
      </w:pPr>
    </w:p>
    <w:p w:rsidR="008267C2" w:rsidRPr="004A1D4F" w:rsidRDefault="008267C2" w:rsidP="008267C2">
      <w:pPr>
        <w:keepNext/>
        <w:jc w:val="center"/>
      </w:pPr>
      <w:r w:rsidRPr="004A1D4F">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4A1D4F" w:rsidRDefault="008267C2" w:rsidP="008267C2">
      <w:pPr>
        <w:pStyle w:val="Caption"/>
      </w:pPr>
      <w:bookmarkStart w:id="54" w:name="_Toc51709926"/>
      <w:r w:rsidRPr="004A1D4F">
        <w:t xml:space="preserve">FIGURA </w:t>
      </w:r>
      <w:r w:rsidR="00586BED" w:rsidRPr="004A1D4F">
        <w:fldChar w:fldCharType="begin"/>
      </w:r>
      <w:r w:rsidRPr="004A1D4F">
        <w:instrText xml:space="preserve"> SEQ Figura \* ARABIC </w:instrText>
      </w:r>
      <w:r w:rsidR="00586BED" w:rsidRPr="004A1D4F">
        <w:fldChar w:fldCharType="separate"/>
      </w:r>
      <w:r w:rsidR="0058561A" w:rsidRPr="004A1D4F">
        <w:rPr>
          <w:noProof/>
        </w:rPr>
        <w:t>23</w:t>
      </w:r>
      <w:r w:rsidR="00586BED" w:rsidRPr="004A1D4F">
        <w:fldChar w:fldCharType="end"/>
      </w:r>
      <w:r w:rsidR="006F13DD" w:rsidRPr="004A1D4F">
        <w:t xml:space="preserve"> -</w:t>
      </w:r>
      <w:r w:rsidRPr="004A1D4F">
        <w:t xml:space="preserve"> Parte do objeto </w:t>
      </w:r>
      <w:r w:rsidRPr="004A1D4F">
        <w:rPr>
          <w:i/>
          <w:iCs w:val="0"/>
        </w:rPr>
        <w:t>User</w:t>
      </w:r>
      <w:r w:rsidRPr="004A1D4F">
        <w:t xml:space="preserve"> construído a partir do ORM </w:t>
      </w:r>
      <w:r w:rsidRPr="004A1D4F">
        <w:rPr>
          <w:i/>
          <w:iCs w:val="0"/>
        </w:rPr>
        <w:t>Sequelize</w:t>
      </w:r>
      <w:bookmarkEnd w:id="54"/>
    </w:p>
    <w:p w:rsidR="00065007" w:rsidRPr="004A1D4F" w:rsidRDefault="008267C2" w:rsidP="00171706">
      <w:pPr>
        <w:pStyle w:val="Sourcecaption"/>
        <w:rPr>
          <w:lang w:val="pt-BR"/>
        </w:rPr>
      </w:pPr>
      <w:r w:rsidRPr="004A1D4F">
        <w:rPr>
          <w:lang w:val="pt-BR"/>
        </w:rPr>
        <w:t>FONTE: elaboração própria</w:t>
      </w:r>
      <w:r w:rsidR="009556EA" w:rsidRPr="004A1D4F">
        <w:rPr>
          <w:lang w:val="pt-BR"/>
        </w:rPr>
        <w:t>.</w:t>
      </w:r>
    </w:p>
    <w:p w:rsidR="00052E16" w:rsidRPr="004A1D4F" w:rsidRDefault="00052E16">
      <w:pPr>
        <w:spacing w:before="0" w:after="0" w:line="240" w:lineRule="auto"/>
        <w:jc w:val="left"/>
        <w:rPr>
          <w:rFonts w:eastAsiaTheme="majorEastAsia" w:cstheme="majorBidi"/>
          <w:b/>
          <w:color w:val="000000" w:themeColor="text1"/>
          <w:szCs w:val="32"/>
        </w:rPr>
      </w:pPr>
      <w:r w:rsidRPr="004A1D4F">
        <w:br w:type="page"/>
      </w:r>
    </w:p>
    <w:p w:rsidR="005D2216" w:rsidRPr="004A1D4F" w:rsidRDefault="005D2216" w:rsidP="005D2216">
      <w:pPr>
        <w:pStyle w:val="Heading1"/>
      </w:pPr>
      <w:bookmarkStart w:id="55" w:name="_Toc57057209"/>
      <w:r w:rsidRPr="004A1D4F">
        <w:lastRenderedPageBreak/>
        <w:t>8 PLANO DE TESTES</w:t>
      </w:r>
      <w:bookmarkEnd w:id="55"/>
    </w:p>
    <w:p w:rsidR="005D2216" w:rsidRPr="004A1D4F" w:rsidRDefault="005D2216" w:rsidP="005D2216">
      <w:pPr>
        <w:autoSpaceDE w:val="0"/>
        <w:autoSpaceDN w:val="0"/>
        <w:adjustRightInd w:val="0"/>
        <w:spacing w:before="0"/>
        <w:rPr>
          <w:rFonts w:cs="Times New Roman"/>
          <w:color w:val="000000"/>
        </w:rPr>
      </w:pPr>
      <w:r w:rsidRPr="004A1D4F">
        <w:rPr>
          <w:rFonts w:cs="Times New Roman"/>
          <w:color w:val="000000"/>
        </w:rPr>
        <w:t>A primeira forma de v</w:t>
      </w:r>
      <w:r w:rsidR="000E75BE" w:rsidRPr="004A1D4F">
        <w:rPr>
          <w:rFonts w:cs="Times New Roman"/>
          <w:color w:val="000000"/>
        </w:rPr>
        <w:t xml:space="preserve">erificar a correção de </w:t>
      </w:r>
      <w:r w:rsidRPr="004A1D4F">
        <w:rPr>
          <w:rFonts w:cs="Times New Roman"/>
          <w:color w:val="000000"/>
        </w:rPr>
        <w:t>um sistema construído são os testes de desenvolvimento. Esses testes são programados, codificados e executados com uma finalidade, escopo e um resultado esperado.</w:t>
      </w:r>
    </w:p>
    <w:p w:rsidR="005D2216" w:rsidRPr="004A1D4F" w:rsidRDefault="005D2216" w:rsidP="005D2216">
      <w:pPr>
        <w:autoSpaceDE w:val="0"/>
        <w:autoSpaceDN w:val="0"/>
        <w:adjustRightInd w:val="0"/>
        <w:spacing w:before="0"/>
        <w:rPr>
          <w:rFonts w:cs="Times New Roman"/>
          <w:color w:val="000000"/>
        </w:rPr>
      </w:pPr>
    </w:p>
    <w:p w:rsidR="005D2216" w:rsidRPr="004A1D4F" w:rsidRDefault="005D2216" w:rsidP="005D2216">
      <w:pPr>
        <w:pStyle w:val="Heading2"/>
      </w:pPr>
      <w:bookmarkStart w:id="56" w:name="_Toc57057210"/>
      <w:r w:rsidRPr="004A1D4F">
        <w:t>8.1 FINALIDADE</w:t>
      </w:r>
      <w:bookmarkEnd w:id="56"/>
    </w:p>
    <w:p w:rsidR="005D2216" w:rsidRPr="004A1D4F" w:rsidRDefault="000E75BE" w:rsidP="005D2216">
      <w:pPr>
        <w:autoSpaceDE w:val="0"/>
        <w:autoSpaceDN w:val="0"/>
        <w:adjustRightInd w:val="0"/>
        <w:spacing w:before="0"/>
        <w:rPr>
          <w:rFonts w:cs="Times New Roman"/>
          <w:color w:val="000000"/>
        </w:rPr>
      </w:pPr>
      <w:r w:rsidRPr="004A1D4F">
        <w:rPr>
          <w:rFonts w:cs="Times New Roman"/>
          <w:color w:val="000000"/>
        </w:rPr>
        <w:t>O</w:t>
      </w:r>
      <w:r w:rsidR="005D2216" w:rsidRPr="004A1D4F">
        <w:rPr>
          <w:rFonts w:cs="Times New Roman"/>
          <w:color w:val="000000"/>
        </w:rPr>
        <w:t xml:space="preserve">s três </w:t>
      </w:r>
      <w:r w:rsidRPr="004A1D4F">
        <w:rPr>
          <w:rFonts w:cs="Times New Roman"/>
          <w:color w:val="000000"/>
        </w:rPr>
        <w:t xml:space="preserve">componentes </w:t>
      </w:r>
      <w:r w:rsidR="005D2216" w:rsidRPr="004A1D4F">
        <w:rPr>
          <w:rFonts w:cs="Times New Roman"/>
          <w:color w:val="000000"/>
        </w:rPr>
        <w:t>do</w:t>
      </w:r>
      <w:r w:rsidRPr="004A1D4F">
        <w:rPr>
          <w:rFonts w:cs="Times New Roman"/>
          <w:color w:val="000000"/>
        </w:rPr>
        <w:t xml:space="preserve"> sistema</w:t>
      </w:r>
      <w:r w:rsidR="005D2216" w:rsidRPr="004A1D4F">
        <w:rPr>
          <w:rFonts w:cs="Times New Roman"/>
          <w:color w:val="000000"/>
        </w:rPr>
        <w:t xml:space="preserve"> Etanóis </w:t>
      </w:r>
      <w:r w:rsidRPr="004A1D4F">
        <w:rPr>
          <w:rFonts w:cs="Times New Roman"/>
          <w:color w:val="000000"/>
        </w:rPr>
        <w:t>são submetidos a d</w:t>
      </w:r>
      <w:r w:rsidR="005D2216" w:rsidRPr="004A1D4F">
        <w:rPr>
          <w:rFonts w:cs="Times New Roman"/>
          <w:color w:val="000000"/>
        </w:rPr>
        <w:t xml:space="preserve">iversos testes unitários, de integração e validação. Os testes </w:t>
      </w:r>
      <w:r w:rsidRPr="004A1D4F">
        <w:rPr>
          <w:rFonts w:cs="Times New Roman"/>
          <w:color w:val="000000"/>
        </w:rPr>
        <w:t>são</w:t>
      </w:r>
      <w:r w:rsidR="005D2216" w:rsidRPr="004A1D4F">
        <w:rPr>
          <w:rFonts w:cs="Times New Roman"/>
          <w:color w:val="000000"/>
        </w:rPr>
        <w:t xml:space="preserve"> realizados de forma manual e automática, via codificação de testes.</w:t>
      </w:r>
    </w:p>
    <w:p w:rsidR="005D2216" w:rsidRPr="004A1D4F" w:rsidRDefault="005D2216" w:rsidP="005D2216">
      <w:pPr>
        <w:autoSpaceDE w:val="0"/>
        <w:autoSpaceDN w:val="0"/>
        <w:adjustRightInd w:val="0"/>
        <w:spacing w:before="0"/>
        <w:rPr>
          <w:rFonts w:cs="Times New Roman"/>
          <w:color w:val="000000"/>
        </w:rPr>
      </w:pPr>
    </w:p>
    <w:p w:rsidR="005D2216" w:rsidRPr="004A1D4F" w:rsidRDefault="005D2216" w:rsidP="005D2216">
      <w:pPr>
        <w:pStyle w:val="Heading2"/>
      </w:pPr>
      <w:bookmarkStart w:id="57" w:name="_Toc57057211"/>
      <w:r w:rsidRPr="004A1D4F">
        <w:t>8.2 ESCOPO</w:t>
      </w:r>
      <w:bookmarkEnd w:id="57"/>
    </w:p>
    <w:p w:rsidR="005D2216" w:rsidRPr="004A1D4F" w:rsidRDefault="005D2216" w:rsidP="005D2216">
      <w:pPr>
        <w:autoSpaceDE w:val="0"/>
        <w:autoSpaceDN w:val="0"/>
        <w:adjustRightInd w:val="0"/>
        <w:spacing w:before="0"/>
        <w:rPr>
          <w:rFonts w:cs="Times New Roman"/>
          <w:color w:val="000000"/>
        </w:rPr>
      </w:pPr>
      <w:r w:rsidRPr="004A1D4F">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sidRPr="004A1D4F">
        <w:rPr>
          <w:rFonts w:cs="Times New Roman"/>
          <w:color w:val="000000"/>
        </w:rPr>
        <w:t>componente</w:t>
      </w:r>
      <w:r w:rsidRPr="004A1D4F">
        <w:rPr>
          <w:rFonts w:cs="Times New Roman"/>
          <w:color w:val="000000"/>
        </w:rPr>
        <w:t xml:space="preserve"> pode receber.</w:t>
      </w:r>
    </w:p>
    <w:p w:rsidR="0033388B" w:rsidRPr="004A1D4F" w:rsidRDefault="0033388B" w:rsidP="005D2216">
      <w:pPr>
        <w:autoSpaceDE w:val="0"/>
        <w:autoSpaceDN w:val="0"/>
        <w:adjustRightInd w:val="0"/>
        <w:spacing w:before="0"/>
        <w:rPr>
          <w:rFonts w:cs="Times New Roman"/>
          <w:color w:val="000000" w:themeColor="text1"/>
        </w:rPr>
      </w:pPr>
      <w:r w:rsidRPr="004A1D4F">
        <w:rPr>
          <w:rFonts w:cs="Times New Roman"/>
          <w:color w:val="000000" w:themeColor="text1"/>
        </w:rPr>
        <w:t>O plano de testes mostrado neste capítulo aborda um co</w:t>
      </w:r>
      <w:r w:rsidR="00D51A5A" w:rsidRPr="004A1D4F">
        <w:rPr>
          <w:rFonts w:cs="Times New Roman"/>
          <w:color w:val="000000" w:themeColor="text1"/>
        </w:rPr>
        <w:t>njunto específico de requisitos selecionados.</w:t>
      </w:r>
    </w:p>
    <w:p w:rsidR="005D2216" w:rsidRPr="004A1D4F" w:rsidRDefault="005D2216" w:rsidP="005D2216">
      <w:pPr>
        <w:autoSpaceDE w:val="0"/>
        <w:autoSpaceDN w:val="0"/>
        <w:adjustRightInd w:val="0"/>
        <w:spacing w:before="0"/>
        <w:rPr>
          <w:rFonts w:cs="Times New Roman"/>
          <w:color w:val="000000"/>
        </w:rPr>
      </w:pPr>
    </w:p>
    <w:p w:rsidR="005D2216" w:rsidRPr="004A1D4F" w:rsidRDefault="005D2216" w:rsidP="005D2216">
      <w:pPr>
        <w:pStyle w:val="Heading3"/>
        <w:rPr>
          <w:lang w:val="pt-BR"/>
        </w:rPr>
      </w:pPr>
      <w:r w:rsidRPr="004A1D4F">
        <w:rPr>
          <w:lang w:val="pt-BR"/>
        </w:rPr>
        <w:t>8.2.1 Referências aos documentos relevantes</w:t>
      </w:r>
    </w:p>
    <w:p w:rsidR="005D2216" w:rsidRPr="004A1D4F" w:rsidRDefault="00171706" w:rsidP="005D2216">
      <w:r w:rsidRPr="004A1D4F">
        <w:t xml:space="preserve">Como referencias para o plano de testes, documentos como o </w:t>
      </w:r>
      <w:r w:rsidRPr="004A1D4F">
        <w:rPr>
          <w:i/>
          <w:iCs/>
        </w:rPr>
        <w:t>backlog</w:t>
      </w:r>
      <w:r w:rsidR="00AC5B69" w:rsidRPr="004A1D4F">
        <w:t xml:space="preserve"> do projeto, disponível no A</w:t>
      </w:r>
      <w:r w:rsidRPr="004A1D4F">
        <w:t>pêndice B e os requisitos funcionais disponíveis na seção 5.1 deste documento, podem ser consultados</w:t>
      </w:r>
      <w:r w:rsidR="00185135" w:rsidRPr="004A1D4F">
        <w:t>.</w:t>
      </w:r>
    </w:p>
    <w:p w:rsidR="005D2216" w:rsidRPr="004A1D4F" w:rsidRDefault="005D2216" w:rsidP="005D2216"/>
    <w:p w:rsidR="005D2216" w:rsidRPr="004A1D4F" w:rsidRDefault="005D2216" w:rsidP="005D2216">
      <w:pPr>
        <w:pStyle w:val="Heading3"/>
        <w:rPr>
          <w:lang w:val="pt-BR"/>
        </w:rPr>
      </w:pPr>
      <w:r w:rsidRPr="004A1D4F">
        <w:rPr>
          <w:lang w:val="pt-BR"/>
        </w:rPr>
        <w:lastRenderedPageBreak/>
        <w:t>8.2.2 Ambiente para realizar dos testes</w:t>
      </w:r>
    </w:p>
    <w:p w:rsidR="005D2216" w:rsidRPr="004A1D4F" w:rsidRDefault="00B17BA2" w:rsidP="005D2216">
      <w:pPr>
        <w:autoSpaceDE w:val="0"/>
        <w:autoSpaceDN w:val="0"/>
        <w:adjustRightInd w:val="0"/>
        <w:spacing w:before="0"/>
        <w:rPr>
          <w:rFonts w:cs="Times New Roman"/>
          <w:color w:val="000000"/>
          <w:kern w:val="1"/>
        </w:rPr>
      </w:pPr>
      <w:r w:rsidRPr="004A1D4F">
        <w:rPr>
          <w:rFonts w:cs="Times New Roman"/>
          <w:color w:val="000000"/>
          <w:kern w:val="1"/>
        </w:rPr>
        <w:t>O Q</w:t>
      </w:r>
      <w:r w:rsidR="005D2216" w:rsidRPr="004A1D4F">
        <w:rPr>
          <w:rFonts w:cs="Times New Roman"/>
          <w:color w:val="000000"/>
          <w:kern w:val="1"/>
        </w:rPr>
        <w:t xml:space="preserve">uadro </w:t>
      </w:r>
      <w:r w:rsidRPr="004A1D4F">
        <w:rPr>
          <w:rFonts w:cs="Times New Roman"/>
          <w:color w:val="000000"/>
          <w:kern w:val="1"/>
        </w:rPr>
        <w:t>2</w:t>
      </w:r>
      <w:r w:rsidR="005D2216" w:rsidRPr="004A1D4F">
        <w:rPr>
          <w:rFonts w:cs="Times New Roman"/>
          <w:color w:val="000000"/>
          <w:kern w:val="1"/>
        </w:rPr>
        <w:t xml:space="preserve"> apresenta os equipamentos utilizados nos testes realizados no Etanóis.</w:t>
      </w:r>
    </w:p>
    <w:tbl>
      <w:tblPr>
        <w:tblStyle w:val="TableGrid"/>
        <w:tblW w:w="0" w:type="auto"/>
        <w:tblLook w:val="04A0" w:firstRow="1" w:lastRow="0" w:firstColumn="1" w:lastColumn="0" w:noHBand="0" w:noVBand="1"/>
      </w:tblPr>
      <w:tblGrid>
        <w:gridCol w:w="2771"/>
        <w:gridCol w:w="4163"/>
        <w:gridCol w:w="2687"/>
      </w:tblGrid>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EQUIPAMENTO</w:t>
            </w:r>
          </w:p>
        </w:tc>
        <w:tc>
          <w:tcPr>
            <w:tcW w:w="4163" w:type="dxa"/>
            <w:vAlign w:val="center"/>
          </w:tcPr>
          <w:p w:rsidR="005D2216" w:rsidRPr="004A1D4F" w:rsidRDefault="005D2216" w:rsidP="00726F39">
            <w:pPr>
              <w:pStyle w:val="Tablecontent"/>
              <w:rPr>
                <w:color w:val="auto"/>
              </w:rPr>
            </w:pPr>
            <w:r w:rsidRPr="004A1D4F">
              <w:rPr>
                <w:color w:val="auto"/>
              </w:rPr>
              <w:t>MARCA/MODELO/CONFIGURAÇÃO</w:t>
            </w:r>
          </w:p>
        </w:tc>
        <w:tc>
          <w:tcPr>
            <w:tcW w:w="2687" w:type="dxa"/>
            <w:vAlign w:val="center"/>
          </w:tcPr>
          <w:p w:rsidR="005D2216" w:rsidRPr="004A1D4F" w:rsidRDefault="005D2216" w:rsidP="00726F39">
            <w:pPr>
              <w:pStyle w:val="Tablecontent"/>
              <w:rPr>
                <w:color w:val="auto"/>
              </w:rPr>
            </w:pPr>
            <w:r w:rsidRPr="004A1D4F">
              <w:rPr>
                <w:color w:val="auto"/>
              </w:rPr>
              <w:t>FINALIDADE</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MacBook Air 2015</w:t>
            </w:r>
          </w:p>
        </w:tc>
        <w:tc>
          <w:tcPr>
            <w:tcW w:w="4163" w:type="dxa"/>
            <w:vAlign w:val="center"/>
          </w:tcPr>
          <w:p w:rsidR="005D2216" w:rsidRPr="004A1D4F" w:rsidRDefault="005D2216" w:rsidP="00726F39">
            <w:pPr>
              <w:pStyle w:val="Tablecontent"/>
              <w:rPr>
                <w:color w:val="auto"/>
              </w:rPr>
            </w:pPr>
            <w:r w:rsidRPr="004A1D4F">
              <w:rPr>
                <w:color w:val="auto"/>
              </w:rPr>
              <w:t>Apple, processador i5 1,6 GHz, 4 Gbytes de RAM e 128 Gbytes de SSD</w:t>
            </w:r>
          </w:p>
        </w:tc>
        <w:tc>
          <w:tcPr>
            <w:tcW w:w="2687" w:type="dxa"/>
            <w:vAlign w:val="center"/>
          </w:tcPr>
          <w:p w:rsidR="005D2216" w:rsidRPr="004A1D4F" w:rsidRDefault="005D2216" w:rsidP="00726F39">
            <w:pPr>
              <w:pStyle w:val="Tablecontent"/>
              <w:rPr>
                <w:color w:val="auto"/>
              </w:rPr>
            </w:pPr>
            <w:r w:rsidRPr="004A1D4F">
              <w:rPr>
                <w:color w:val="auto"/>
              </w:rPr>
              <w:t>Testes unitários e de integração da API.</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MacBook Air 2019</w:t>
            </w:r>
          </w:p>
        </w:tc>
        <w:tc>
          <w:tcPr>
            <w:tcW w:w="4163" w:type="dxa"/>
            <w:vAlign w:val="center"/>
          </w:tcPr>
          <w:p w:rsidR="005D2216" w:rsidRPr="004A1D4F" w:rsidRDefault="005D2216" w:rsidP="00726F39">
            <w:pPr>
              <w:pStyle w:val="Tablecontent"/>
              <w:rPr>
                <w:color w:val="auto"/>
              </w:rPr>
            </w:pPr>
            <w:r w:rsidRPr="004A1D4F">
              <w:rPr>
                <w:color w:val="auto"/>
              </w:rPr>
              <w:t>Apple, processador i5 1,6 GHz, 8 Gbytes de RAM e 128 Gbytes de SSD</w:t>
            </w:r>
          </w:p>
        </w:tc>
        <w:tc>
          <w:tcPr>
            <w:tcW w:w="2687" w:type="dxa"/>
            <w:vAlign w:val="center"/>
          </w:tcPr>
          <w:p w:rsidR="005D2216" w:rsidRPr="004A1D4F" w:rsidRDefault="005D2216" w:rsidP="00726F39">
            <w:pPr>
              <w:pStyle w:val="Tablecontent"/>
              <w:rPr>
                <w:color w:val="auto"/>
              </w:rPr>
            </w:pPr>
            <w:r w:rsidRPr="004A1D4F">
              <w:rPr>
                <w:color w:val="auto"/>
              </w:rPr>
              <w:t xml:space="preserve">Testes unitários e de integração da aplicação </w:t>
            </w:r>
            <w:r w:rsidRPr="004A1D4F">
              <w:rPr>
                <w:i/>
                <w:iCs/>
                <w:color w:val="auto"/>
              </w:rPr>
              <w:t>mobile</w:t>
            </w:r>
            <w:r w:rsidRPr="004A1D4F">
              <w:rPr>
                <w:color w:val="auto"/>
              </w:rPr>
              <w:t>.</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Notebook Acer</w:t>
            </w:r>
          </w:p>
        </w:tc>
        <w:tc>
          <w:tcPr>
            <w:tcW w:w="4163" w:type="dxa"/>
            <w:vAlign w:val="center"/>
          </w:tcPr>
          <w:p w:rsidR="005D2216" w:rsidRPr="004A1D4F" w:rsidRDefault="005D2216" w:rsidP="00726F39">
            <w:pPr>
              <w:pStyle w:val="Tablecontent"/>
              <w:rPr>
                <w:color w:val="auto"/>
              </w:rPr>
            </w:pPr>
            <w:r w:rsidRPr="004A1D4F">
              <w:rPr>
                <w:color w:val="auto"/>
              </w:rPr>
              <w:t>Acer, processador i5 1,6 GHz, 8 Gbytes de RAM e 500 Gbytes de HD</w:t>
            </w:r>
          </w:p>
        </w:tc>
        <w:tc>
          <w:tcPr>
            <w:tcW w:w="2687" w:type="dxa"/>
            <w:vAlign w:val="center"/>
          </w:tcPr>
          <w:p w:rsidR="005D2216" w:rsidRPr="004A1D4F" w:rsidRDefault="005D2216" w:rsidP="00726F39">
            <w:pPr>
              <w:pStyle w:val="Tablecontent"/>
              <w:rPr>
                <w:color w:val="auto"/>
              </w:rPr>
            </w:pPr>
            <w:r w:rsidRPr="004A1D4F">
              <w:rPr>
                <w:color w:val="auto"/>
              </w:rPr>
              <w:t xml:space="preserve">Testes unitários e de integração da aplicação </w:t>
            </w:r>
            <w:r w:rsidR="00B17BA2" w:rsidRPr="004A1D4F">
              <w:rPr>
                <w:i/>
                <w:iCs/>
                <w:color w:val="auto"/>
              </w:rPr>
              <w:t>W</w:t>
            </w:r>
            <w:r w:rsidRPr="004A1D4F">
              <w:rPr>
                <w:i/>
                <w:iCs/>
                <w:color w:val="auto"/>
              </w:rPr>
              <w:t>eb.</w:t>
            </w:r>
          </w:p>
        </w:tc>
      </w:tr>
      <w:tr w:rsidR="005D2216" w:rsidRPr="004A1D4F" w:rsidTr="00AC5B69">
        <w:tc>
          <w:tcPr>
            <w:tcW w:w="2771" w:type="dxa"/>
            <w:vAlign w:val="center"/>
          </w:tcPr>
          <w:p w:rsidR="005D2216" w:rsidRPr="004A1D4F" w:rsidRDefault="005D2216" w:rsidP="00726F39">
            <w:pPr>
              <w:pStyle w:val="Tablecontent"/>
              <w:rPr>
                <w:color w:val="auto"/>
              </w:rPr>
            </w:pPr>
            <w:r w:rsidRPr="004A1D4F">
              <w:rPr>
                <w:color w:val="auto"/>
              </w:rPr>
              <w:t>Samsung Galaxy J7</w:t>
            </w:r>
          </w:p>
        </w:tc>
        <w:tc>
          <w:tcPr>
            <w:tcW w:w="4163" w:type="dxa"/>
            <w:vAlign w:val="center"/>
          </w:tcPr>
          <w:p w:rsidR="005D2216" w:rsidRPr="004A1D4F" w:rsidRDefault="005D2216" w:rsidP="00726F39">
            <w:pPr>
              <w:pStyle w:val="Tablecontent"/>
              <w:rPr>
                <w:color w:val="auto"/>
              </w:rPr>
            </w:pPr>
            <w:r w:rsidRPr="004A1D4F">
              <w:rPr>
                <w:color w:val="auto"/>
              </w:rPr>
              <w:t>Samsung, ARM Cortex-A53 1600 MHz, 3 Gbytes de RAM, 24 GBytes de armazenamento</w:t>
            </w:r>
          </w:p>
        </w:tc>
        <w:tc>
          <w:tcPr>
            <w:tcW w:w="2687" w:type="dxa"/>
            <w:vAlign w:val="center"/>
          </w:tcPr>
          <w:p w:rsidR="005D2216" w:rsidRPr="004A1D4F" w:rsidRDefault="005D2216" w:rsidP="00726F39">
            <w:pPr>
              <w:pStyle w:val="Tablecontent"/>
              <w:rPr>
                <w:color w:val="auto"/>
              </w:rPr>
            </w:pPr>
            <w:r w:rsidRPr="004A1D4F">
              <w:rPr>
                <w:color w:val="auto"/>
              </w:rPr>
              <w:t xml:space="preserve">Testes manuais da aplicação </w:t>
            </w:r>
            <w:r w:rsidRPr="004A1D4F">
              <w:rPr>
                <w:i/>
                <w:iCs/>
                <w:color w:val="auto"/>
              </w:rPr>
              <w:t>mobile</w:t>
            </w:r>
            <w:r w:rsidRPr="004A1D4F">
              <w:rPr>
                <w:color w:val="auto"/>
              </w:rPr>
              <w:t>.</w:t>
            </w:r>
          </w:p>
        </w:tc>
      </w:tr>
    </w:tbl>
    <w:p w:rsidR="005D2216" w:rsidRPr="004A1D4F" w:rsidRDefault="005D2216" w:rsidP="005D2216">
      <w:pPr>
        <w:pStyle w:val="Caption"/>
      </w:pPr>
      <w:bookmarkStart w:id="58" w:name="_Toc57057111"/>
      <w:r w:rsidRPr="004A1D4F">
        <w:t xml:space="preserve">QUADRO </w:t>
      </w:r>
      <w:r w:rsidR="0025109B" w:rsidRPr="004A1D4F">
        <w:t>0</w:t>
      </w:r>
      <w:r w:rsidR="00586BED" w:rsidRPr="004A1D4F">
        <w:fldChar w:fldCharType="begin"/>
      </w:r>
      <w:r w:rsidRPr="004A1D4F">
        <w:instrText xml:space="preserve"> SEQ Quadro \* ARABIC </w:instrText>
      </w:r>
      <w:r w:rsidR="00586BED" w:rsidRPr="004A1D4F">
        <w:fldChar w:fldCharType="separate"/>
      </w:r>
      <w:r w:rsidR="005A1F59" w:rsidRPr="004A1D4F">
        <w:rPr>
          <w:noProof/>
        </w:rPr>
        <w:t>2</w:t>
      </w:r>
      <w:r w:rsidR="00586BED" w:rsidRPr="004A1D4F">
        <w:fldChar w:fldCharType="end"/>
      </w:r>
      <w:r w:rsidRPr="004A1D4F">
        <w:t xml:space="preserve"> - Equipamentos utilizados para a realização dos testes</w:t>
      </w:r>
      <w:bookmarkEnd w:id="58"/>
    </w:p>
    <w:p w:rsidR="005D2216" w:rsidRPr="004A1D4F" w:rsidRDefault="005D2216" w:rsidP="005D2216">
      <w:pPr>
        <w:pStyle w:val="Sourcecaption"/>
        <w:rPr>
          <w:lang w:val="pt-BR"/>
        </w:rPr>
      </w:pPr>
      <w:r w:rsidRPr="004A1D4F">
        <w:rPr>
          <w:lang w:val="pt-BR"/>
        </w:rPr>
        <w:t>FONTE: elaboração própria</w:t>
      </w:r>
    </w:p>
    <w:p w:rsidR="005D2216" w:rsidRPr="004A1D4F"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4A1D4F" w:rsidTr="0025109B">
        <w:trPr>
          <w:jc w:val="center"/>
        </w:trPr>
        <w:tc>
          <w:tcPr>
            <w:tcW w:w="3131" w:type="dxa"/>
            <w:vAlign w:val="center"/>
          </w:tcPr>
          <w:p w:rsidR="0025109B" w:rsidRPr="004A1D4F" w:rsidRDefault="0025109B" w:rsidP="00726F39">
            <w:pPr>
              <w:pStyle w:val="Tablecontent"/>
              <w:rPr>
                <w:color w:val="000000" w:themeColor="text1"/>
              </w:rPr>
            </w:pPr>
            <w:r w:rsidRPr="004A1D4F">
              <w:rPr>
                <w:color w:val="000000" w:themeColor="text1"/>
              </w:rPr>
              <w:t>SOFTWARE</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FABRICANTE</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FINALIDADE</w:t>
            </w:r>
          </w:p>
        </w:tc>
      </w:tr>
      <w:tr w:rsidR="0025109B" w:rsidRPr="004A1D4F" w:rsidTr="0025109B">
        <w:trPr>
          <w:jc w:val="center"/>
        </w:trPr>
        <w:tc>
          <w:tcPr>
            <w:tcW w:w="3131" w:type="dxa"/>
            <w:vAlign w:val="center"/>
          </w:tcPr>
          <w:p w:rsidR="0025109B" w:rsidRPr="004A1D4F" w:rsidRDefault="0025109B" w:rsidP="00726F39">
            <w:pPr>
              <w:pStyle w:val="Tablecontent"/>
              <w:rPr>
                <w:color w:val="000000" w:themeColor="text1"/>
              </w:rPr>
            </w:pPr>
            <w:r w:rsidRPr="004A1D4F">
              <w:rPr>
                <w:color w:val="000000" w:themeColor="text1"/>
              </w:rPr>
              <w:t>Microsoft Visual Studio Code</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Microsoft</w:t>
            </w:r>
          </w:p>
        </w:tc>
        <w:tc>
          <w:tcPr>
            <w:tcW w:w="3132" w:type="dxa"/>
            <w:vAlign w:val="center"/>
          </w:tcPr>
          <w:p w:rsidR="0025109B" w:rsidRPr="004A1D4F" w:rsidRDefault="0025109B" w:rsidP="00726F39">
            <w:pPr>
              <w:pStyle w:val="Tablecontent"/>
              <w:rPr>
                <w:color w:val="000000" w:themeColor="text1"/>
              </w:rPr>
            </w:pPr>
            <w:r w:rsidRPr="004A1D4F">
              <w:rPr>
                <w:color w:val="000000" w:themeColor="text1"/>
              </w:rPr>
              <w:t xml:space="preserve">Testes unitários e de integração da API, aplicação </w:t>
            </w:r>
            <w:r w:rsidRPr="004A1D4F">
              <w:rPr>
                <w:i/>
                <w:iCs/>
                <w:color w:val="000000" w:themeColor="text1"/>
              </w:rPr>
              <w:t>mobile</w:t>
            </w:r>
            <w:r w:rsidRPr="004A1D4F">
              <w:rPr>
                <w:color w:val="000000" w:themeColor="text1"/>
              </w:rPr>
              <w:t xml:space="preserve"> e </w:t>
            </w:r>
            <w:r w:rsidR="00726F39" w:rsidRPr="004A1D4F">
              <w:rPr>
                <w:i/>
                <w:iCs/>
                <w:color w:val="000000" w:themeColor="text1"/>
              </w:rPr>
              <w:t>W</w:t>
            </w:r>
            <w:r w:rsidRPr="004A1D4F">
              <w:rPr>
                <w:i/>
                <w:iCs/>
                <w:color w:val="000000" w:themeColor="text1"/>
              </w:rPr>
              <w:t>eb</w:t>
            </w:r>
            <w:r w:rsidRPr="004A1D4F">
              <w:rPr>
                <w:color w:val="000000" w:themeColor="text1"/>
              </w:rPr>
              <w:t>.</w:t>
            </w:r>
          </w:p>
        </w:tc>
      </w:tr>
      <w:tr w:rsidR="00726F39" w:rsidRPr="004A1D4F" w:rsidTr="0025109B">
        <w:trPr>
          <w:jc w:val="center"/>
        </w:trPr>
        <w:tc>
          <w:tcPr>
            <w:tcW w:w="3131" w:type="dxa"/>
            <w:vAlign w:val="center"/>
          </w:tcPr>
          <w:p w:rsidR="00726F39" w:rsidRPr="004A1D4F" w:rsidRDefault="00726F39" w:rsidP="00D51A5A">
            <w:pPr>
              <w:pStyle w:val="Tablecontent"/>
              <w:rPr>
                <w:i/>
                <w:iCs/>
                <w:color w:val="000000" w:themeColor="text1"/>
              </w:rPr>
            </w:pPr>
            <w:r w:rsidRPr="004A1D4F">
              <w:rPr>
                <w:color w:val="000000" w:themeColor="text1"/>
              </w:rPr>
              <w:t>Navegador</w:t>
            </w:r>
            <w:r w:rsidR="00F3312F" w:rsidRPr="004A1D4F">
              <w:rPr>
                <w:color w:val="000000" w:themeColor="text1"/>
              </w:rPr>
              <w:t xml:space="preserve"> </w:t>
            </w:r>
            <w:r w:rsidR="00F3312F" w:rsidRPr="004A1D4F">
              <w:rPr>
                <w:i/>
                <w:iCs/>
                <w:color w:val="000000" w:themeColor="text1"/>
              </w:rPr>
              <w:t>Google Chrome</w:t>
            </w:r>
          </w:p>
        </w:tc>
        <w:tc>
          <w:tcPr>
            <w:tcW w:w="3132" w:type="dxa"/>
            <w:vAlign w:val="center"/>
          </w:tcPr>
          <w:p w:rsidR="00726F39" w:rsidRPr="004A1D4F" w:rsidRDefault="00F3312F" w:rsidP="00726F39">
            <w:pPr>
              <w:pStyle w:val="Tablecontent"/>
              <w:rPr>
                <w:color w:val="000000" w:themeColor="text1"/>
              </w:rPr>
            </w:pPr>
            <w:r w:rsidRPr="004A1D4F">
              <w:rPr>
                <w:color w:val="000000" w:themeColor="text1"/>
              </w:rPr>
              <w:t>Google Inc.</w:t>
            </w:r>
          </w:p>
        </w:tc>
        <w:tc>
          <w:tcPr>
            <w:tcW w:w="3132" w:type="dxa"/>
            <w:vAlign w:val="center"/>
          </w:tcPr>
          <w:p w:rsidR="00726F39" w:rsidRPr="004A1D4F" w:rsidRDefault="00F3312F" w:rsidP="00726F39">
            <w:pPr>
              <w:pStyle w:val="Tablecontent"/>
              <w:rPr>
                <w:color w:val="000000" w:themeColor="text1"/>
              </w:rPr>
            </w:pPr>
            <w:r w:rsidRPr="004A1D4F">
              <w:rPr>
                <w:color w:val="000000" w:themeColor="text1"/>
              </w:rPr>
              <w:t xml:space="preserve">Testes de caixa branca da aplicação </w:t>
            </w:r>
            <w:r w:rsidRPr="004A1D4F">
              <w:rPr>
                <w:i/>
                <w:iCs/>
                <w:color w:val="000000" w:themeColor="text1"/>
              </w:rPr>
              <w:t>web</w:t>
            </w:r>
            <w:r w:rsidRPr="004A1D4F">
              <w:rPr>
                <w:color w:val="000000" w:themeColor="text1"/>
              </w:rPr>
              <w:t>.</w:t>
            </w:r>
          </w:p>
        </w:tc>
      </w:tr>
      <w:tr w:rsidR="00F3312F" w:rsidRPr="004A1D4F" w:rsidTr="0025109B">
        <w:trPr>
          <w:jc w:val="center"/>
        </w:trPr>
        <w:tc>
          <w:tcPr>
            <w:tcW w:w="3131" w:type="dxa"/>
            <w:vAlign w:val="center"/>
          </w:tcPr>
          <w:p w:rsidR="00F3312F" w:rsidRPr="004A1D4F" w:rsidRDefault="00F3312F" w:rsidP="00D51A5A">
            <w:pPr>
              <w:pStyle w:val="Tablecontent"/>
              <w:rPr>
                <w:color w:val="000000" w:themeColor="text1"/>
              </w:rPr>
            </w:pPr>
            <w:r w:rsidRPr="004A1D4F">
              <w:rPr>
                <w:color w:val="000000" w:themeColor="text1"/>
              </w:rPr>
              <w:t>Android 8.1</w:t>
            </w:r>
          </w:p>
        </w:tc>
        <w:tc>
          <w:tcPr>
            <w:tcW w:w="3132" w:type="dxa"/>
            <w:vAlign w:val="center"/>
          </w:tcPr>
          <w:p w:rsidR="00F3312F" w:rsidRPr="004A1D4F" w:rsidRDefault="00F3312F" w:rsidP="00726F39">
            <w:pPr>
              <w:pStyle w:val="Tablecontent"/>
              <w:rPr>
                <w:color w:val="000000" w:themeColor="text1"/>
              </w:rPr>
            </w:pPr>
            <w:r w:rsidRPr="004A1D4F">
              <w:rPr>
                <w:color w:val="000000" w:themeColor="text1"/>
              </w:rPr>
              <w:t>Google Inc.</w:t>
            </w:r>
          </w:p>
        </w:tc>
        <w:tc>
          <w:tcPr>
            <w:tcW w:w="3132" w:type="dxa"/>
            <w:vAlign w:val="center"/>
          </w:tcPr>
          <w:p w:rsidR="00F3312F" w:rsidRPr="004A1D4F" w:rsidRDefault="00F3312F" w:rsidP="00726F39">
            <w:pPr>
              <w:pStyle w:val="Tablecontent"/>
              <w:rPr>
                <w:color w:val="000000" w:themeColor="text1"/>
              </w:rPr>
            </w:pPr>
            <w:r w:rsidRPr="004A1D4F">
              <w:rPr>
                <w:color w:val="000000" w:themeColor="text1"/>
              </w:rPr>
              <w:t xml:space="preserve">Testes de caixa banca da </w:t>
            </w:r>
            <w:r w:rsidRPr="004A1D4F">
              <w:rPr>
                <w:color w:val="000000" w:themeColor="text1"/>
              </w:rPr>
              <w:lastRenderedPageBreak/>
              <w:t xml:space="preserve">aplicação </w:t>
            </w:r>
            <w:r w:rsidRPr="004A1D4F">
              <w:rPr>
                <w:i/>
                <w:iCs/>
                <w:color w:val="000000" w:themeColor="text1"/>
              </w:rPr>
              <w:t>mobile</w:t>
            </w:r>
            <w:r w:rsidRPr="004A1D4F">
              <w:rPr>
                <w:color w:val="000000" w:themeColor="text1"/>
              </w:rPr>
              <w:t>.</w:t>
            </w:r>
          </w:p>
        </w:tc>
      </w:tr>
      <w:tr w:rsidR="00F3312F" w:rsidRPr="004A1D4F" w:rsidTr="0025109B">
        <w:trPr>
          <w:jc w:val="center"/>
        </w:trPr>
        <w:tc>
          <w:tcPr>
            <w:tcW w:w="3131" w:type="dxa"/>
            <w:vAlign w:val="center"/>
          </w:tcPr>
          <w:p w:rsidR="00F3312F" w:rsidRPr="004A1D4F" w:rsidRDefault="00F3312F" w:rsidP="00F3312F">
            <w:pPr>
              <w:pStyle w:val="Tablecontent"/>
              <w:rPr>
                <w:color w:val="000000" w:themeColor="text1"/>
              </w:rPr>
            </w:pPr>
            <w:r w:rsidRPr="004A1D4F">
              <w:rPr>
                <w:color w:val="000000" w:themeColor="text1"/>
              </w:rPr>
              <w:lastRenderedPageBreak/>
              <w:t>Android 10</w:t>
            </w:r>
          </w:p>
        </w:tc>
        <w:tc>
          <w:tcPr>
            <w:tcW w:w="3132" w:type="dxa"/>
            <w:vAlign w:val="center"/>
          </w:tcPr>
          <w:p w:rsidR="00F3312F" w:rsidRPr="004A1D4F" w:rsidRDefault="00F3312F" w:rsidP="00F3312F">
            <w:pPr>
              <w:pStyle w:val="Tablecontent"/>
              <w:rPr>
                <w:color w:val="000000" w:themeColor="text1"/>
              </w:rPr>
            </w:pPr>
            <w:r w:rsidRPr="004A1D4F">
              <w:rPr>
                <w:color w:val="000000" w:themeColor="text1"/>
              </w:rPr>
              <w:t>Google Inc.</w:t>
            </w:r>
          </w:p>
        </w:tc>
        <w:tc>
          <w:tcPr>
            <w:tcW w:w="3132" w:type="dxa"/>
            <w:vAlign w:val="center"/>
          </w:tcPr>
          <w:p w:rsidR="00F3312F" w:rsidRPr="004A1D4F" w:rsidRDefault="00F3312F" w:rsidP="00F3312F">
            <w:pPr>
              <w:pStyle w:val="Tablecontent"/>
              <w:rPr>
                <w:color w:val="000000" w:themeColor="text1"/>
              </w:rPr>
            </w:pPr>
            <w:r w:rsidRPr="004A1D4F">
              <w:rPr>
                <w:color w:val="000000" w:themeColor="text1"/>
              </w:rPr>
              <w:t xml:space="preserve">Testes de caixa banca da aplicação </w:t>
            </w:r>
            <w:r w:rsidRPr="004A1D4F">
              <w:rPr>
                <w:i/>
                <w:iCs/>
                <w:color w:val="000000" w:themeColor="text1"/>
              </w:rPr>
              <w:t>mobile</w:t>
            </w:r>
            <w:r w:rsidRPr="004A1D4F">
              <w:rPr>
                <w:color w:val="000000" w:themeColor="text1"/>
              </w:rPr>
              <w:t>.</w:t>
            </w:r>
          </w:p>
        </w:tc>
      </w:tr>
    </w:tbl>
    <w:p w:rsidR="0025109B" w:rsidRPr="004A1D4F" w:rsidRDefault="0025109B" w:rsidP="0025109B">
      <w:pPr>
        <w:pStyle w:val="Caption"/>
      </w:pPr>
      <w:bookmarkStart w:id="59" w:name="_Toc57057112"/>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3</w:t>
      </w:r>
      <w:r w:rsidR="00586BED" w:rsidRPr="004A1D4F">
        <w:fldChar w:fldCharType="end"/>
      </w:r>
      <w:r w:rsidRPr="004A1D4F">
        <w:t xml:space="preserve"> - Softwares utilizados para a realização dos testes</w:t>
      </w:r>
      <w:bookmarkEnd w:id="59"/>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p w:rsidR="0025109B" w:rsidRPr="004A1D4F" w:rsidRDefault="0025109B" w:rsidP="0025109B">
      <w:pPr>
        <w:pStyle w:val="Heading2"/>
      </w:pPr>
      <w:bookmarkStart w:id="60" w:name="_Toc57057212"/>
      <w:r w:rsidRPr="004A1D4F">
        <w:t>8.3 ESPECIFICAÇÃO DOS CASOS DE TESTES (CT)</w:t>
      </w:r>
      <w:bookmarkEnd w:id="60"/>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4A1D4F" w:rsidRDefault="0025109B" w:rsidP="0025109B">
      <w:pPr>
        <w:autoSpaceDE w:val="0"/>
        <w:autoSpaceDN w:val="0"/>
        <w:adjustRightInd w:val="0"/>
        <w:spacing w:before="0"/>
        <w:rPr>
          <w:rFonts w:cs="Times New Roman"/>
          <w:color w:val="000000"/>
        </w:rPr>
      </w:pPr>
    </w:p>
    <w:p w:rsidR="0025109B" w:rsidRPr="004A1D4F" w:rsidRDefault="0025109B" w:rsidP="0025109B">
      <w:pPr>
        <w:pStyle w:val="Heading3"/>
        <w:rPr>
          <w:lang w:val="pt-BR"/>
        </w:rPr>
      </w:pPr>
      <w:r w:rsidRPr="004A1D4F">
        <w:rPr>
          <w:lang w:val="pt-BR"/>
        </w:rPr>
        <w:t>8.3.1 Item a testar</w:t>
      </w:r>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 xml:space="preserve">O Etanóis consiste em um sistema composto por três </w:t>
      </w:r>
      <w:r w:rsidR="00726F39" w:rsidRPr="004A1D4F">
        <w:rPr>
          <w:rFonts w:cs="Times New Roman"/>
          <w:color w:val="000000"/>
          <w:kern w:val="1"/>
        </w:rPr>
        <w:t>componentes</w:t>
      </w:r>
      <w:r w:rsidRPr="004A1D4F">
        <w:rPr>
          <w:rFonts w:cs="Times New Roman"/>
          <w:color w:val="000000"/>
          <w:kern w:val="1"/>
        </w:rPr>
        <w:t>: a API, o</w:t>
      </w:r>
      <w:r w:rsidR="00AC5B69" w:rsidRPr="004A1D4F">
        <w:rPr>
          <w:rFonts w:cs="Times New Roman"/>
          <w:color w:val="000000"/>
          <w:kern w:val="1"/>
        </w:rPr>
        <w:t xml:space="preserve"> aplicativo</w:t>
      </w:r>
      <w:r w:rsidRPr="004A1D4F">
        <w:rPr>
          <w:rFonts w:cs="Times New Roman"/>
          <w:color w:val="000000"/>
          <w:kern w:val="1"/>
        </w:rPr>
        <w:t xml:space="preserve"> </w:t>
      </w:r>
      <w:r w:rsidR="00726F39" w:rsidRPr="004A1D4F">
        <w:rPr>
          <w:rFonts w:cs="Times New Roman"/>
          <w:i/>
          <w:iCs/>
          <w:color w:val="000000"/>
          <w:kern w:val="1"/>
        </w:rPr>
        <w:t>W</w:t>
      </w:r>
      <w:r w:rsidRPr="004A1D4F">
        <w:rPr>
          <w:rFonts w:cs="Times New Roman"/>
          <w:i/>
          <w:iCs/>
          <w:color w:val="000000"/>
          <w:kern w:val="1"/>
        </w:rPr>
        <w:t>eb</w:t>
      </w:r>
      <w:r w:rsidR="00AC5B69" w:rsidRPr="004A1D4F">
        <w:rPr>
          <w:rFonts w:cs="Times New Roman"/>
          <w:i/>
          <w:iCs/>
          <w:color w:val="000000"/>
          <w:kern w:val="1"/>
        </w:rPr>
        <w:t xml:space="preserve"> (e seu Website)</w:t>
      </w:r>
      <w:r w:rsidRPr="004A1D4F">
        <w:rPr>
          <w:rFonts w:cs="Times New Roman"/>
          <w:color w:val="000000"/>
          <w:kern w:val="1"/>
        </w:rPr>
        <w:t xml:space="preserve"> e o aplicativo </w:t>
      </w:r>
      <w:r w:rsidRPr="004A1D4F">
        <w:rPr>
          <w:rFonts w:cs="Times New Roman"/>
          <w:i/>
          <w:iCs/>
          <w:color w:val="000000"/>
          <w:kern w:val="1"/>
        </w:rPr>
        <w:t>mobile</w:t>
      </w:r>
      <w:r w:rsidRPr="004A1D4F">
        <w:rPr>
          <w:rFonts w:cs="Times New Roman"/>
          <w:color w:val="000000"/>
          <w:kern w:val="1"/>
        </w:rPr>
        <w:t>.</w:t>
      </w:r>
    </w:p>
    <w:p w:rsidR="0025109B" w:rsidRPr="004A1D4F" w:rsidRDefault="00726F39" w:rsidP="0025109B">
      <w:pPr>
        <w:autoSpaceDE w:val="0"/>
        <w:autoSpaceDN w:val="0"/>
        <w:adjustRightInd w:val="0"/>
        <w:spacing w:before="0"/>
        <w:rPr>
          <w:rFonts w:cs="Times New Roman"/>
          <w:color w:val="000000"/>
          <w:kern w:val="1"/>
        </w:rPr>
      </w:pPr>
      <w:r w:rsidRPr="004A1D4F">
        <w:rPr>
          <w:rFonts w:cs="Times New Roman"/>
          <w:color w:val="000000"/>
          <w:kern w:val="1"/>
        </w:rPr>
        <w:t>O</w:t>
      </w:r>
      <w:r w:rsidR="0025109B" w:rsidRPr="004A1D4F">
        <w:rPr>
          <w:rFonts w:cs="Times New Roman"/>
          <w:color w:val="000000"/>
          <w:kern w:val="1"/>
        </w:rPr>
        <w:t xml:space="preserve">s esforços para </w:t>
      </w:r>
      <w:r w:rsidRPr="004A1D4F">
        <w:rPr>
          <w:rFonts w:cs="Times New Roman"/>
          <w:color w:val="000000"/>
          <w:kern w:val="1"/>
        </w:rPr>
        <w:t>verificar</w:t>
      </w:r>
      <w:r w:rsidR="0025109B" w:rsidRPr="004A1D4F">
        <w:rPr>
          <w:rFonts w:cs="Times New Roman"/>
          <w:color w:val="000000"/>
          <w:kern w:val="1"/>
        </w:rPr>
        <w:t xml:space="preserve"> o funcionamento do sistema foram feitos pela escrita de testes unitários para cada módulo existente no </w:t>
      </w:r>
      <w:r w:rsidRPr="004A1D4F">
        <w:rPr>
          <w:rFonts w:cs="Times New Roman"/>
          <w:color w:val="000000"/>
          <w:kern w:val="1"/>
        </w:rPr>
        <w:t>componente.</w:t>
      </w:r>
      <w:r w:rsidR="0025109B" w:rsidRPr="004A1D4F">
        <w:rPr>
          <w:rFonts w:cs="Times New Roman"/>
          <w:color w:val="000000"/>
          <w:kern w:val="1"/>
        </w:rPr>
        <w:t xml:space="preserve"> </w:t>
      </w:r>
      <w:r w:rsidRPr="004A1D4F">
        <w:rPr>
          <w:rFonts w:cs="Times New Roman"/>
          <w:color w:val="000000"/>
          <w:kern w:val="1"/>
        </w:rPr>
        <w:t>A fim de</w:t>
      </w:r>
      <w:r w:rsidR="0025109B" w:rsidRPr="004A1D4F">
        <w:rPr>
          <w:rFonts w:cs="Times New Roman"/>
          <w:color w:val="000000"/>
          <w:kern w:val="1"/>
        </w:rPr>
        <w:t xml:space="preserve"> verificar </w:t>
      </w:r>
      <w:r w:rsidRPr="004A1D4F">
        <w:rPr>
          <w:rFonts w:cs="Times New Roman"/>
          <w:color w:val="000000"/>
          <w:kern w:val="1"/>
        </w:rPr>
        <w:t xml:space="preserve">os </w:t>
      </w:r>
      <w:r w:rsidR="0025109B" w:rsidRPr="004A1D4F">
        <w:rPr>
          <w:rFonts w:cs="Times New Roman"/>
          <w:color w:val="000000"/>
          <w:kern w:val="1"/>
        </w:rPr>
        <w:t>requisitos funcionais, foram realizados testes de caixa preta, isto é, o foco está nas ações que o sistema deve</w:t>
      </w:r>
      <w:r w:rsidRPr="004A1D4F">
        <w:rPr>
          <w:rFonts w:cs="Times New Roman"/>
          <w:color w:val="000000"/>
          <w:kern w:val="1"/>
        </w:rPr>
        <w:t>rá</w:t>
      </w:r>
      <w:r w:rsidR="0025109B" w:rsidRPr="004A1D4F">
        <w:rPr>
          <w:rFonts w:cs="Times New Roman"/>
          <w:color w:val="000000"/>
          <w:kern w:val="1"/>
        </w:rPr>
        <w:t xml:space="preserve"> dese</w:t>
      </w:r>
      <w:r w:rsidR="009F4247" w:rsidRPr="004A1D4F">
        <w:rPr>
          <w:rFonts w:cs="Times New Roman"/>
          <w:color w:val="000000"/>
          <w:kern w:val="1"/>
        </w:rPr>
        <w:t>mpenhar. Com isso, cada um dos componentes</w:t>
      </w:r>
      <w:r w:rsidR="0025109B" w:rsidRPr="004A1D4F">
        <w:rPr>
          <w:rFonts w:cs="Times New Roman"/>
          <w:color w:val="000000"/>
          <w:kern w:val="1"/>
        </w:rPr>
        <w:t xml:space="preserve"> possui </w:t>
      </w:r>
      <w:r w:rsidR="0033388B" w:rsidRPr="004A1D4F">
        <w:rPr>
          <w:rFonts w:cs="Times New Roman"/>
          <w:color w:val="000000"/>
          <w:kern w:val="1"/>
        </w:rPr>
        <w:t xml:space="preserve">um plano de </w:t>
      </w:r>
      <w:r w:rsidR="0025109B" w:rsidRPr="004A1D4F">
        <w:rPr>
          <w:rFonts w:cs="Times New Roman"/>
          <w:color w:val="000000"/>
          <w:kern w:val="1"/>
        </w:rPr>
        <w:t>testes e est</w:t>
      </w:r>
      <w:r w:rsidR="0033388B" w:rsidRPr="004A1D4F">
        <w:rPr>
          <w:rFonts w:cs="Times New Roman"/>
          <w:color w:val="000000"/>
          <w:kern w:val="1"/>
        </w:rPr>
        <w:t>e</w:t>
      </w:r>
      <w:r w:rsidR="0025109B" w:rsidRPr="004A1D4F">
        <w:rPr>
          <w:rFonts w:cs="Times New Roman"/>
          <w:color w:val="000000"/>
          <w:kern w:val="1"/>
        </w:rPr>
        <w:t>s podem ser vist</w:t>
      </w:r>
      <w:r w:rsidR="0033388B" w:rsidRPr="004A1D4F">
        <w:rPr>
          <w:rFonts w:cs="Times New Roman"/>
          <w:color w:val="000000"/>
          <w:kern w:val="1"/>
        </w:rPr>
        <w:t>o</w:t>
      </w:r>
      <w:r w:rsidR="0025109B" w:rsidRPr="004A1D4F">
        <w:rPr>
          <w:rFonts w:cs="Times New Roman"/>
          <w:color w:val="000000"/>
          <w:kern w:val="1"/>
        </w:rPr>
        <w:t xml:space="preserve">s nos quadros </w:t>
      </w:r>
      <w:r w:rsidRPr="004A1D4F">
        <w:rPr>
          <w:rFonts w:cs="Times New Roman"/>
          <w:color w:val="000000"/>
          <w:kern w:val="1"/>
        </w:rPr>
        <w:t>a seguir</w:t>
      </w:r>
      <w:r w:rsidR="0025109B" w:rsidRPr="004A1D4F">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DESCRIÇÃO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campos obrigatórios na criação do usuário</w:t>
            </w:r>
            <w:r w:rsidR="00726F39"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dos limites de caracteres permitidos nos campos na </w:t>
            </w:r>
            <w:r w:rsidRPr="004A1D4F">
              <w:rPr>
                <w:color w:val="auto"/>
              </w:rPr>
              <w:lastRenderedPageBreak/>
              <w:t>criação do usuário</w:t>
            </w:r>
            <w:r w:rsidR="00726F39"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lastRenderedPageBreak/>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de </w:t>
            </w:r>
            <w:r w:rsidRPr="004A1D4F">
              <w:rPr>
                <w:i/>
                <w:iCs/>
                <w:color w:val="auto"/>
              </w:rPr>
              <w:t>e-mail</w:t>
            </w:r>
            <w:r w:rsidR="00726F39" w:rsidRPr="004A1D4F">
              <w:rPr>
                <w:color w:val="auto"/>
              </w:rPr>
              <w:t xml:space="preserve"> válido na</w:t>
            </w:r>
            <w:r w:rsidRPr="004A1D4F">
              <w:rPr>
                <w:color w:val="auto"/>
              </w:rPr>
              <w:t xml:space="preserve"> </w:t>
            </w:r>
            <w:r w:rsidR="00726F39" w:rsidRPr="004A1D4F">
              <w:rPr>
                <w:iCs/>
                <w:color w:val="auto"/>
              </w:rPr>
              <w:t>autenticação do usuário.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de campos vazios n</w:t>
            </w:r>
            <w:r w:rsidR="00726F39" w:rsidRPr="004A1D4F">
              <w:rPr>
                <w:color w:val="auto"/>
              </w:rPr>
              <w:t>a autenticação do usuário.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da senha </w:t>
            </w:r>
            <w:r w:rsidR="00726F39" w:rsidRPr="004A1D4F">
              <w:rPr>
                <w:color w:val="auto"/>
              </w:rPr>
              <w:t>de usuário no processo de autenticação.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campos obrigatórios na criação dos postos de combustível</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limites de caracteres permitidos nos campos na criação dos postos de combustível</w:t>
            </w:r>
            <w:r w:rsidR="00726F39" w:rsidRPr="004A1D4F">
              <w:rPr>
                <w:color w:val="auto"/>
              </w:rPr>
              <w:t>.</w:t>
            </w:r>
          </w:p>
        </w:tc>
      </w:tr>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Validação do CNPJ e bandeira inseridos</w:t>
            </w:r>
            <w:r w:rsidR="00726F39" w:rsidRPr="004A1D4F">
              <w:rPr>
                <w:color w:val="auto"/>
              </w:rPr>
              <w:t>.</w:t>
            </w:r>
          </w:p>
        </w:tc>
      </w:tr>
    </w:tbl>
    <w:p w:rsidR="0025109B" w:rsidRPr="004A1D4F" w:rsidRDefault="0025109B" w:rsidP="0025109B">
      <w:pPr>
        <w:pStyle w:val="Caption"/>
        <w:rPr>
          <w:rFonts w:cs="Times New Roman"/>
          <w:color w:val="000000"/>
          <w:kern w:val="1"/>
          <w:szCs w:val="20"/>
        </w:rPr>
      </w:pPr>
      <w:bookmarkStart w:id="61" w:name="_Toc57057113"/>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4</w:t>
      </w:r>
      <w:r w:rsidR="00586BED" w:rsidRPr="004A1D4F">
        <w:fldChar w:fldCharType="end"/>
      </w:r>
      <w:r w:rsidRPr="004A1D4F">
        <w:t xml:space="preserve"> - Itens testados </w:t>
      </w:r>
      <w:r w:rsidR="00726F39" w:rsidRPr="004A1D4F">
        <w:t>no componente</w:t>
      </w:r>
      <w:r w:rsidRPr="004A1D4F">
        <w:t xml:space="preserve"> </w:t>
      </w:r>
      <w:r w:rsidR="00726F39" w:rsidRPr="004A1D4F">
        <w:rPr>
          <w:i/>
          <w:iCs w:val="0"/>
        </w:rPr>
        <w:t>W</w:t>
      </w:r>
      <w:r w:rsidRPr="004A1D4F">
        <w:rPr>
          <w:i/>
          <w:iCs w:val="0"/>
        </w:rPr>
        <w:t>eb</w:t>
      </w:r>
      <w:r w:rsidRPr="004A1D4F">
        <w:t xml:space="preserve"> do Etanóis</w:t>
      </w:r>
      <w:bookmarkEnd w:id="61"/>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4A1D4F"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DESCRIÇÃO</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obrigatórios no cadastro do 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opcionais no cadastro do 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da API quando o serviço de </w:t>
            </w:r>
            <w:r w:rsidRPr="004A1D4F">
              <w:rPr>
                <w:i/>
                <w:iCs/>
                <w:color w:val="auto"/>
              </w:rPr>
              <w:t>e-mail</w:t>
            </w:r>
            <w:r w:rsidRPr="004A1D4F">
              <w:rPr>
                <w:color w:val="auto"/>
              </w:rPr>
              <w:t xml:space="preserve"> está </w:t>
            </w:r>
            <w:r w:rsidRPr="004A1D4F">
              <w:rPr>
                <w:i/>
                <w:iCs/>
                <w:color w:val="auto"/>
              </w:rPr>
              <w:t>offline</w:t>
            </w:r>
            <w:r w:rsidRPr="004A1D4F">
              <w:rPr>
                <w:color w:val="auto"/>
              </w:rPr>
              <w:t xml:space="preserve"> no cadastro do 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w:t>
            </w:r>
            <w:r w:rsidRPr="004A1D4F">
              <w:rPr>
                <w:i/>
                <w:iCs/>
                <w:color w:val="auto"/>
              </w:rPr>
              <w:t>token</w:t>
            </w:r>
            <w:r w:rsidRPr="004A1D4F">
              <w:rPr>
                <w:color w:val="auto"/>
              </w:rPr>
              <w:t xml:space="preserve"> de acesso </w:t>
            </w:r>
            <w:r w:rsidR="0030679C" w:rsidRPr="004A1D4F">
              <w:rPr>
                <w:color w:val="auto"/>
              </w:rPr>
              <w:t xml:space="preserve">de </w:t>
            </w:r>
            <w:r w:rsidR="0030679C" w:rsidRPr="004A1D4F">
              <w:rPr>
                <w:iCs/>
                <w:color w:val="auto"/>
              </w:rPr>
              <w:t>autenticação do usuário.</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preenchimento dos campos </w:t>
            </w:r>
            <w:r w:rsidR="0030679C" w:rsidRPr="004A1D4F">
              <w:rPr>
                <w:color w:val="auto"/>
              </w:rPr>
              <w:t xml:space="preserve">de </w:t>
            </w:r>
            <w:r w:rsidR="0030679C" w:rsidRPr="004A1D4F">
              <w:rPr>
                <w:iCs/>
                <w:color w:val="auto"/>
              </w:rPr>
              <w:t>autenticação do usuário.</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rFonts w:ascii="Helvetica" w:hAnsi="Helvetica" w:cs="Helvetica"/>
                <w:color w:val="auto"/>
              </w:rPr>
            </w:pPr>
            <w:r w:rsidRPr="004A1D4F">
              <w:rPr>
                <w:color w:val="auto"/>
              </w:rPr>
              <w:t>Verificação do preenchimento dos campos n</w:t>
            </w:r>
            <w:r w:rsidR="0030679C" w:rsidRPr="004A1D4F">
              <w:rPr>
                <w:color w:val="auto"/>
              </w:rPr>
              <w:t xml:space="preserve">a atualização dos dados do </w:t>
            </w:r>
            <w:r w:rsidRPr="004A1D4F">
              <w:rPr>
                <w:color w:val="auto"/>
              </w:rPr>
              <w:t>usuário</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obrigatórios no cadastro do posto de combustível</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da API quando o serviço do </w:t>
            </w:r>
            <w:r w:rsidRPr="004A1D4F">
              <w:rPr>
                <w:i/>
                <w:iCs/>
                <w:color w:val="auto"/>
              </w:rPr>
              <w:t>Google Maps</w:t>
            </w:r>
            <w:r w:rsidRPr="004A1D4F">
              <w:rPr>
                <w:color w:val="auto"/>
              </w:rPr>
              <w:t xml:space="preserve"> está </w:t>
            </w:r>
            <w:r w:rsidRPr="004A1D4F">
              <w:rPr>
                <w:i/>
                <w:iCs/>
                <w:color w:val="auto"/>
              </w:rPr>
              <w:t>offline</w:t>
            </w:r>
            <w:r w:rsidRPr="004A1D4F">
              <w:rPr>
                <w:color w:val="auto"/>
              </w:rPr>
              <w:t xml:space="preserve"> no cadastro do posto de combustível</w:t>
            </w:r>
            <w:r w:rsidR="0030679C" w:rsidRPr="004A1D4F">
              <w:rPr>
                <w:color w:val="auto"/>
              </w:rPr>
              <w:t>.</w:t>
            </w:r>
          </w:p>
        </w:tc>
      </w:tr>
      <w:tr w:rsidR="0025109B" w:rsidRPr="004A1D4F"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comportamento da API ao acessar um posto de combustível não ativado ou que o gerente não é dono</w:t>
            </w:r>
            <w:r w:rsidR="0030679C" w:rsidRPr="004A1D4F">
              <w:rPr>
                <w:color w:val="auto"/>
              </w:rPr>
              <w:t>.</w:t>
            </w:r>
          </w:p>
        </w:tc>
      </w:tr>
      <w:tr w:rsidR="0025109B" w:rsidRPr="004A1D4F"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color w:val="auto"/>
              </w:rPr>
            </w:pPr>
            <w:r w:rsidRPr="004A1D4F">
              <w:rPr>
                <w:color w:val="auto"/>
              </w:rPr>
              <w:t>Verificação do preenchimento dos campos n</w:t>
            </w:r>
            <w:r w:rsidR="0030679C" w:rsidRPr="004A1D4F">
              <w:rPr>
                <w:color w:val="auto"/>
              </w:rPr>
              <w:t>a atualização</w:t>
            </w:r>
            <w:r w:rsidRPr="004A1D4F">
              <w:rPr>
                <w:color w:val="auto"/>
              </w:rPr>
              <w:t xml:space="preserve"> do posto de combustível</w:t>
            </w:r>
            <w:r w:rsidR="0030679C" w:rsidRPr="004A1D4F">
              <w:rPr>
                <w:color w:val="auto"/>
              </w:rPr>
              <w:t>.</w:t>
            </w:r>
          </w:p>
        </w:tc>
      </w:tr>
    </w:tbl>
    <w:p w:rsidR="0025109B" w:rsidRPr="004A1D4F" w:rsidRDefault="0025109B" w:rsidP="0025109B">
      <w:pPr>
        <w:pStyle w:val="Caption"/>
        <w:rPr>
          <w:rFonts w:cs="Times New Roman"/>
          <w:color w:val="000000"/>
          <w:kern w:val="1"/>
          <w:szCs w:val="20"/>
        </w:rPr>
      </w:pPr>
      <w:bookmarkStart w:id="62" w:name="_Toc57057114"/>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5</w:t>
      </w:r>
      <w:r w:rsidR="00586BED" w:rsidRPr="004A1D4F">
        <w:fldChar w:fldCharType="end"/>
      </w:r>
      <w:r w:rsidRPr="004A1D4F">
        <w:t xml:space="preserve"> - Itens testados na API Etanóis</w:t>
      </w:r>
      <w:bookmarkEnd w:id="62"/>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DESCRIÇÃO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campos obrigatórios na criação do usuário</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dos limites de caracteres permitidos nos campos na criação do usuário</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rFonts w:ascii="Helvetica" w:hAnsi="Helvetica" w:cs="Helvetica"/>
                <w:color w:val="auto"/>
              </w:rPr>
            </w:pPr>
            <w:r w:rsidRPr="004A1D4F">
              <w:rPr>
                <w:color w:val="auto"/>
              </w:rPr>
              <w:t xml:space="preserve">Verificação dos campos obrigatórios </w:t>
            </w:r>
            <w:r w:rsidR="0030679C" w:rsidRPr="004A1D4F">
              <w:rPr>
                <w:color w:val="auto"/>
              </w:rPr>
              <w:t>na autenticação do usuário.</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do aplicativo </w:t>
            </w:r>
            <w:r w:rsidRPr="004A1D4F">
              <w:rPr>
                <w:i/>
                <w:iCs/>
                <w:color w:val="auto"/>
              </w:rPr>
              <w:t xml:space="preserve">mobile </w:t>
            </w:r>
            <w:r w:rsidRPr="004A1D4F">
              <w:rPr>
                <w:color w:val="auto"/>
              </w:rPr>
              <w:t>quando o usuário ainda não está ativo</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estado da permissão de acesso à localização do dispositivo ao entrar no mapa digital</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 xml:space="preserve">Verificação do comportamento do aplicativo </w:t>
            </w:r>
            <w:r w:rsidRPr="004A1D4F">
              <w:rPr>
                <w:i/>
                <w:iCs/>
                <w:color w:val="auto"/>
              </w:rPr>
              <w:t xml:space="preserve">mobile </w:t>
            </w:r>
            <w:r w:rsidRPr="004A1D4F">
              <w:rPr>
                <w:color w:val="auto"/>
              </w:rPr>
              <w:t xml:space="preserve">quando o serviço do </w:t>
            </w:r>
            <w:r w:rsidRPr="004A1D4F">
              <w:rPr>
                <w:i/>
                <w:iCs/>
                <w:color w:val="auto"/>
              </w:rPr>
              <w:t>Google Maps</w:t>
            </w:r>
            <w:r w:rsidRPr="004A1D4F">
              <w:rPr>
                <w:color w:val="auto"/>
              </w:rPr>
              <w:t xml:space="preserve"> está </w:t>
            </w:r>
            <w:r w:rsidRPr="004A1D4F">
              <w:rPr>
                <w:i/>
                <w:iCs/>
                <w:color w:val="auto"/>
              </w:rPr>
              <w:t>offline</w:t>
            </w:r>
            <w:r w:rsidRPr="004A1D4F">
              <w:rPr>
                <w:color w:val="auto"/>
              </w:rPr>
              <w:t xml:space="preserve"> no mapa digital</w:t>
            </w:r>
            <w:r w:rsidR="0030679C" w:rsidRPr="004A1D4F">
              <w:rPr>
                <w:color w:val="auto"/>
              </w:rPr>
              <w:t>.</w:t>
            </w:r>
          </w:p>
        </w:tc>
      </w:tr>
      <w:tr w:rsidR="0025109B" w:rsidRPr="004A1D4F"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Verificação do preenchimento dos campos na inserção das preferenciais do usuário</w:t>
            </w:r>
            <w:r w:rsidR="0030679C" w:rsidRPr="004A1D4F">
              <w:rPr>
                <w:color w:val="auto"/>
              </w:rPr>
              <w:t>.</w:t>
            </w:r>
          </w:p>
        </w:tc>
      </w:tr>
      <w:tr w:rsidR="0025109B" w:rsidRPr="004A1D4F"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color w:val="auto"/>
              </w:rPr>
            </w:pPr>
            <w:r w:rsidRPr="004A1D4F">
              <w:rPr>
                <w:color w:val="auto"/>
              </w:rPr>
              <w:t xml:space="preserve">Verificação do preenchimento dos campos </w:t>
            </w:r>
            <w:r w:rsidR="0030679C" w:rsidRPr="004A1D4F">
              <w:rPr>
                <w:color w:val="auto"/>
              </w:rPr>
              <w:t xml:space="preserve">de atualização de dados </w:t>
            </w:r>
            <w:r w:rsidRPr="004A1D4F">
              <w:rPr>
                <w:color w:val="auto"/>
              </w:rPr>
              <w:t>do usuário</w:t>
            </w:r>
          </w:p>
        </w:tc>
      </w:tr>
    </w:tbl>
    <w:p w:rsidR="0025109B" w:rsidRPr="004A1D4F" w:rsidRDefault="0025109B" w:rsidP="0025109B">
      <w:pPr>
        <w:pStyle w:val="Caption"/>
        <w:rPr>
          <w:rFonts w:cs="Times New Roman"/>
          <w:color w:val="000000"/>
          <w:kern w:val="1"/>
          <w:szCs w:val="20"/>
        </w:rPr>
      </w:pPr>
      <w:bookmarkStart w:id="63" w:name="_Toc57057115"/>
      <w:r w:rsidRPr="004A1D4F">
        <w:t>QUADRO 0</w:t>
      </w:r>
      <w:r w:rsidR="00586BED" w:rsidRPr="004A1D4F">
        <w:fldChar w:fldCharType="begin"/>
      </w:r>
      <w:r w:rsidRPr="004A1D4F">
        <w:instrText xml:space="preserve"> SEQ Quadro \* ARABIC </w:instrText>
      </w:r>
      <w:r w:rsidR="00586BED" w:rsidRPr="004A1D4F">
        <w:fldChar w:fldCharType="separate"/>
      </w:r>
      <w:r w:rsidR="005A1F59" w:rsidRPr="004A1D4F">
        <w:rPr>
          <w:noProof/>
        </w:rPr>
        <w:t>6</w:t>
      </w:r>
      <w:r w:rsidR="00586BED" w:rsidRPr="004A1D4F">
        <w:fldChar w:fldCharType="end"/>
      </w:r>
      <w:r w:rsidRPr="004A1D4F">
        <w:t xml:space="preserve"> - Itens testados no aplicativo </w:t>
      </w:r>
      <w:r w:rsidRPr="004A1D4F">
        <w:rPr>
          <w:i/>
          <w:iCs w:val="0"/>
        </w:rPr>
        <w:t>mobile</w:t>
      </w:r>
      <w:r w:rsidRPr="004A1D4F">
        <w:t xml:space="preserve"> do Etanóis</w:t>
      </w:r>
      <w:bookmarkEnd w:id="63"/>
    </w:p>
    <w:p w:rsidR="0025109B" w:rsidRPr="004A1D4F" w:rsidRDefault="0025109B" w:rsidP="0025109B">
      <w:pPr>
        <w:pStyle w:val="Sourcecaption"/>
        <w:rPr>
          <w:lang w:val="pt-BR"/>
        </w:rPr>
      </w:pPr>
      <w:r w:rsidRPr="004A1D4F">
        <w:rPr>
          <w:lang w:val="pt-BR"/>
        </w:rPr>
        <w:t>FONTE: elaboração própria</w:t>
      </w:r>
    </w:p>
    <w:p w:rsidR="0025109B" w:rsidRPr="004A1D4F" w:rsidRDefault="0025109B" w:rsidP="0025109B"/>
    <w:p w:rsidR="0025109B" w:rsidRPr="004A1D4F" w:rsidRDefault="0025109B" w:rsidP="0025109B">
      <w:pPr>
        <w:pStyle w:val="Heading3"/>
        <w:rPr>
          <w:lang w:val="pt-BR"/>
        </w:rPr>
      </w:pPr>
      <w:r w:rsidRPr="004A1D4F">
        <w:rPr>
          <w:lang w:val="pt-BR"/>
        </w:rPr>
        <w:t>8.3.2 Rastreabilidade entre requisitos e casos de teste</w:t>
      </w:r>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Os casos de teste estão diretamente direcionados aos requisitos func</w:t>
      </w:r>
      <w:r w:rsidR="0030679C" w:rsidRPr="004A1D4F">
        <w:rPr>
          <w:rFonts w:cs="Times New Roman"/>
          <w:color w:val="000000"/>
          <w:kern w:val="1"/>
        </w:rPr>
        <w:t>ionais do sistema, com isso, o Q</w:t>
      </w:r>
      <w:r w:rsidRPr="004A1D4F">
        <w:rPr>
          <w:rFonts w:cs="Times New Roman"/>
          <w:color w:val="000000"/>
          <w:kern w:val="1"/>
        </w:rPr>
        <w:t>uadro</w:t>
      </w:r>
      <w:r w:rsidR="0030679C" w:rsidRPr="004A1D4F">
        <w:rPr>
          <w:rFonts w:cs="Times New Roman"/>
          <w:color w:val="000000"/>
          <w:kern w:val="1"/>
        </w:rPr>
        <w:t xml:space="preserve"> 6</w:t>
      </w:r>
      <w:r w:rsidRPr="004A1D4F">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4A1D4F"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D51A5A">
            <w:pPr>
              <w:pStyle w:val="Tablecontent"/>
              <w:rPr>
                <w:rFonts w:ascii="Helvetica" w:hAnsi="Helvetica" w:cs="Helvetica"/>
                <w:color w:val="auto"/>
              </w:rPr>
            </w:pPr>
            <w:r w:rsidRPr="004A1D4F">
              <w:rPr>
                <w:color w:val="auto"/>
              </w:rPr>
              <w:t>I</w:t>
            </w:r>
            <w:r w:rsidR="00D51A5A" w:rsidRPr="004A1D4F">
              <w:rPr>
                <w:color w:val="auto"/>
              </w:rPr>
              <w:t xml:space="preserve">DENTIFICAÇÃO DO REQUISITOS </w:t>
            </w:r>
            <w:r w:rsidRPr="004A1D4F">
              <w:rPr>
                <w:color w:val="auto"/>
              </w:rPr>
              <w:t>FUNCION</w:t>
            </w:r>
            <w:r w:rsidR="00D51A5A" w:rsidRPr="004A1D4F">
              <w:rPr>
                <w:color w:val="auto"/>
              </w:rPr>
              <w:t>A</w:t>
            </w:r>
            <w:r w:rsidRPr="004A1D4F">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D51A5A">
            <w:pPr>
              <w:pStyle w:val="Tablecontent"/>
              <w:rPr>
                <w:rFonts w:ascii="Helvetica" w:hAnsi="Helvetica" w:cs="Helvetica"/>
                <w:color w:val="auto"/>
              </w:rPr>
            </w:pPr>
            <w:r w:rsidRPr="004A1D4F">
              <w:rPr>
                <w:color w:val="auto"/>
              </w:rPr>
              <w:t>CASOS DE TESTE APLICÁ</w:t>
            </w:r>
            <w:r w:rsidR="00D51A5A" w:rsidRPr="004A1D4F">
              <w:rPr>
                <w:color w:val="auto"/>
              </w:rPr>
              <w:t>V</w:t>
            </w:r>
            <w:r w:rsidRPr="004A1D4F">
              <w:rPr>
                <w:color w:val="auto"/>
              </w:rPr>
              <w:t>EIS</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i/>
                <w:iCs/>
                <w:color w:val="auto"/>
              </w:rPr>
            </w:pPr>
            <w:r w:rsidRPr="004A1D4F">
              <w:rPr>
                <w:color w:val="auto"/>
              </w:rPr>
              <w:t xml:space="preserve">CT 01 e CT 02 na aplicação </w:t>
            </w:r>
            <w:r w:rsidR="0030679C" w:rsidRPr="004A1D4F">
              <w:rPr>
                <w:i/>
                <w:iCs/>
                <w:color w:val="auto"/>
              </w:rPr>
              <w:t>W</w:t>
            </w:r>
            <w:r w:rsidRPr="004A1D4F">
              <w:rPr>
                <w:i/>
                <w:iCs/>
                <w:color w:val="auto"/>
              </w:rPr>
              <w:t>eb</w:t>
            </w:r>
            <w:r w:rsidR="0030679C" w:rsidRPr="004A1D4F">
              <w:rPr>
                <w:i/>
                <w:iCs/>
                <w:color w:val="auto"/>
              </w:rPr>
              <w:t>.</w:t>
            </w:r>
          </w:p>
          <w:p w:rsidR="0025109B" w:rsidRPr="004A1D4F" w:rsidRDefault="0025109B" w:rsidP="00726F39">
            <w:pPr>
              <w:pStyle w:val="Tablecontent"/>
              <w:rPr>
                <w:color w:val="auto"/>
              </w:rPr>
            </w:pPr>
            <w:r w:rsidRPr="004A1D4F">
              <w:rPr>
                <w:color w:val="auto"/>
              </w:rPr>
              <w:t>CT 01, CT 02 e CT 03 na API</w:t>
            </w:r>
            <w:r w:rsidR="0030679C" w:rsidRPr="004A1D4F">
              <w:rPr>
                <w:color w:val="auto"/>
              </w:rPr>
              <w:t>.</w:t>
            </w:r>
          </w:p>
          <w:p w:rsidR="0025109B" w:rsidRPr="004A1D4F" w:rsidRDefault="0025109B" w:rsidP="00726F39">
            <w:pPr>
              <w:pStyle w:val="Tablecontent"/>
              <w:rPr>
                <w:rFonts w:ascii="Helvetica" w:hAnsi="Helvetica" w:cs="Helvetica"/>
                <w:color w:val="auto"/>
              </w:rPr>
            </w:pPr>
            <w:r w:rsidRPr="004A1D4F">
              <w:rPr>
                <w:color w:val="auto"/>
              </w:rPr>
              <w:t xml:space="preserve">CT 01 e CT 02 na aplicação </w:t>
            </w:r>
            <w:r w:rsidR="0030679C" w:rsidRPr="004A1D4F">
              <w:rPr>
                <w:i/>
                <w:color w:val="auto"/>
              </w:rPr>
              <w:t>móbile</w:t>
            </w:r>
            <w:r w:rsidR="0030679C" w:rsidRPr="004A1D4F">
              <w:rPr>
                <w:i/>
                <w:iCs/>
                <w:color w:val="auto"/>
              </w:rPr>
              <w:t>.</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 xml:space="preserve">CT 03, CT 04 e CT 05 na aplicação </w:t>
            </w:r>
            <w:r w:rsidR="0030679C" w:rsidRPr="004A1D4F">
              <w:rPr>
                <w:i/>
                <w:iCs/>
                <w:color w:val="auto"/>
              </w:rPr>
              <w:t>W</w:t>
            </w:r>
            <w:r w:rsidRPr="004A1D4F">
              <w:rPr>
                <w:i/>
                <w:iCs/>
                <w:color w:val="auto"/>
              </w:rPr>
              <w:t>eb</w:t>
            </w:r>
            <w:r w:rsidR="0030679C" w:rsidRPr="004A1D4F">
              <w:rPr>
                <w:i/>
                <w:iCs/>
                <w:color w:val="auto"/>
              </w:rPr>
              <w:t>.</w:t>
            </w:r>
          </w:p>
          <w:p w:rsidR="0025109B" w:rsidRPr="004A1D4F" w:rsidRDefault="0025109B" w:rsidP="00726F39">
            <w:pPr>
              <w:pStyle w:val="Tablecontent"/>
              <w:rPr>
                <w:color w:val="auto"/>
              </w:rPr>
            </w:pPr>
            <w:r w:rsidRPr="004A1D4F">
              <w:rPr>
                <w:color w:val="auto"/>
              </w:rPr>
              <w:t>CT 04, CT 05 na API</w:t>
            </w:r>
            <w:r w:rsidR="0030679C" w:rsidRPr="004A1D4F">
              <w:rPr>
                <w:color w:val="auto"/>
              </w:rPr>
              <w:t>.</w:t>
            </w:r>
          </w:p>
          <w:p w:rsidR="0025109B" w:rsidRPr="004A1D4F" w:rsidRDefault="0025109B" w:rsidP="00D51A5A">
            <w:pPr>
              <w:pStyle w:val="Tablecontent"/>
              <w:rPr>
                <w:rFonts w:ascii="Helvetica" w:hAnsi="Helvetica" w:cs="Helvetica"/>
                <w:color w:val="auto"/>
              </w:rPr>
            </w:pPr>
            <w:r w:rsidRPr="004A1D4F">
              <w:rPr>
                <w:color w:val="auto"/>
              </w:rPr>
              <w:t xml:space="preserve">CT 03 e  CT 04 na aplicação </w:t>
            </w:r>
            <w:r w:rsidR="0030679C" w:rsidRPr="004A1D4F">
              <w:rPr>
                <w:i/>
                <w:iCs/>
                <w:color w:val="auto"/>
              </w:rPr>
              <w:t>m</w:t>
            </w:r>
            <w:r w:rsidR="00D51A5A" w:rsidRPr="004A1D4F">
              <w:rPr>
                <w:i/>
                <w:iCs/>
                <w:color w:val="auto"/>
              </w:rPr>
              <w:t>o</w:t>
            </w:r>
            <w:r w:rsidR="0030679C" w:rsidRPr="004A1D4F">
              <w:rPr>
                <w:i/>
                <w:iCs/>
                <w:color w:val="auto"/>
              </w:rPr>
              <w:t>bile.</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lastRenderedPageBreak/>
              <w:t>RF 03 - Alterar senha do usuário</w:t>
            </w:r>
          </w:p>
          <w:p w:rsidR="0025109B" w:rsidRPr="004A1D4F" w:rsidRDefault="0025109B" w:rsidP="00726F39">
            <w:pPr>
              <w:pStyle w:val="Tablecontent"/>
              <w:rPr>
                <w:rFonts w:ascii="Helvetica" w:hAnsi="Helvetica" w:cs="Helvetica"/>
                <w:color w:val="auto"/>
              </w:rPr>
            </w:pPr>
            <w:r w:rsidRPr="004A1D4F">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CT 06 na API</w:t>
            </w:r>
            <w:r w:rsidR="0030679C" w:rsidRPr="004A1D4F">
              <w:rPr>
                <w:color w:val="auto"/>
              </w:rPr>
              <w:t>.</w:t>
            </w:r>
          </w:p>
          <w:p w:rsidR="0025109B" w:rsidRPr="004A1D4F" w:rsidRDefault="0025109B" w:rsidP="00D51A5A">
            <w:pPr>
              <w:pStyle w:val="Tablecontent"/>
              <w:rPr>
                <w:rFonts w:ascii="Helvetica" w:hAnsi="Helvetica" w:cs="Helvetica"/>
                <w:color w:val="auto"/>
              </w:rPr>
            </w:pPr>
            <w:r w:rsidRPr="004A1D4F">
              <w:rPr>
                <w:color w:val="auto"/>
              </w:rPr>
              <w:t xml:space="preserve">CT 08 na aplicação </w:t>
            </w:r>
            <w:r w:rsidR="0030679C" w:rsidRPr="004A1D4F">
              <w:rPr>
                <w:i/>
                <w:iCs/>
                <w:color w:val="auto"/>
              </w:rPr>
              <w:t>m</w:t>
            </w:r>
            <w:r w:rsidR="00D51A5A" w:rsidRPr="004A1D4F">
              <w:rPr>
                <w:i/>
                <w:iCs/>
                <w:color w:val="auto"/>
              </w:rPr>
              <w:t>o</w:t>
            </w:r>
            <w:r w:rsidR="0030679C" w:rsidRPr="004A1D4F">
              <w:rPr>
                <w:i/>
                <w:iCs/>
                <w:color w:val="auto"/>
              </w:rPr>
              <w:t>bile.</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color w:val="auto"/>
              </w:rPr>
            </w:pPr>
            <w:r w:rsidRPr="004A1D4F">
              <w:rPr>
                <w:color w:val="auto"/>
              </w:rPr>
              <w:t xml:space="preserve">CT 06, CT 07 e CT 08 na aplicação </w:t>
            </w:r>
            <w:r w:rsidR="00D51A5A" w:rsidRPr="004A1D4F">
              <w:rPr>
                <w:i/>
                <w:iCs/>
                <w:color w:val="auto"/>
              </w:rPr>
              <w:t>W</w:t>
            </w:r>
            <w:r w:rsidRPr="004A1D4F">
              <w:rPr>
                <w:i/>
                <w:iCs/>
                <w:color w:val="auto"/>
              </w:rPr>
              <w:t>eb</w:t>
            </w:r>
          </w:p>
          <w:p w:rsidR="0025109B" w:rsidRPr="004A1D4F" w:rsidRDefault="0025109B" w:rsidP="00726F39">
            <w:pPr>
              <w:pStyle w:val="Tablecontent"/>
              <w:rPr>
                <w:rFonts w:ascii="Helvetica" w:hAnsi="Helvetica" w:cs="Helvetica"/>
                <w:color w:val="auto"/>
              </w:rPr>
            </w:pPr>
            <w:r w:rsidRPr="004A1D4F">
              <w:rPr>
                <w:color w:val="auto"/>
              </w:rPr>
              <w:t>CT 07, CT 08 e CT 09 na API</w:t>
            </w:r>
            <w:r w:rsidR="0030679C" w:rsidRPr="004A1D4F">
              <w:rPr>
                <w:color w:val="auto"/>
              </w:rPr>
              <w:t>.</w:t>
            </w:r>
          </w:p>
        </w:tc>
      </w:tr>
      <w:tr w:rsidR="0025109B" w:rsidRPr="004A1D4F"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CT 10 na API</w:t>
            </w:r>
            <w:r w:rsidR="0030679C" w:rsidRPr="004A1D4F">
              <w:rPr>
                <w:color w:val="auto"/>
              </w:rPr>
              <w:t>.</w:t>
            </w:r>
          </w:p>
        </w:tc>
      </w:tr>
      <w:tr w:rsidR="0025109B" w:rsidRPr="004A1D4F"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726F39">
            <w:pPr>
              <w:pStyle w:val="Tablecontent"/>
              <w:rPr>
                <w:rFonts w:ascii="Helvetica" w:hAnsi="Helvetica" w:cs="Helvetica"/>
                <w:color w:val="auto"/>
              </w:rPr>
            </w:pPr>
            <w:r w:rsidRPr="004A1D4F">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4A1D4F" w:rsidRDefault="0025109B" w:rsidP="0030679C">
            <w:pPr>
              <w:pStyle w:val="Tablecontent"/>
              <w:rPr>
                <w:color w:val="auto"/>
              </w:rPr>
            </w:pPr>
            <w:r w:rsidRPr="004A1D4F">
              <w:rPr>
                <w:color w:val="auto"/>
              </w:rPr>
              <w:t xml:space="preserve">CT 05 na aplicação </w:t>
            </w:r>
            <w:r w:rsidR="0030679C" w:rsidRPr="004A1D4F">
              <w:rPr>
                <w:i/>
                <w:iCs/>
                <w:color w:val="auto"/>
              </w:rPr>
              <w:t>mobile.</w:t>
            </w:r>
          </w:p>
        </w:tc>
      </w:tr>
    </w:tbl>
    <w:p w:rsidR="0025109B" w:rsidRPr="004A1D4F" w:rsidRDefault="009F4247" w:rsidP="0025109B">
      <w:pPr>
        <w:autoSpaceDE w:val="0"/>
        <w:autoSpaceDN w:val="0"/>
        <w:adjustRightInd w:val="0"/>
        <w:spacing w:before="0" w:after="0"/>
        <w:rPr>
          <w:rFonts w:cs="Times New Roman"/>
          <w:color w:val="000000"/>
          <w:kern w:val="1"/>
          <w:sz w:val="20"/>
          <w:szCs w:val="20"/>
        </w:rPr>
      </w:pPr>
      <w:r w:rsidRPr="004A1D4F">
        <w:rPr>
          <w:rFonts w:cs="Times New Roman"/>
          <w:color w:val="000000"/>
          <w:kern w:val="1"/>
          <w:sz w:val="20"/>
          <w:szCs w:val="20"/>
        </w:rPr>
        <w:t>QUADRO 06 -  Mapeamento d</w:t>
      </w:r>
      <w:r w:rsidR="0025109B" w:rsidRPr="004A1D4F">
        <w:rPr>
          <w:rFonts w:cs="Times New Roman"/>
          <w:color w:val="000000"/>
          <w:kern w:val="1"/>
          <w:sz w:val="20"/>
          <w:szCs w:val="20"/>
        </w:rPr>
        <w:t>os requisitos funcionais do Etanóis aos casos de teste</w:t>
      </w:r>
    </w:p>
    <w:p w:rsidR="0025109B" w:rsidRPr="004A1D4F" w:rsidRDefault="0025109B" w:rsidP="0025109B">
      <w:pPr>
        <w:autoSpaceDE w:val="0"/>
        <w:autoSpaceDN w:val="0"/>
        <w:adjustRightInd w:val="0"/>
        <w:spacing w:before="0"/>
        <w:rPr>
          <w:rFonts w:cs="Times New Roman"/>
          <w:color w:val="000000"/>
          <w:kern w:val="1"/>
          <w:sz w:val="20"/>
          <w:szCs w:val="20"/>
        </w:rPr>
      </w:pPr>
      <w:r w:rsidRPr="004A1D4F">
        <w:rPr>
          <w:rFonts w:cs="Times New Roman"/>
          <w:color w:val="000000"/>
          <w:kern w:val="1"/>
          <w:sz w:val="20"/>
          <w:szCs w:val="20"/>
        </w:rPr>
        <w:t>FONTE: elaboração própria</w:t>
      </w:r>
    </w:p>
    <w:p w:rsidR="0025109B" w:rsidRPr="004A1D4F" w:rsidRDefault="0025109B" w:rsidP="0025109B">
      <w:pPr>
        <w:autoSpaceDE w:val="0"/>
        <w:autoSpaceDN w:val="0"/>
        <w:adjustRightInd w:val="0"/>
        <w:spacing w:before="0"/>
        <w:rPr>
          <w:rFonts w:cs="Times New Roman"/>
          <w:color w:val="000000"/>
          <w:kern w:val="1"/>
        </w:rPr>
      </w:pPr>
    </w:p>
    <w:p w:rsidR="0025109B" w:rsidRPr="004A1D4F" w:rsidRDefault="0025109B" w:rsidP="0025109B">
      <w:pPr>
        <w:pStyle w:val="Heading3"/>
        <w:rPr>
          <w:lang w:val="pt-BR"/>
        </w:rPr>
      </w:pPr>
      <w:r w:rsidRPr="004A1D4F">
        <w:rPr>
          <w:lang w:val="pt-BR"/>
        </w:rPr>
        <w:t>8.3.3 Descrição dos casos de teste</w:t>
      </w:r>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Cada caso de teste</w:t>
      </w:r>
      <w:r w:rsidR="0033388B" w:rsidRPr="004A1D4F">
        <w:rPr>
          <w:rFonts w:cs="Times New Roman"/>
          <w:color w:val="000000"/>
          <w:kern w:val="1"/>
        </w:rPr>
        <w:t xml:space="preserve"> previsto neste plano de testes</w:t>
      </w:r>
      <w:r w:rsidRPr="004A1D4F">
        <w:rPr>
          <w:rFonts w:cs="Times New Roman"/>
          <w:color w:val="000000"/>
          <w:kern w:val="1"/>
        </w:rPr>
        <w:t xml:space="preserve"> possui seu fluxo de execução, suas entradas, saída</w:t>
      </w:r>
      <w:r w:rsidR="00726F39" w:rsidRPr="004A1D4F">
        <w:rPr>
          <w:rFonts w:cs="Times New Roman"/>
          <w:color w:val="000000"/>
          <w:kern w:val="1"/>
        </w:rPr>
        <w:t>s esperadas e dependências. No A</w:t>
      </w:r>
      <w:r w:rsidRPr="004A1D4F">
        <w:rPr>
          <w:rFonts w:cs="Times New Roman"/>
          <w:color w:val="000000"/>
          <w:kern w:val="1"/>
        </w:rPr>
        <w:t>pêndice K deste documento pode ser consultad</w:t>
      </w:r>
      <w:r w:rsidR="009F4247" w:rsidRPr="004A1D4F">
        <w:rPr>
          <w:rFonts w:cs="Times New Roman"/>
          <w:color w:val="000000"/>
          <w:kern w:val="1"/>
        </w:rPr>
        <w:t>a</w:t>
      </w:r>
      <w:r w:rsidRPr="004A1D4F">
        <w:rPr>
          <w:rFonts w:cs="Times New Roman"/>
          <w:color w:val="000000"/>
          <w:kern w:val="1"/>
        </w:rPr>
        <w:t xml:space="preserve"> a descrição dos casos de teste </w:t>
      </w:r>
      <w:r w:rsidR="009F4247" w:rsidRPr="004A1D4F">
        <w:rPr>
          <w:rFonts w:cs="Times New Roman"/>
          <w:color w:val="000000"/>
          <w:kern w:val="1"/>
        </w:rPr>
        <w:t>que aparecem neste plano de testes.</w:t>
      </w:r>
    </w:p>
    <w:p w:rsidR="0025109B" w:rsidRPr="004A1D4F" w:rsidRDefault="0025109B" w:rsidP="0025109B">
      <w:pPr>
        <w:autoSpaceDE w:val="0"/>
        <w:autoSpaceDN w:val="0"/>
        <w:adjustRightInd w:val="0"/>
        <w:spacing w:before="0"/>
        <w:rPr>
          <w:rFonts w:cs="Times New Roman"/>
          <w:color w:val="000000"/>
          <w:kern w:val="1"/>
        </w:rPr>
      </w:pPr>
    </w:p>
    <w:p w:rsidR="0025109B" w:rsidRPr="004A1D4F" w:rsidRDefault="0025109B" w:rsidP="0025109B">
      <w:pPr>
        <w:pStyle w:val="Heading2"/>
      </w:pPr>
      <w:bookmarkStart w:id="64" w:name="_Toc57057213"/>
      <w:r w:rsidRPr="004A1D4F">
        <w:t>8.4 RESULTADOS DOS TESTES</w:t>
      </w:r>
      <w:bookmarkEnd w:id="64"/>
    </w:p>
    <w:p w:rsidR="0025109B" w:rsidRPr="004A1D4F" w:rsidRDefault="0025109B" w:rsidP="0025109B">
      <w:pPr>
        <w:autoSpaceDE w:val="0"/>
        <w:autoSpaceDN w:val="0"/>
        <w:adjustRightInd w:val="0"/>
        <w:spacing w:before="0"/>
        <w:rPr>
          <w:rFonts w:cs="Times New Roman"/>
          <w:color w:val="000000"/>
          <w:kern w:val="1"/>
        </w:rPr>
      </w:pPr>
      <w:r w:rsidRPr="004A1D4F">
        <w:rPr>
          <w:rFonts w:cs="Times New Roman"/>
          <w:color w:val="000000"/>
          <w:kern w:val="1"/>
        </w:rPr>
        <w:t>Ao final de cada caso de teste</w:t>
      </w:r>
      <w:r w:rsidR="0033388B" w:rsidRPr="004A1D4F">
        <w:rPr>
          <w:rFonts w:cs="Times New Roman"/>
          <w:color w:val="000000"/>
          <w:kern w:val="1"/>
        </w:rPr>
        <w:t>, os</w:t>
      </w:r>
      <w:r w:rsidRPr="004A1D4F">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4A1D4F" w:rsidRDefault="0025109B" w:rsidP="0025109B">
      <w:pPr>
        <w:autoSpaceDE w:val="0"/>
        <w:autoSpaceDN w:val="0"/>
        <w:adjustRightInd w:val="0"/>
        <w:spacing w:before="0"/>
        <w:rPr>
          <w:rFonts w:cs="Times New Roman"/>
          <w:color w:val="000000"/>
          <w:kern w:val="1"/>
        </w:rPr>
      </w:pPr>
    </w:p>
    <w:p w:rsidR="0025109B" w:rsidRPr="004A1D4F" w:rsidRDefault="0025109B" w:rsidP="0025109B">
      <w:pPr>
        <w:pStyle w:val="Heading3"/>
        <w:rPr>
          <w:lang w:val="pt-BR"/>
        </w:rPr>
      </w:pPr>
      <w:r w:rsidRPr="004A1D4F">
        <w:rPr>
          <w:lang w:val="pt-BR"/>
        </w:rPr>
        <w:lastRenderedPageBreak/>
        <w:t>8.4.1 Histórico de realização</w:t>
      </w:r>
    </w:p>
    <w:p w:rsidR="0025109B" w:rsidRPr="004A1D4F" w:rsidRDefault="0025109B" w:rsidP="0025109B">
      <w:r w:rsidRPr="004A1D4F">
        <w:t xml:space="preserve">Os testes do Etanóis </w:t>
      </w:r>
      <w:r w:rsidR="0033388B" w:rsidRPr="004A1D4F">
        <w:t>são</w:t>
      </w:r>
      <w:r w:rsidRPr="004A1D4F">
        <w:t xml:space="preserve"> realizados periodicamente, ao final de cada nova implementa</w:t>
      </w:r>
      <w:r w:rsidR="00726F39" w:rsidRPr="004A1D4F">
        <w:t>ção ou correção necessária. No A</w:t>
      </w:r>
      <w:r w:rsidRPr="004A1D4F">
        <w:t xml:space="preserve">pêndice K deste documento pode ser consultado o histórico de realização dos casos de teste </w:t>
      </w:r>
      <w:r w:rsidR="0033388B" w:rsidRPr="004A1D4F">
        <w:t>previsto neste capítulo</w:t>
      </w:r>
      <w:r w:rsidRPr="004A1D4F">
        <w:t>.</w:t>
      </w:r>
    </w:p>
    <w:p w:rsidR="0025109B" w:rsidRPr="004A1D4F" w:rsidRDefault="0025109B" w:rsidP="0025109B">
      <w:pPr>
        <w:pStyle w:val="Heading3"/>
        <w:rPr>
          <w:lang w:val="pt-BR"/>
        </w:rPr>
      </w:pPr>
      <w:r w:rsidRPr="004A1D4F">
        <w:rPr>
          <w:lang w:val="pt-BR"/>
        </w:rPr>
        <w:t>8.4.2 Resultados obtidos</w:t>
      </w:r>
    </w:p>
    <w:p w:rsidR="0025109B" w:rsidRPr="004A1D4F" w:rsidRDefault="00881F87" w:rsidP="0025109B">
      <w:pPr>
        <w:rPr>
          <w:rFonts w:cs="Times New Roman"/>
          <w:color w:val="000000"/>
          <w:kern w:val="1"/>
        </w:rPr>
      </w:pPr>
      <w:r w:rsidRPr="004A1D4F">
        <w:rPr>
          <w:rFonts w:cs="Times New Roman"/>
          <w:color w:val="000000"/>
          <w:kern w:val="1"/>
        </w:rPr>
        <w:t>Todos os planos de testes elaborados</w:t>
      </w:r>
      <w:r w:rsidR="0025109B" w:rsidRPr="004A1D4F">
        <w:rPr>
          <w:rFonts w:cs="Times New Roman"/>
          <w:color w:val="000000"/>
          <w:kern w:val="1"/>
        </w:rPr>
        <w:t xml:space="preserve"> apresentaram resultados satisfatórios e os </w:t>
      </w:r>
      <w:r w:rsidRPr="004A1D4F">
        <w:rPr>
          <w:rFonts w:cs="Times New Roman"/>
          <w:color w:val="000000"/>
          <w:kern w:val="1"/>
        </w:rPr>
        <w:t>componentes</w:t>
      </w:r>
      <w:r w:rsidR="0025109B" w:rsidRPr="004A1D4F">
        <w:rPr>
          <w:rFonts w:cs="Times New Roman"/>
          <w:color w:val="000000"/>
          <w:kern w:val="1"/>
        </w:rPr>
        <w:t xml:space="preserve"> foram moldados e aperfeiçoados de acordo com a assertividade dos casos de teste, alcançando assim, um sistema r</w:t>
      </w:r>
      <w:r w:rsidRPr="004A1D4F">
        <w:rPr>
          <w:rFonts w:cs="Times New Roman"/>
          <w:color w:val="000000"/>
          <w:kern w:val="1"/>
        </w:rPr>
        <w:t>obusto e preparado para alcançar os objetivos estabelecidos para o Etanóis.</w:t>
      </w:r>
    </w:p>
    <w:p w:rsidR="007A3358" w:rsidRPr="004A1D4F" w:rsidRDefault="007A3358">
      <w:pPr>
        <w:spacing w:before="0" w:after="0" w:line="240" w:lineRule="auto"/>
        <w:jc w:val="left"/>
        <w:rPr>
          <w:rFonts w:cs="Times New Roman"/>
          <w:color w:val="000000"/>
          <w:kern w:val="1"/>
        </w:rPr>
      </w:pPr>
      <w:r w:rsidRPr="004A1D4F">
        <w:rPr>
          <w:rFonts w:cs="Times New Roman"/>
          <w:color w:val="000000"/>
          <w:kern w:val="1"/>
        </w:rPr>
        <w:br w:type="page"/>
      </w:r>
    </w:p>
    <w:p w:rsidR="007A3358" w:rsidRPr="004A1D4F" w:rsidRDefault="007A3358" w:rsidP="007A3358">
      <w:pPr>
        <w:pStyle w:val="Heading1"/>
      </w:pPr>
      <w:bookmarkStart w:id="65" w:name="_Toc57057214"/>
      <w:r w:rsidRPr="004A1D4F">
        <w:lastRenderedPageBreak/>
        <w:t>9 PLANO DE IMPLANTAÇÃO</w:t>
      </w:r>
      <w:bookmarkEnd w:id="65"/>
    </w:p>
    <w:p w:rsidR="00377451" w:rsidRPr="004A1D4F" w:rsidRDefault="00377451" w:rsidP="00CF1C37">
      <w:r w:rsidRPr="004A1D4F">
        <w:t>O Plano de Implantação consiste na forma em que a equipe responsável pelo projeto pretende colocar seu produto ou serviço para testes em campo.</w:t>
      </w:r>
    </w:p>
    <w:p w:rsidR="00377451" w:rsidRPr="004A1D4F" w:rsidRDefault="00377451" w:rsidP="00CF1C37"/>
    <w:p w:rsidR="00377451" w:rsidRPr="004A1D4F" w:rsidRDefault="00377451" w:rsidP="00377451">
      <w:pPr>
        <w:pStyle w:val="Heading2"/>
      </w:pPr>
      <w:bookmarkStart w:id="66" w:name="_Toc57057215"/>
      <w:r w:rsidRPr="004A1D4F">
        <w:t>9.1 METODOLOGIA</w:t>
      </w:r>
      <w:bookmarkEnd w:id="66"/>
    </w:p>
    <w:p w:rsidR="00377451" w:rsidRPr="004A1D4F" w:rsidRDefault="00377451" w:rsidP="00B80A02">
      <w:r w:rsidRPr="004A1D4F">
        <w:t>Para se implantar um projeto na prática é necessário uma série de passos, sendo assim, precisa-se de uma metodologia para que tudo saia conforme planejado.</w:t>
      </w:r>
    </w:p>
    <w:p w:rsidR="00377451" w:rsidRPr="004A1D4F" w:rsidRDefault="00377451" w:rsidP="00377451">
      <w:pPr>
        <w:pStyle w:val="Heading2"/>
      </w:pPr>
    </w:p>
    <w:p w:rsidR="00CF1C37" w:rsidRPr="004A1D4F" w:rsidRDefault="00377451" w:rsidP="00377451">
      <w:pPr>
        <w:pStyle w:val="Heading3"/>
        <w:rPr>
          <w:lang w:val="pt-BR"/>
        </w:rPr>
      </w:pPr>
      <w:r w:rsidRPr="004A1D4F">
        <w:rPr>
          <w:lang w:val="pt-BR"/>
        </w:rPr>
        <w:t>9.1.1 Descrição da metodologia</w:t>
      </w:r>
    </w:p>
    <w:p w:rsidR="00377451" w:rsidRPr="004A1D4F" w:rsidRDefault="00377451" w:rsidP="00377451">
      <w:r w:rsidRPr="004A1D4F">
        <w:t>O Etanóis é composto por 3 frentes:</w:t>
      </w:r>
    </w:p>
    <w:p w:rsidR="00377451" w:rsidRPr="004A1D4F" w:rsidRDefault="00377451" w:rsidP="00377451">
      <w:pPr>
        <w:pStyle w:val="ListParagraph"/>
        <w:numPr>
          <w:ilvl w:val="0"/>
          <w:numId w:val="40"/>
        </w:numPr>
        <w:ind w:left="568" w:hanging="284"/>
      </w:pPr>
      <w:r w:rsidRPr="004A1D4F">
        <w:t xml:space="preserve">Aplicação </w:t>
      </w:r>
      <w:r w:rsidRPr="004A1D4F">
        <w:rPr>
          <w:i/>
          <w:iCs/>
        </w:rPr>
        <w:t>web</w:t>
      </w:r>
      <w:r w:rsidRPr="004A1D4F">
        <w:t xml:space="preserve"> para apresentação da proposta do Etanóis e da administração dos postos de combustíveis pelos gerentes;</w:t>
      </w:r>
    </w:p>
    <w:p w:rsidR="00377451" w:rsidRPr="004A1D4F" w:rsidRDefault="00377451" w:rsidP="00377451">
      <w:pPr>
        <w:pStyle w:val="ListParagraph"/>
        <w:numPr>
          <w:ilvl w:val="0"/>
          <w:numId w:val="40"/>
        </w:numPr>
        <w:ind w:left="568" w:hanging="284"/>
      </w:pPr>
      <w:r w:rsidRPr="004A1D4F">
        <w:t xml:space="preserve">Aplicação </w:t>
      </w:r>
      <w:r w:rsidRPr="004A1D4F">
        <w:rPr>
          <w:i/>
          <w:iCs/>
        </w:rPr>
        <w:t>mobile</w:t>
      </w:r>
      <w:r w:rsidRPr="004A1D4F">
        <w:t>, utilizada pelos motoristas para visualização dos postos;</w:t>
      </w:r>
    </w:p>
    <w:p w:rsidR="00377451" w:rsidRPr="004A1D4F" w:rsidRDefault="00377451" w:rsidP="00377451">
      <w:pPr>
        <w:pStyle w:val="ListParagraph"/>
        <w:numPr>
          <w:ilvl w:val="0"/>
          <w:numId w:val="40"/>
        </w:numPr>
        <w:ind w:left="568" w:hanging="284"/>
      </w:pPr>
      <w:r w:rsidRPr="004A1D4F">
        <w:t xml:space="preserve">Aplicação </w:t>
      </w:r>
      <w:r w:rsidRPr="004A1D4F">
        <w:rPr>
          <w:i/>
          <w:iCs/>
        </w:rPr>
        <w:t>backend</w:t>
      </w:r>
      <w:r w:rsidRPr="004A1D4F">
        <w:t>, a API Etanóis, o coração do sistema, que é responsável por gerenciar as aplicações citadas anteriormente.</w:t>
      </w:r>
    </w:p>
    <w:p w:rsidR="00DD4FA7" w:rsidRPr="004A1D4F" w:rsidRDefault="00377451" w:rsidP="00377451">
      <w:r w:rsidRPr="004A1D4F">
        <w:t xml:space="preserve">A aplicação </w:t>
      </w:r>
      <w:r w:rsidRPr="004A1D4F">
        <w:rPr>
          <w:i/>
          <w:iCs/>
        </w:rPr>
        <w:t>web</w:t>
      </w:r>
      <w:r w:rsidRPr="004A1D4F">
        <w:t xml:space="preserve"> e a API do Etanóis estarão hospedadas na AWS, serviço de hospedagem na nuvem da </w:t>
      </w:r>
      <w:r w:rsidRPr="004A1D4F">
        <w:rPr>
          <w:i/>
          <w:iCs/>
        </w:rPr>
        <w:t>Amazon</w:t>
      </w:r>
      <w:r w:rsidRPr="004A1D4F">
        <w:t>, com o domínio, registrado no Registro.br</w:t>
      </w:r>
      <w:r w:rsidR="00DD4FA7" w:rsidRPr="004A1D4F">
        <w:t xml:space="preserve">, www.etanois.com.br. A API encontra-se em api.etanois.com.br. O aplicativo </w:t>
      </w:r>
      <w:r w:rsidR="00DD4FA7" w:rsidRPr="004A1D4F">
        <w:rPr>
          <w:i/>
          <w:iCs/>
        </w:rPr>
        <w:t>mobile</w:t>
      </w:r>
      <w:r w:rsidR="00DD4FA7" w:rsidRPr="004A1D4F">
        <w:t xml:space="preserve"> será registrado nas lojas de aplicativos da </w:t>
      </w:r>
      <w:r w:rsidR="00DD4FA7" w:rsidRPr="004A1D4F">
        <w:rPr>
          <w:i/>
          <w:iCs/>
        </w:rPr>
        <w:t>Google</w:t>
      </w:r>
      <w:r w:rsidR="00DD4FA7" w:rsidRPr="004A1D4F">
        <w:t xml:space="preserve"> – </w:t>
      </w:r>
      <w:r w:rsidR="00DD4FA7" w:rsidRPr="004A1D4F">
        <w:rPr>
          <w:i/>
          <w:iCs/>
        </w:rPr>
        <w:t>Google Play Store</w:t>
      </w:r>
      <w:r w:rsidR="00DD4FA7" w:rsidRPr="004A1D4F">
        <w:t xml:space="preserve"> – e a </w:t>
      </w:r>
      <w:r w:rsidR="00DD4FA7" w:rsidRPr="004A1D4F">
        <w:rPr>
          <w:i/>
          <w:iCs/>
        </w:rPr>
        <w:t>Apple</w:t>
      </w:r>
      <w:r w:rsidR="00DD4FA7" w:rsidRPr="004A1D4F">
        <w:t xml:space="preserve"> – </w:t>
      </w:r>
      <w:r w:rsidR="00DD4FA7" w:rsidRPr="004A1D4F">
        <w:rPr>
          <w:i/>
          <w:iCs/>
        </w:rPr>
        <w:t>App Store</w:t>
      </w:r>
      <w:r w:rsidR="00DD4FA7" w:rsidRPr="004A1D4F">
        <w:t>. Os testes serão realizados com usuários pré-selecionados.</w:t>
      </w:r>
    </w:p>
    <w:p w:rsidR="00DD4FA7" w:rsidRPr="004A1D4F" w:rsidRDefault="00DD4FA7" w:rsidP="00377451"/>
    <w:p w:rsidR="00DD4FA7" w:rsidRPr="004A1D4F" w:rsidRDefault="00DD4FA7" w:rsidP="00DD4FA7">
      <w:pPr>
        <w:pStyle w:val="Heading3"/>
        <w:rPr>
          <w:lang w:val="pt-BR"/>
        </w:rPr>
      </w:pPr>
      <w:r w:rsidRPr="004A1D4F">
        <w:rPr>
          <w:lang w:val="pt-BR"/>
        </w:rPr>
        <w:lastRenderedPageBreak/>
        <w:t>9.1.2 Matriz de Responsabilidades</w:t>
      </w:r>
    </w:p>
    <w:p w:rsidR="00DD4FA7" w:rsidRPr="004A1D4F" w:rsidRDefault="00DD4FA7" w:rsidP="00DD4FA7">
      <w:r w:rsidRPr="004A1D4F">
        <w:t>Para que a implantação seja executada com sucesso, a equipe Etanóis precisa separar as atividades do processo. O quadro abaixo apresenta as atividades necessárias na implantação e seus respectivos responsáveis.</w:t>
      </w:r>
    </w:p>
    <w:p w:rsidR="00DD4FA7" w:rsidRPr="004A1D4F" w:rsidRDefault="00DD4FA7" w:rsidP="00DD4FA7">
      <w:pPr>
        <w:jc w:val="right"/>
        <w:rPr>
          <w:sz w:val="20"/>
          <w:szCs w:val="20"/>
        </w:rPr>
      </w:pPr>
      <w:r w:rsidRPr="004A1D4F">
        <w:rPr>
          <w:sz w:val="20"/>
          <w:szCs w:val="20"/>
        </w:rPr>
        <w:t>Continua</w:t>
      </w:r>
    </w:p>
    <w:tbl>
      <w:tblPr>
        <w:tblStyle w:val="TableGrid"/>
        <w:tblW w:w="0" w:type="auto"/>
        <w:tblLook w:val="04A0" w:firstRow="1" w:lastRow="0" w:firstColumn="1" w:lastColumn="0" w:noHBand="0" w:noVBand="1"/>
      </w:tblPr>
      <w:tblGrid>
        <w:gridCol w:w="4810"/>
        <w:gridCol w:w="4811"/>
      </w:tblGrid>
      <w:tr w:rsidR="00DD4FA7" w:rsidRPr="004A1D4F" w:rsidTr="00DD4FA7">
        <w:tc>
          <w:tcPr>
            <w:tcW w:w="4810" w:type="dxa"/>
          </w:tcPr>
          <w:p w:rsidR="00DD4FA7" w:rsidRPr="004A1D4F" w:rsidRDefault="00DD4FA7" w:rsidP="00DD4FA7">
            <w:r w:rsidRPr="004A1D4F">
              <w:t>ATIVIDADES</w:t>
            </w:r>
          </w:p>
        </w:tc>
        <w:tc>
          <w:tcPr>
            <w:tcW w:w="4811" w:type="dxa"/>
          </w:tcPr>
          <w:p w:rsidR="00DD4FA7" w:rsidRPr="004A1D4F" w:rsidRDefault="00DD4FA7" w:rsidP="00DD4FA7">
            <w:r w:rsidRPr="004A1D4F">
              <w:t>RESPONSÁVEL</w:t>
            </w:r>
          </w:p>
        </w:tc>
      </w:tr>
      <w:tr w:rsidR="00DD4FA7" w:rsidRPr="004A1D4F" w:rsidTr="0051706F">
        <w:tc>
          <w:tcPr>
            <w:tcW w:w="9621" w:type="dxa"/>
            <w:gridSpan w:val="2"/>
          </w:tcPr>
          <w:p w:rsidR="00DD4FA7" w:rsidRPr="004A1D4F" w:rsidRDefault="00DD4FA7" w:rsidP="00DD4FA7">
            <w:pPr>
              <w:jc w:val="center"/>
            </w:pPr>
            <w:r w:rsidRPr="004A1D4F">
              <w:t>Planejamento</w:t>
            </w:r>
          </w:p>
        </w:tc>
      </w:tr>
      <w:tr w:rsidR="00DD4FA7" w:rsidRPr="004A1D4F" w:rsidTr="00DD4FA7">
        <w:tc>
          <w:tcPr>
            <w:tcW w:w="4810" w:type="dxa"/>
          </w:tcPr>
          <w:p w:rsidR="00DD4FA7" w:rsidRPr="004A1D4F" w:rsidRDefault="00DD4FA7" w:rsidP="00DD4FA7">
            <w:r w:rsidRPr="004A1D4F">
              <w:t>Definição da equipe de implantação</w:t>
            </w:r>
          </w:p>
        </w:tc>
        <w:tc>
          <w:tcPr>
            <w:tcW w:w="4811" w:type="dxa"/>
          </w:tcPr>
          <w:p w:rsidR="00DD4FA7" w:rsidRPr="004A1D4F" w:rsidRDefault="00DD4FA7" w:rsidP="00DD4FA7">
            <w:r w:rsidRPr="004A1D4F">
              <w:t>Mateus José Barbosa</w:t>
            </w:r>
          </w:p>
        </w:tc>
      </w:tr>
      <w:tr w:rsidR="00DD4FA7" w:rsidRPr="004A1D4F" w:rsidTr="00DD4FA7">
        <w:tc>
          <w:tcPr>
            <w:tcW w:w="4810" w:type="dxa"/>
          </w:tcPr>
          <w:p w:rsidR="00DD4FA7" w:rsidRPr="004A1D4F" w:rsidRDefault="00DD4FA7" w:rsidP="00DD4FA7">
            <w:r w:rsidRPr="004A1D4F">
              <w:t>Levantamento de recursos necessários de hardware</w:t>
            </w:r>
          </w:p>
        </w:tc>
        <w:tc>
          <w:tcPr>
            <w:tcW w:w="4811" w:type="dxa"/>
          </w:tcPr>
          <w:p w:rsidR="00DD4FA7" w:rsidRPr="004A1D4F" w:rsidRDefault="00DD4FA7" w:rsidP="00DD4FA7">
            <w:r w:rsidRPr="004A1D4F">
              <w:t>João Vitor Teixeira</w:t>
            </w:r>
          </w:p>
        </w:tc>
      </w:tr>
      <w:tr w:rsidR="00DD4FA7" w:rsidRPr="004A1D4F" w:rsidTr="00DD4FA7">
        <w:tc>
          <w:tcPr>
            <w:tcW w:w="4810" w:type="dxa"/>
          </w:tcPr>
          <w:p w:rsidR="00DD4FA7" w:rsidRPr="004A1D4F" w:rsidRDefault="00DD4FA7" w:rsidP="00DD4FA7">
            <w:r w:rsidRPr="004A1D4F">
              <w:t>Levantamento de recursos necessários de software</w:t>
            </w:r>
          </w:p>
        </w:tc>
        <w:tc>
          <w:tcPr>
            <w:tcW w:w="4811" w:type="dxa"/>
          </w:tcPr>
          <w:p w:rsidR="00DD4FA7" w:rsidRPr="004A1D4F" w:rsidRDefault="00DD4FA7" w:rsidP="00DD4FA7">
            <w:r w:rsidRPr="004A1D4F">
              <w:t>Mateus José Barbosa</w:t>
            </w:r>
          </w:p>
        </w:tc>
      </w:tr>
      <w:tr w:rsidR="00EC54FA" w:rsidRPr="004A1D4F" w:rsidTr="00DD4FA7">
        <w:tc>
          <w:tcPr>
            <w:tcW w:w="4810" w:type="dxa"/>
          </w:tcPr>
          <w:p w:rsidR="00EC54FA" w:rsidRPr="004A1D4F" w:rsidRDefault="00EC54FA" w:rsidP="00EC54FA">
            <w:r w:rsidRPr="004A1D4F">
              <w:t xml:space="preserve">Programação dos treinamentos </w:t>
            </w:r>
          </w:p>
        </w:tc>
        <w:tc>
          <w:tcPr>
            <w:tcW w:w="4811" w:type="dxa"/>
          </w:tcPr>
          <w:p w:rsidR="00EC54FA" w:rsidRPr="004A1D4F" w:rsidRDefault="00EC54FA" w:rsidP="00EC54FA">
            <w:r w:rsidRPr="004A1D4F">
              <w:t>Mateus José Barbosa</w:t>
            </w:r>
          </w:p>
        </w:tc>
      </w:tr>
      <w:tr w:rsidR="00EC54FA" w:rsidRPr="004A1D4F" w:rsidTr="00DD4FA7">
        <w:tc>
          <w:tcPr>
            <w:tcW w:w="4810" w:type="dxa"/>
          </w:tcPr>
          <w:p w:rsidR="00EC54FA" w:rsidRPr="004A1D4F" w:rsidRDefault="00EC54FA" w:rsidP="00EC54FA">
            <w:r w:rsidRPr="004A1D4F">
              <w:t>Preparação dos testes de aceitação</w:t>
            </w:r>
          </w:p>
        </w:tc>
        <w:tc>
          <w:tcPr>
            <w:tcW w:w="4811" w:type="dxa"/>
          </w:tcPr>
          <w:p w:rsidR="00EC54FA" w:rsidRPr="004A1D4F" w:rsidRDefault="00EC54FA" w:rsidP="00EC54FA">
            <w:r w:rsidRPr="004A1D4F">
              <w:t>Mateus José Barbosa</w:t>
            </w:r>
          </w:p>
        </w:tc>
      </w:tr>
    </w:tbl>
    <w:p w:rsidR="00EC54FA" w:rsidRPr="004A1D4F" w:rsidRDefault="00EC54FA"/>
    <w:p w:rsidR="00EC54FA" w:rsidRPr="004A1D4F" w:rsidRDefault="00EC54FA"/>
    <w:p w:rsidR="00EC54FA" w:rsidRPr="004A1D4F" w:rsidRDefault="00EC54FA"/>
    <w:p w:rsidR="00EC54FA" w:rsidRPr="004A1D4F" w:rsidRDefault="00EC54FA"/>
    <w:p w:rsidR="00EC54FA" w:rsidRPr="004A1D4F" w:rsidRDefault="00EC54FA"/>
    <w:p w:rsidR="00EC54FA" w:rsidRPr="004A1D4F" w:rsidRDefault="00EC54FA" w:rsidP="00EC54FA">
      <w:pPr>
        <w:jc w:val="right"/>
        <w:rPr>
          <w:sz w:val="20"/>
          <w:szCs w:val="20"/>
        </w:rPr>
      </w:pPr>
      <w:r w:rsidRPr="004A1D4F">
        <w:rPr>
          <w:sz w:val="20"/>
          <w:szCs w:val="20"/>
        </w:rPr>
        <w:t>Conclusão</w:t>
      </w:r>
    </w:p>
    <w:tbl>
      <w:tblPr>
        <w:tblStyle w:val="TableGrid"/>
        <w:tblW w:w="0" w:type="auto"/>
        <w:tblLook w:val="04A0" w:firstRow="1" w:lastRow="0" w:firstColumn="1" w:lastColumn="0" w:noHBand="0" w:noVBand="1"/>
      </w:tblPr>
      <w:tblGrid>
        <w:gridCol w:w="4810"/>
        <w:gridCol w:w="4811"/>
      </w:tblGrid>
      <w:tr w:rsidR="00EC54FA" w:rsidRPr="004A1D4F" w:rsidTr="00E42958">
        <w:tc>
          <w:tcPr>
            <w:tcW w:w="9621" w:type="dxa"/>
            <w:gridSpan w:val="2"/>
          </w:tcPr>
          <w:p w:rsidR="00EC54FA" w:rsidRPr="004A1D4F" w:rsidRDefault="00EC54FA" w:rsidP="00EC54FA">
            <w:pPr>
              <w:jc w:val="center"/>
            </w:pPr>
            <w:r w:rsidRPr="004A1D4F">
              <w:t>Execução</w:t>
            </w:r>
          </w:p>
        </w:tc>
      </w:tr>
      <w:tr w:rsidR="00DD4FA7" w:rsidRPr="004A1D4F" w:rsidTr="00DD4FA7">
        <w:tc>
          <w:tcPr>
            <w:tcW w:w="4810" w:type="dxa"/>
          </w:tcPr>
          <w:p w:rsidR="00DD4FA7" w:rsidRPr="004A1D4F" w:rsidRDefault="00DD4FA7" w:rsidP="00DD4FA7">
            <w:r w:rsidRPr="004A1D4F">
              <w:t>Configuração da infraestrutura de Tecnologia da Informação</w:t>
            </w:r>
          </w:p>
        </w:tc>
        <w:tc>
          <w:tcPr>
            <w:tcW w:w="4811" w:type="dxa"/>
          </w:tcPr>
          <w:p w:rsidR="00DD4FA7" w:rsidRPr="004A1D4F" w:rsidRDefault="00DD4FA7" w:rsidP="00DD4FA7">
            <w:r w:rsidRPr="004A1D4F">
              <w:t>João Vitor Teixeira</w:t>
            </w:r>
          </w:p>
        </w:tc>
      </w:tr>
      <w:tr w:rsidR="00DD4FA7" w:rsidRPr="004A1D4F" w:rsidTr="00DD4FA7">
        <w:tc>
          <w:tcPr>
            <w:tcW w:w="4810" w:type="dxa"/>
          </w:tcPr>
          <w:p w:rsidR="00DD4FA7" w:rsidRPr="004A1D4F" w:rsidRDefault="00DD4FA7" w:rsidP="00DD4FA7">
            <w:r w:rsidRPr="004A1D4F">
              <w:t xml:space="preserve">Instalação e/ou </w:t>
            </w:r>
            <w:r w:rsidR="00EC54FA" w:rsidRPr="004A1D4F">
              <w:t>configuração do ambiente</w:t>
            </w:r>
          </w:p>
        </w:tc>
        <w:tc>
          <w:tcPr>
            <w:tcW w:w="4811" w:type="dxa"/>
          </w:tcPr>
          <w:p w:rsidR="00DD4FA7" w:rsidRPr="004A1D4F" w:rsidRDefault="00EC54FA" w:rsidP="00DD4FA7">
            <w:r w:rsidRPr="004A1D4F">
              <w:t>João Vitor Teixeira</w:t>
            </w:r>
          </w:p>
        </w:tc>
      </w:tr>
      <w:tr w:rsidR="00EC54FA" w:rsidRPr="004A1D4F" w:rsidTr="00DD4FA7">
        <w:tc>
          <w:tcPr>
            <w:tcW w:w="4810" w:type="dxa"/>
          </w:tcPr>
          <w:p w:rsidR="00EC54FA" w:rsidRPr="004A1D4F" w:rsidRDefault="00EC54FA" w:rsidP="00EC54FA">
            <w:r w:rsidRPr="004A1D4F">
              <w:t>Treinamentos</w:t>
            </w:r>
          </w:p>
        </w:tc>
        <w:tc>
          <w:tcPr>
            <w:tcW w:w="4811" w:type="dxa"/>
          </w:tcPr>
          <w:p w:rsidR="00EC54FA" w:rsidRPr="004A1D4F" w:rsidRDefault="00EC54FA" w:rsidP="00EC54FA">
            <w:r w:rsidRPr="004A1D4F">
              <w:t>Júlio César Carvalho</w:t>
            </w:r>
          </w:p>
        </w:tc>
      </w:tr>
      <w:tr w:rsidR="00EC54FA" w:rsidRPr="004A1D4F" w:rsidTr="00DD4FA7">
        <w:tc>
          <w:tcPr>
            <w:tcW w:w="4810" w:type="dxa"/>
          </w:tcPr>
          <w:p w:rsidR="00EC54FA" w:rsidRPr="004A1D4F" w:rsidRDefault="00EC54FA" w:rsidP="00EC54FA">
            <w:r w:rsidRPr="004A1D4F">
              <w:t>Realização de testes de aceitação</w:t>
            </w:r>
          </w:p>
        </w:tc>
        <w:tc>
          <w:tcPr>
            <w:tcW w:w="4811" w:type="dxa"/>
          </w:tcPr>
          <w:p w:rsidR="00EC54FA" w:rsidRPr="004A1D4F" w:rsidRDefault="00EC54FA" w:rsidP="00EC54FA">
            <w:r w:rsidRPr="004A1D4F">
              <w:t>Júlio César Carvalho</w:t>
            </w:r>
          </w:p>
        </w:tc>
      </w:tr>
      <w:tr w:rsidR="00EC54FA" w:rsidRPr="004A1D4F" w:rsidTr="008D471B">
        <w:tc>
          <w:tcPr>
            <w:tcW w:w="9621" w:type="dxa"/>
            <w:gridSpan w:val="2"/>
          </w:tcPr>
          <w:p w:rsidR="00EC54FA" w:rsidRPr="004A1D4F" w:rsidRDefault="00EC54FA" w:rsidP="00EC54FA">
            <w:pPr>
              <w:jc w:val="center"/>
            </w:pPr>
            <w:r w:rsidRPr="004A1D4F">
              <w:t>Avaliação</w:t>
            </w:r>
          </w:p>
        </w:tc>
      </w:tr>
      <w:tr w:rsidR="00EC54FA" w:rsidRPr="004A1D4F" w:rsidTr="00DD4FA7">
        <w:tc>
          <w:tcPr>
            <w:tcW w:w="4810" w:type="dxa"/>
          </w:tcPr>
          <w:p w:rsidR="00EC54FA" w:rsidRPr="004A1D4F" w:rsidRDefault="00EC54FA" w:rsidP="00EC54FA">
            <w:r w:rsidRPr="004A1D4F">
              <w:t>Acompanhamento pós-implantação</w:t>
            </w:r>
          </w:p>
        </w:tc>
        <w:tc>
          <w:tcPr>
            <w:tcW w:w="4811" w:type="dxa"/>
          </w:tcPr>
          <w:p w:rsidR="00EC54FA" w:rsidRPr="004A1D4F" w:rsidRDefault="00EC54FA" w:rsidP="00EC54FA">
            <w:r w:rsidRPr="004A1D4F">
              <w:t>Mateus José Barbosa</w:t>
            </w:r>
          </w:p>
        </w:tc>
      </w:tr>
    </w:tbl>
    <w:p w:rsidR="00DD4FA7" w:rsidRPr="004A1D4F" w:rsidRDefault="00EC54FA" w:rsidP="00EC54FA">
      <w:pPr>
        <w:pStyle w:val="Caption"/>
      </w:pPr>
      <w:bookmarkStart w:id="67" w:name="_Toc57057116"/>
      <w:r w:rsidRPr="004A1D4F">
        <w:t xml:space="preserve">QUADRO </w:t>
      </w:r>
      <w:r w:rsidR="00B80A02">
        <w:t>0</w:t>
      </w:r>
      <w:r w:rsidR="0063039C">
        <w:fldChar w:fldCharType="begin"/>
      </w:r>
      <w:r w:rsidR="0063039C">
        <w:instrText xml:space="preserve"> SEQ Quadro \* ARABIC </w:instrText>
      </w:r>
      <w:r w:rsidR="0063039C">
        <w:fldChar w:fldCharType="separate"/>
      </w:r>
      <w:r w:rsidR="005A1F59" w:rsidRPr="004A1D4F">
        <w:rPr>
          <w:noProof/>
        </w:rPr>
        <w:t>7</w:t>
      </w:r>
      <w:r w:rsidR="0063039C">
        <w:rPr>
          <w:noProof/>
        </w:rPr>
        <w:fldChar w:fldCharType="end"/>
      </w:r>
      <w:r w:rsidRPr="004A1D4F">
        <w:t xml:space="preserve"> - Papéis e responsabilidades na implantação</w:t>
      </w:r>
      <w:bookmarkEnd w:id="67"/>
    </w:p>
    <w:p w:rsidR="00EC54FA" w:rsidRPr="004A1D4F" w:rsidRDefault="00EC54FA" w:rsidP="00EC54FA">
      <w:pPr>
        <w:pStyle w:val="Sourcecaption"/>
        <w:rPr>
          <w:lang w:val="pt-BR"/>
        </w:rPr>
      </w:pPr>
      <w:r w:rsidRPr="004A1D4F">
        <w:rPr>
          <w:lang w:val="pt-BR"/>
        </w:rPr>
        <w:t>FONTE: Elaboração própria</w:t>
      </w:r>
    </w:p>
    <w:p w:rsidR="00EC54FA" w:rsidRPr="004A1D4F" w:rsidRDefault="00EC54FA" w:rsidP="00EC54FA"/>
    <w:p w:rsidR="00EC54FA" w:rsidRPr="004A1D4F" w:rsidRDefault="00EC54FA" w:rsidP="00EC54FA">
      <w:pPr>
        <w:pStyle w:val="Heading2"/>
      </w:pPr>
      <w:bookmarkStart w:id="68" w:name="_Toc57057216"/>
      <w:r w:rsidRPr="004A1D4F">
        <w:t>9.2 TREINAMENTO PREVISTO</w:t>
      </w:r>
      <w:bookmarkEnd w:id="68"/>
    </w:p>
    <w:p w:rsidR="00EC54FA" w:rsidRPr="004A1D4F" w:rsidRDefault="00EC54FA" w:rsidP="00EC54FA">
      <w:r w:rsidRPr="004A1D4F">
        <w:t>Os treinamentos do sistema serão orquestrados pelos membros da equipe Etanóis, conforme o quadro abaixo.</w:t>
      </w:r>
    </w:p>
    <w:tbl>
      <w:tblPr>
        <w:tblStyle w:val="TableGrid"/>
        <w:tblW w:w="0" w:type="auto"/>
        <w:tblLook w:val="04A0" w:firstRow="1" w:lastRow="0" w:firstColumn="1" w:lastColumn="0" w:noHBand="0" w:noVBand="1"/>
      </w:tblPr>
      <w:tblGrid>
        <w:gridCol w:w="3207"/>
        <w:gridCol w:w="3207"/>
        <w:gridCol w:w="3207"/>
      </w:tblGrid>
      <w:tr w:rsidR="00EC54FA" w:rsidRPr="004A1D4F" w:rsidTr="00EC54FA">
        <w:tc>
          <w:tcPr>
            <w:tcW w:w="3207" w:type="dxa"/>
          </w:tcPr>
          <w:p w:rsidR="00EC54FA" w:rsidRPr="004A1D4F" w:rsidRDefault="00EC54FA" w:rsidP="00EC54FA">
            <w:r w:rsidRPr="004A1D4F">
              <w:t>Treinamento</w:t>
            </w:r>
          </w:p>
        </w:tc>
        <w:tc>
          <w:tcPr>
            <w:tcW w:w="3207" w:type="dxa"/>
          </w:tcPr>
          <w:p w:rsidR="00EC54FA" w:rsidRPr="004A1D4F" w:rsidRDefault="00EC54FA" w:rsidP="00EC54FA">
            <w:r w:rsidRPr="004A1D4F">
              <w:t>Conteúdo</w:t>
            </w:r>
          </w:p>
        </w:tc>
        <w:tc>
          <w:tcPr>
            <w:tcW w:w="3207" w:type="dxa"/>
          </w:tcPr>
          <w:p w:rsidR="00EC54FA" w:rsidRPr="004A1D4F" w:rsidRDefault="00EC54FA" w:rsidP="00EC54FA">
            <w:r w:rsidRPr="004A1D4F">
              <w:t>Grupo de usuários</w:t>
            </w:r>
          </w:p>
        </w:tc>
      </w:tr>
      <w:tr w:rsidR="00EC54FA" w:rsidRPr="004A1D4F" w:rsidTr="00EC54FA">
        <w:tc>
          <w:tcPr>
            <w:tcW w:w="3207" w:type="dxa"/>
          </w:tcPr>
          <w:p w:rsidR="00EC54FA" w:rsidRPr="004A1D4F" w:rsidRDefault="00EC54FA" w:rsidP="00EC54FA">
            <w:pPr>
              <w:rPr>
                <w:i/>
                <w:iCs/>
              </w:rPr>
            </w:pPr>
            <w:r w:rsidRPr="004A1D4F">
              <w:lastRenderedPageBreak/>
              <w:t xml:space="preserve">Aplicação </w:t>
            </w:r>
            <w:r w:rsidRPr="004A1D4F">
              <w:rPr>
                <w:i/>
                <w:iCs/>
              </w:rPr>
              <w:t>web</w:t>
            </w:r>
          </w:p>
        </w:tc>
        <w:tc>
          <w:tcPr>
            <w:tcW w:w="3207" w:type="dxa"/>
          </w:tcPr>
          <w:p w:rsidR="00EC54FA" w:rsidRPr="004A1D4F" w:rsidRDefault="00EC54FA" w:rsidP="00EC54FA">
            <w:r w:rsidRPr="004A1D4F">
              <w:t>Testes de usabilidade do site</w:t>
            </w:r>
          </w:p>
        </w:tc>
        <w:tc>
          <w:tcPr>
            <w:tcW w:w="3207" w:type="dxa"/>
          </w:tcPr>
          <w:p w:rsidR="00EC54FA" w:rsidRPr="004A1D4F" w:rsidRDefault="00EC54FA" w:rsidP="00EC54FA">
            <w:r w:rsidRPr="004A1D4F">
              <w:t>Gerentes de postos de combustível</w:t>
            </w:r>
          </w:p>
        </w:tc>
      </w:tr>
      <w:tr w:rsidR="00EC54FA" w:rsidRPr="004A1D4F" w:rsidTr="00EC54FA">
        <w:tc>
          <w:tcPr>
            <w:tcW w:w="3207" w:type="dxa"/>
          </w:tcPr>
          <w:p w:rsidR="00EC54FA" w:rsidRPr="004A1D4F" w:rsidRDefault="00EC54FA" w:rsidP="00EC54FA">
            <w:r w:rsidRPr="004A1D4F">
              <w:t xml:space="preserve">Aplicação </w:t>
            </w:r>
            <w:r w:rsidRPr="004A1D4F">
              <w:rPr>
                <w:i/>
                <w:iCs/>
              </w:rPr>
              <w:t>web</w:t>
            </w:r>
          </w:p>
        </w:tc>
        <w:tc>
          <w:tcPr>
            <w:tcW w:w="3207" w:type="dxa"/>
          </w:tcPr>
          <w:p w:rsidR="00EC54FA" w:rsidRPr="004A1D4F" w:rsidRDefault="00EC54FA" w:rsidP="00EC54FA">
            <w:r w:rsidRPr="004A1D4F">
              <w:t>Cadastro e gerenciamento dos postos de combustível</w:t>
            </w:r>
          </w:p>
        </w:tc>
        <w:tc>
          <w:tcPr>
            <w:tcW w:w="3207" w:type="dxa"/>
          </w:tcPr>
          <w:p w:rsidR="00EC54FA" w:rsidRPr="004A1D4F" w:rsidRDefault="00EC54FA" w:rsidP="00EC54FA">
            <w:r w:rsidRPr="004A1D4F">
              <w:t>Gerentes de postos de combustível</w:t>
            </w:r>
          </w:p>
        </w:tc>
      </w:tr>
      <w:tr w:rsidR="00EC54FA" w:rsidRPr="004A1D4F" w:rsidTr="00EC54FA">
        <w:tc>
          <w:tcPr>
            <w:tcW w:w="3207" w:type="dxa"/>
          </w:tcPr>
          <w:p w:rsidR="00EC54FA" w:rsidRPr="004A1D4F" w:rsidRDefault="00EC54FA" w:rsidP="00EC54FA">
            <w:r w:rsidRPr="004A1D4F">
              <w:t xml:space="preserve">Aplicação </w:t>
            </w:r>
            <w:r w:rsidRPr="004A1D4F">
              <w:rPr>
                <w:i/>
                <w:iCs/>
              </w:rPr>
              <w:t>mobile</w:t>
            </w:r>
          </w:p>
        </w:tc>
        <w:tc>
          <w:tcPr>
            <w:tcW w:w="3207" w:type="dxa"/>
          </w:tcPr>
          <w:p w:rsidR="00EC54FA" w:rsidRPr="004A1D4F" w:rsidRDefault="00EC54FA" w:rsidP="00EC54FA">
            <w:r w:rsidRPr="004A1D4F">
              <w:t>Testes de usabilidade do aplicativo</w:t>
            </w:r>
          </w:p>
        </w:tc>
        <w:tc>
          <w:tcPr>
            <w:tcW w:w="3207" w:type="dxa"/>
          </w:tcPr>
          <w:p w:rsidR="00EC54FA" w:rsidRPr="004A1D4F" w:rsidRDefault="00EC54FA" w:rsidP="00EC54FA">
            <w:r w:rsidRPr="004A1D4F">
              <w:t>Motoristas</w:t>
            </w:r>
          </w:p>
        </w:tc>
      </w:tr>
      <w:tr w:rsidR="00EC54FA" w:rsidRPr="004A1D4F" w:rsidTr="00EC54FA">
        <w:tc>
          <w:tcPr>
            <w:tcW w:w="3207" w:type="dxa"/>
          </w:tcPr>
          <w:p w:rsidR="00EC54FA" w:rsidRPr="004A1D4F" w:rsidRDefault="00EC54FA" w:rsidP="00EC54FA">
            <w:r w:rsidRPr="004A1D4F">
              <w:t xml:space="preserve">Aplicação </w:t>
            </w:r>
            <w:r w:rsidRPr="004A1D4F">
              <w:rPr>
                <w:i/>
                <w:iCs/>
              </w:rPr>
              <w:t>mobile</w:t>
            </w:r>
          </w:p>
        </w:tc>
        <w:tc>
          <w:tcPr>
            <w:tcW w:w="3207" w:type="dxa"/>
          </w:tcPr>
          <w:p w:rsidR="00EC54FA" w:rsidRPr="004A1D4F" w:rsidRDefault="00EC54FA" w:rsidP="00EC54FA">
            <w:r w:rsidRPr="004A1D4F">
              <w:t>Análise dos dados dos postos de combustível e tomadas de decisão através das opções</w:t>
            </w:r>
          </w:p>
        </w:tc>
        <w:tc>
          <w:tcPr>
            <w:tcW w:w="3207" w:type="dxa"/>
          </w:tcPr>
          <w:p w:rsidR="00EC54FA" w:rsidRPr="004A1D4F" w:rsidRDefault="00EC54FA" w:rsidP="00EC54FA">
            <w:r w:rsidRPr="004A1D4F">
              <w:t>Motoristas</w:t>
            </w:r>
          </w:p>
        </w:tc>
      </w:tr>
    </w:tbl>
    <w:p w:rsidR="00EC54FA" w:rsidRPr="004A1D4F" w:rsidRDefault="00EC54FA" w:rsidP="00EC54FA">
      <w:pPr>
        <w:pStyle w:val="Caption"/>
      </w:pPr>
      <w:bookmarkStart w:id="69" w:name="_Toc57057117"/>
      <w:r w:rsidRPr="004A1D4F">
        <w:t xml:space="preserve">QUADRO </w:t>
      </w:r>
      <w:r w:rsidR="00B80A02">
        <w:t>0</w:t>
      </w:r>
      <w:r w:rsidR="0063039C">
        <w:fldChar w:fldCharType="begin"/>
      </w:r>
      <w:r w:rsidR="0063039C">
        <w:instrText xml:space="preserve"> SEQ Quadro \* ARABIC</w:instrText>
      </w:r>
      <w:r w:rsidR="0063039C">
        <w:instrText xml:space="preserve"> </w:instrText>
      </w:r>
      <w:r w:rsidR="0063039C">
        <w:fldChar w:fldCharType="separate"/>
      </w:r>
      <w:r w:rsidR="005A1F59" w:rsidRPr="004A1D4F">
        <w:rPr>
          <w:noProof/>
        </w:rPr>
        <w:t>8</w:t>
      </w:r>
      <w:r w:rsidR="0063039C">
        <w:rPr>
          <w:noProof/>
        </w:rPr>
        <w:fldChar w:fldCharType="end"/>
      </w:r>
      <w:r w:rsidRPr="004A1D4F">
        <w:t xml:space="preserve"> - Treinamentos previstos</w:t>
      </w:r>
      <w:bookmarkEnd w:id="69"/>
    </w:p>
    <w:p w:rsidR="00EC54FA" w:rsidRPr="004A1D4F" w:rsidRDefault="00EC54FA" w:rsidP="00EC54FA">
      <w:pPr>
        <w:pStyle w:val="Sourcecaption"/>
        <w:rPr>
          <w:lang w:val="pt-BR"/>
        </w:rPr>
      </w:pPr>
      <w:r w:rsidRPr="004A1D4F">
        <w:rPr>
          <w:lang w:val="pt-BR"/>
        </w:rPr>
        <w:t>FONTE: Elaboração própria</w:t>
      </w:r>
    </w:p>
    <w:p w:rsidR="00EC54FA" w:rsidRPr="004A1D4F" w:rsidRDefault="00EC54FA" w:rsidP="00EC54FA"/>
    <w:p w:rsidR="00EC54FA" w:rsidRPr="004A1D4F" w:rsidRDefault="00EC54FA" w:rsidP="00EC54FA">
      <w:pPr>
        <w:pStyle w:val="Heading2"/>
      </w:pPr>
      <w:bookmarkStart w:id="70" w:name="_Toc57057217"/>
      <w:r w:rsidRPr="004A1D4F">
        <w:t>9.3 CRONOGRAMA DE IMPLANTAÇÃO</w:t>
      </w:r>
      <w:bookmarkEnd w:id="70"/>
    </w:p>
    <w:p w:rsidR="00EC54FA" w:rsidRPr="004A1D4F" w:rsidRDefault="005A1F59" w:rsidP="00EC54FA">
      <w:r w:rsidRPr="004A1D4F">
        <w:t>Para ser implantado, o Etanóis precisa cumprir as tarefas conforme o quadro abaixo.</w:t>
      </w:r>
    </w:p>
    <w:tbl>
      <w:tblPr>
        <w:tblStyle w:val="TableGrid"/>
        <w:tblW w:w="0" w:type="auto"/>
        <w:tblLook w:val="04A0" w:firstRow="1" w:lastRow="0" w:firstColumn="1" w:lastColumn="0" w:noHBand="0" w:noVBand="1"/>
      </w:tblPr>
      <w:tblGrid>
        <w:gridCol w:w="3207"/>
        <w:gridCol w:w="3207"/>
        <w:gridCol w:w="3207"/>
      </w:tblGrid>
      <w:tr w:rsidR="005A1F59" w:rsidRPr="004A1D4F" w:rsidTr="005A1F59">
        <w:tc>
          <w:tcPr>
            <w:tcW w:w="3207" w:type="dxa"/>
          </w:tcPr>
          <w:p w:rsidR="005A1F59" w:rsidRPr="004A1D4F" w:rsidRDefault="005A1F59" w:rsidP="00EC54FA">
            <w:r w:rsidRPr="004A1D4F">
              <w:t>Tarefas</w:t>
            </w:r>
          </w:p>
        </w:tc>
        <w:tc>
          <w:tcPr>
            <w:tcW w:w="3207" w:type="dxa"/>
          </w:tcPr>
          <w:p w:rsidR="005A1F59" w:rsidRPr="004A1D4F" w:rsidRDefault="005A1F59" w:rsidP="00EC54FA">
            <w:r w:rsidRPr="004A1D4F">
              <w:t>Duração</w:t>
            </w:r>
          </w:p>
        </w:tc>
        <w:tc>
          <w:tcPr>
            <w:tcW w:w="3207" w:type="dxa"/>
          </w:tcPr>
          <w:p w:rsidR="005A1F59" w:rsidRPr="004A1D4F" w:rsidRDefault="005A1F59" w:rsidP="00EC54FA">
            <w:r w:rsidRPr="004A1D4F">
              <w:t>Período</w:t>
            </w:r>
          </w:p>
        </w:tc>
      </w:tr>
      <w:tr w:rsidR="005A1F59" w:rsidRPr="004A1D4F" w:rsidTr="005A1F59">
        <w:tc>
          <w:tcPr>
            <w:tcW w:w="3207" w:type="dxa"/>
          </w:tcPr>
          <w:p w:rsidR="005A1F59" w:rsidRPr="004A1D4F" w:rsidRDefault="00641158" w:rsidP="00EC54FA">
            <w:r>
              <w:t>Implantação da instância da API na AWS</w:t>
            </w:r>
          </w:p>
        </w:tc>
        <w:tc>
          <w:tcPr>
            <w:tcW w:w="3207" w:type="dxa"/>
          </w:tcPr>
          <w:p w:rsidR="005A1F59" w:rsidRPr="004A1D4F" w:rsidRDefault="00641158" w:rsidP="00EC54FA">
            <w:r>
              <w:t>2h</w:t>
            </w:r>
          </w:p>
        </w:tc>
        <w:tc>
          <w:tcPr>
            <w:tcW w:w="3207" w:type="dxa"/>
          </w:tcPr>
          <w:p w:rsidR="005A1F59" w:rsidRPr="004A1D4F" w:rsidRDefault="00641158" w:rsidP="00EC54FA">
            <w:r>
              <w:t>Após 30% dos requisitos funcionais essenciais da API</w:t>
            </w:r>
          </w:p>
        </w:tc>
      </w:tr>
      <w:tr w:rsidR="00641158" w:rsidRPr="004A1D4F" w:rsidTr="005A1F59">
        <w:tc>
          <w:tcPr>
            <w:tcW w:w="3207" w:type="dxa"/>
          </w:tcPr>
          <w:p w:rsidR="00641158" w:rsidRPr="00641158" w:rsidRDefault="00641158" w:rsidP="00EC54FA">
            <w:r>
              <w:t xml:space="preserve">Implantação da instância da aplicação </w:t>
            </w:r>
            <w:r>
              <w:rPr>
                <w:i/>
                <w:iCs/>
              </w:rPr>
              <w:t>web</w:t>
            </w:r>
            <w:r>
              <w:t xml:space="preserve"> na AWS</w:t>
            </w:r>
          </w:p>
        </w:tc>
        <w:tc>
          <w:tcPr>
            <w:tcW w:w="3207" w:type="dxa"/>
          </w:tcPr>
          <w:p w:rsidR="00641158" w:rsidRDefault="00641158" w:rsidP="00EC54FA">
            <w:r>
              <w:t>2h</w:t>
            </w:r>
          </w:p>
        </w:tc>
        <w:tc>
          <w:tcPr>
            <w:tcW w:w="3207" w:type="dxa"/>
          </w:tcPr>
          <w:p w:rsidR="00641158" w:rsidRPr="00641158" w:rsidRDefault="00641158" w:rsidP="00EC54FA">
            <w:r>
              <w:t xml:space="preserve">Após 50% dos requisitos funcionais essenciais da aplicação </w:t>
            </w:r>
            <w:r>
              <w:rPr>
                <w:i/>
                <w:iCs/>
              </w:rPr>
              <w:t>web</w:t>
            </w:r>
          </w:p>
        </w:tc>
      </w:tr>
      <w:tr w:rsidR="00641158" w:rsidRPr="004A1D4F" w:rsidTr="005A1F59">
        <w:tc>
          <w:tcPr>
            <w:tcW w:w="3207" w:type="dxa"/>
          </w:tcPr>
          <w:p w:rsidR="00641158" w:rsidRPr="00641158" w:rsidRDefault="00641158" w:rsidP="00EC54FA">
            <w:r>
              <w:lastRenderedPageBreak/>
              <w:t xml:space="preserve">Implantação do registro da aplicação </w:t>
            </w:r>
            <w:r>
              <w:rPr>
                <w:i/>
                <w:iCs/>
              </w:rPr>
              <w:t>mobile</w:t>
            </w:r>
            <w:r>
              <w:t xml:space="preserve"> na </w:t>
            </w:r>
            <w:r w:rsidRPr="00641158">
              <w:rPr>
                <w:i/>
                <w:iCs/>
              </w:rPr>
              <w:t>Google Play Store</w:t>
            </w:r>
          </w:p>
        </w:tc>
        <w:tc>
          <w:tcPr>
            <w:tcW w:w="3207" w:type="dxa"/>
          </w:tcPr>
          <w:p w:rsidR="00641158" w:rsidRDefault="00641158" w:rsidP="00EC54FA">
            <w:r>
              <w:t>2h + tempo de aprovação da loja da Google</w:t>
            </w:r>
          </w:p>
        </w:tc>
        <w:tc>
          <w:tcPr>
            <w:tcW w:w="3207" w:type="dxa"/>
          </w:tcPr>
          <w:p w:rsidR="00641158" w:rsidRPr="00641158" w:rsidRDefault="00641158" w:rsidP="00EC54FA">
            <w:r>
              <w:t xml:space="preserve">Após 60% dos requisitos funcionais essenciais da aplicação </w:t>
            </w:r>
            <w:r>
              <w:rPr>
                <w:i/>
                <w:iCs/>
              </w:rPr>
              <w:t>mobile</w:t>
            </w:r>
          </w:p>
        </w:tc>
      </w:tr>
      <w:tr w:rsidR="00641158" w:rsidRPr="004A1D4F" w:rsidTr="005A1F59">
        <w:tc>
          <w:tcPr>
            <w:tcW w:w="3207" w:type="dxa"/>
          </w:tcPr>
          <w:p w:rsidR="00641158" w:rsidRDefault="00641158" w:rsidP="00EC54FA">
            <w:r>
              <w:t xml:space="preserve">Implantação do registro da aplicação </w:t>
            </w:r>
            <w:r>
              <w:rPr>
                <w:i/>
                <w:iCs/>
              </w:rPr>
              <w:t>mobile</w:t>
            </w:r>
            <w:r>
              <w:t xml:space="preserve"> na </w:t>
            </w:r>
            <w:r w:rsidRPr="00641158">
              <w:rPr>
                <w:i/>
                <w:iCs/>
              </w:rPr>
              <w:t>Apple App Store</w:t>
            </w:r>
          </w:p>
        </w:tc>
        <w:tc>
          <w:tcPr>
            <w:tcW w:w="3207" w:type="dxa"/>
          </w:tcPr>
          <w:p w:rsidR="00641158" w:rsidRDefault="00641158" w:rsidP="00EC54FA">
            <w:r>
              <w:t xml:space="preserve">2h + tempo de aprovação da loja da </w:t>
            </w:r>
            <w:r w:rsidRPr="00641158">
              <w:rPr>
                <w:i/>
                <w:iCs/>
              </w:rPr>
              <w:t>Apple</w:t>
            </w:r>
          </w:p>
        </w:tc>
        <w:tc>
          <w:tcPr>
            <w:tcW w:w="3207" w:type="dxa"/>
          </w:tcPr>
          <w:p w:rsidR="00641158" w:rsidRDefault="00641158" w:rsidP="00EC54FA">
            <w:r>
              <w:t xml:space="preserve">Após 60% dos requisitos funcionais essenciais da aplicação </w:t>
            </w:r>
            <w:r>
              <w:rPr>
                <w:i/>
                <w:iCs/>
              </w:rPr>
              <w:t>mobile</w:t>
            </w:r>
          </w:p>
        </w:tc>
      </w:tr>
      <w:tr w:rsidR="00641158" w:rsidRPr="004A1D4F" w:rsidTr="005A1F59">
        <w:tc>
          <w:tcPr>
            <w:tcW w:w="3207" w:type="dxa"/>
          </w:tcPr>
          <w:p w:rsidR="00641158" w:rsidRDefault="00641158" w:rsidP="00EC54FA">
            <w:r>
              <w:t>Treinamentos e testes em campo</w:t>
            </w:r>
          </w:p>
        </w:tc>
        <w:tc>
          <w:tcPr>
            <w:tcW w:w="3207" w:type="dxa"/>
          </w:tcPr>
          <w:p w:rsidR="00641158" w:rsidRDefault="00641158" w:rsidP="00EC54FA">
            <w:r>
              <w:t>4h</w:t>
            </w:r>
          </w:p>
        </w:tc>
        <w:tc>
          <w:tcPr>
            <w:tcW w:w="3207" w:type="dxa"/>
          </w:tcPr>
          <w:p w:rsidR="00641158" w:rsidRDefault="00641158" w:rsidP="00EC54FA">
            <w:r>
              <w:t>Após 60% dos requisitos funcionais essenciais do Etanóis</w:t>
            </w:r>
          </w:p>
        </w:tc>
      </w:tr>
      <w:tr w:rsidR="00641158" w:rsidRPr="004A1D4F" w:rsidTr="00C6368D">
        <w:tc>
          <w:tcPr>
            <w:tcW w:w="3207" w:type="dxa"/>
          </w:tcPr>
          <w:p w:rsidR="00641158" w:rsidRDefault="00641158" w:rsidP="00EC54FA">
            <w:r>
              <w:t>Tempo estimado total</w:t>
            </w:r>
          </w:p>
        </w:tc>
        <w:tc>
          <w:tcPr>
            <w:tcW w:w="6414" w:type="dxa"/>
            <w:gridSpan w:val="2"/>
          </w:tcPr>
          <w:p w:rsidR="00641158" w:rsidRDefault="00641158" w:rsidP="00EC54FA">
            <w:r>
              <w:t>12h + tempo de aprovação das lojas de aplicativos</w:t>
            </w:r>
          </w:p>
        </w:tc>
      </w:tr>
    </w:tbl>
    <w:p w:rsidR="005A1F59" w:rsidRPr="004A1D4F" w:rsidRDefault="005A1F59" w:rsidP="005A1F59">
      <w:pPr>
        <w:pStyle w:val="Caption"/>
      </w:pPr>
      <w:bookmarkStart w:id="71" w:name="_Toc57057118"/>
      <w:r w:rsidRPr="004A1D4F">
        <w:t xml:space="preserve">QUADRO </w:t>
      </w:r>
      <w:r w:rsidR="00B80A02">
        <w:t>0</w:t>
      </w:r>
      <w:r w:rsidR="0063039C">
        <w:fldChar w:fldCharType="begin"/>
      </w:r>
      <w:r w:rsidR="0063039C">
        <w:instrText xml:space="preserve"> SEQ Quadro \* ARABIC </w:instrText>
      </w:r>
      <w:r w:rsidR="0063039C">
        <w:fldChar w:fldCharType="separate"/>
      </w:r>
      <w:r w:rsidRPr="004A1D4F">
        <w:rPr>
          <w:noProof/>
        </w:rPr>
        <w:t>9</w:t>
      </w:r>
      <w:r w:rsidR="0063039C">
        <w:rPr>
          <w:noProof/>
        </w:rPr>
        <w:fldChar w:fldCharType="end"/>
      </w:r>
      <w:r w:rsidRPr="004A1D4F">
        <w:t xml:space="preserve"> - Cronograma de atividades da implantação</w:t>
      </w:r>
      <w:bookmarkEnd w:id="71"/>
    </w:p>
    <w:p w:rsidR="005A1F59" w:rsidRPr="004A1D4F" w:rsidRDefault="005A1F59" w:rsidP="005A1F59">
      <w:pPr>
        <w:pStyle w:val="Sourcecaption"/>
        <w:rPr>
          <w:lang w:val="pt-BR"/>
        </w:rPr>
      </w:pPr>
      <w:r w:rsidRPr="004A1D4F">
        <w:rPr>
          <w:lang w:val="pt-BR"/>
        </w:rPr>
        <w:t>FONTE: Elaboração própria</w:t>
      </w:r>
    </w:p>
    <w:p w:rsidR="005A1F59" w:rsidRPr="004A1D4F" w:rsidRDefault="005A1F59" w:rsidP="005A1F59"/>
    <w:p w:rsidR="005A1F59" w:rsidRPr="004A1D4F" w:rsidRDefault="005A1F59" w:rsidP="005A1F59">
      <w:pPr>
        <w:pStyle w:val="Heading2"/>
      </w:pPr>
      <w:bookmarkStart w:id="72" w:name="_Toc57057218"/>
      <w:r w:rsidRPr="004A1D4F">
        <w:t>9.4 DOCUMENTOS DE APOIO À IMPLANTAÇÃO</w:t>
      </w:r>
      <w:bookmarkEnd w:id="72"/>
    </w:p>
    <w:p w:rsidR="005A1F59" w:rsidRPr="004A1D4F" w:rsidRDefault="005A1F59" w:rsidP="005A1F59">
      <w:r w:rsidRPr="004A1D4F">
        <w:t>Para um sistema estar devidamente implantado ele precisa de manuais de uso e instalação. Os manuais de instalação, configuração e de usuário podem ser consultados no apêndice M.</w:t>
      </w:r>
    </w:p>
    <w:p w:rsidR="005A1F59" w:rsidRPr="004A1D4F" w:rsidRDefault="005A1F59" w:rsidP="005A1F59"/>
    <w:p w:rsidR="005A1F59" w:rsidRPr="004A1D4F" w:rsidRDefault="005A1F59" w:rsidP="005A1F59">
      <w:pPr>
        <w:pStyle w:val="Heading2"/>
      </w:pPr>
      <w:bookmarkStart w:id="73" w:name="_Toc57057219"/>
      <w:r w:rsidRPr="004A1D4F">
        <w:t>9.5 VISÃO DA IMPLANTAÇÃO</w:t>
      </w:r>
      <w:bookmarkEnd w:id="73"/>
    </w:p>
    <w:p w:rsidR="005A1F59" w:rsidRPr="004A1D4F" w:rsidRDefault="00C5389E" w:rsidP="005A1F59">
      <w:r w:rsidRPr="004A1D4F">
        <w:t>Para demonstrar de forma visual a implantação</w:t>
      </w:r>
      <w:r w:rsidR="00154E47" w:rsidRPr="004A1D4F">
        <w:t xml:space="preserve"> está disponível no apêndice H, o diagrama de implantação do Etanóis. </w:t>
      </w:r>
    </w:p>
    <w:p w:rsidR="00945319" w:rsidRPr="004A1D4F" w:rsidRDefault="00945319" w:rsidP="00CF1C37"/>
    <w:p w:rsidR="0025109B" w:rsidRPr="004A1D4F" w:rsidRDefault="0025109B" w:rsidP="0025109B">
      <w:pPr>
        <w:sectPr w:rsidR="0025109B" w:rsidRPr="004A1D4F" w:rsidSect="00762EB2">
          <w:pgSz w:w="12240" w:h="15840"/>
          <w:pgMar w:top="1701" w:right="1134" w:bottom="1134" w:left="1701" w:header="709" w:footer="709" w:gutter="0"/>
          <w:cols w:space="708"/>
          <w:titlePg/>
          <w:docGrid w:linePitch="360"/>
        </w:sectPr>
      </w:pPr>
    </w:p>
    <w:p w:rsidR="0025109B" w:rsidRPr="004A1D4F" w:rsidRDefault="0025109B" w:rsidP="0025109B">
      <w:pPr>
        <w:pStyle w:val="Heading1"/>
      </w:pPr>
      <w:bookmarkStart w:id="74" w:name="_Toc57057220"/>
      <w:r w:rsidRPr="004A1D4F">
        <w:lastRenderedPageBreak/>
        <w:t>CONCLUSÃO</w:t>
      </w:r>
      <w:bookmarkEnd w:id="74"/>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 xml:space="preserve">No presente </w:t>
      </w:r>
      <w:r w:rsidR="00820CF6" w:rsidRPr="004A1D4F">
        <w:rPr>
          <w:rFonts w:cs="Times New Roman"/>
          <w:color w:val="000000"/>
        </w:rPr>
        <w:t>projeto,</w:t>
      </w:r>
      <w:r w:rsidRPr="004A1D4F">
        <w:rPr>
          <w:rFonts w:cs="Times New Roman"/>
          <w:color w:val="000000"/>
        </w:rPr>
        <w:t xml:space="preserve"> buscou-se realizar atividades técnicas que permitiram dar início</w:t>
      </w:r>
      <w:r w:rsidR="00820CF6" w:rsidRPr="004A1D4F">
        <w:rPr>
          <w:rFonts w:cs="Times New Roman"/>
          <w:color w:val="000000"/>
        </w:rPr>
        <w:t xml:space="preserve"> ao desenvolvimento do sistema</w:t>
      </w:r>
      <w:r w:rsidRPr="004A1D4F">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4A1D4F" w:rsidRDefault="0025109B" w:rsidP="0025109B">
      <w:pPr>
        <w:autoSpaceDE w:val="0"/>
        <w:autoSpaceDN w:val="0"/>
        <w:adjustRightInd w:val="0"/>
        <w:spacing w:before="0"/>
        <w:rPr>
          <w:rFonts w:cs="Times New Roman"/>
          <w:color w:val="000000"/>
        </w:rPr>
      </w:pPr>
      <w:r w:rsidRPr="004A1D4F">
        <w:rPr>
          <w:rFonts w:cs="Times New Roman"/>
          <w:color w:val="000000"/>
        </w:rPr>
        <w:t xml:space="preserve">Em seguida a especificação de requisitos do sistema Etanóis foi detalhada, explicando como devem funcionar o cadastro dos usuários, dos postos, das possíveis receitas que a aplicação pode entregar e prováveis parcerias. </w:t>
      </w:r>
    </w:p>
    <w:p w:rsidR="0025109B" w:rsidRPr="004A1D4F" w:rsidRDefault="0025109B" w:rsidP="004A1D4F">
      <w:pPr>
        <w:autoSpaceDE w:val="0"/>
        <w:autoSpaceDN w:val="0"/>
        <w:adjustRightInd w:val="0"/>
        <w:spacing w:before="0"/>
        <w:rPr>
          <w:rFonts w:cs="Times New Roman"/>
          <w:color w:val="000000"/>
        </w:rPr>
      </w:pPr>
      <w:r w:rsidRPr="004A1D4F">
        <w:rPr>
          <w:rFonts w:cs="Times New Roman"/>
          <w:color w:val="000000"/>
        </w:rPr>
        <w:t>Também foram elaborados os modelos estruturais (diagrama de pacotes e classes), os modelos comportamentais (diagramas de sequência e de atividades) e apresentada a visão de dados do sistema.</w:t>
      </w:r>
    </w:p>
    <w:p w:rsidR="00154E47" w:rsidRPr="004A1D4F" w:rsidRDefault="0025109B" w:rsidP="0025109B">
      <w:pPr>
        <w:rPr>
          <w:rFonts w:cs="Times New Roman"/>
          <w:color w:val="000000"/>
        </w:rPr>
      </w:pPr>
      <w:r w:rsidRPr="004A1D4F">
        <w:rPr>
          <w:rFonts w:cs="Times New Roman"/>
          <w:color w:val="000000"/>
        </w:rPr>
        <w:t>A implementação do sistema está sendo realizada de forma distribuída, atendendo padrões de projeto e linguagens de programação modernas e reconhecidas no mercado. Com a execução de testes unitários e de integração, pode</w:t>
      </w:r>
      <w:r w:rsidR="00DD0C12" w:rsidRPr="004A1D4F">
        <w:rPr>
          <w:rFonts w:cs="Times New Roman"/>
          <w:color w:val="000000"/>
        </w:rPr>
        <w:t>m</w:t>
      </w:r>
      <w:r w:rsidRPr="004A1D4F">
        <w:rPr>
          <w:rFonts w:cs="Times New Roman"/>
          <w:color w:val="000000"/>
        </w:rPr>
        <w:t>-se encontrar diversos pequenos pontos de melhoria e potenciais problemas que foram corrigidos com a obtenção dos resultados</w:t>
      </w:r>
      <w:r w:rsidR="00154E47" w:rsidRPr="004A1D4F">
        <w:rPr>
          <w:rFonts w:cs="Times New Roman"/>
          <w:color w:val="000000"/>
        </w:rPr>
        <w:t>.</w:t>
      </w:r>
    </w:p>
    <w:p w:rsidR="004A1D4F" w:rsidRPr="004A1D4F" w:rsidRDefault="004A1D4F" w:rsidP="0025109B">
      <w:pPr>
        <w:rPr>
          <w:rFonts w:cs="Times New Roman"/>
          <w:color w:val="000000"/>
        </w:rPr>
      </w:pPr>
      <w:r w:rsidRPr="004A1D4F">
        <w:rPr>
          <w:rFonts w:cs="Times New Roman"/>
          <w:color w:val="000000"/>
        </w:rPr>
        <w:t xml:space="preserve">Por fim, pode-se concluir que o Etanóis, além de um projeto científico, no qual pode-se entender o funcionamento do setor de combustíveis e sua história. No quesito de desenvolvimento, a equipe do Etanóis pode colocar em prática diversas práticas de Engenharia de Software e tecnologias como </w:t>
      </w:r>
      <w:r w:rsidRPr="004A1D4F">
        <w:rPr>
          <w:rFonts w:cs="Times New Roman"/>
          <w:i/>
          <w:iCs/>
          <w:color w:val="000000"/>
        </w:rPr>
        <w:t>Docker</w:t>
      </w:r>
      <w:r w:rsidRPr="004A1D4F">
        <w:rPr>
          <w:rFonts w:cs="Times New Roman"/>
          <w:color w:val="000000"/>
        </w:rPr>
        <w:t xml:space="preserve">, </w:t>
      </w:r>
      <w:r w:rsidRPr="004A1D4F">
        <w:rPr>
          <w:rFonts w:cs="Times New Roman"/>
          <w:i/>
          <w:iCs/>
          <w:color w:val="000000"/>
        </w:rPr>
        <w:t>Flutter</w:t>
      </w:r>
      <w:r w:rsidRPr="004A1D4F">
        <w:rPr>
          <w:rFonts w:cs="Times New Roman"/>
          <w:color w:val="000000"/>
        </w:rPr>
        <w:t xml:space="preserve">, </w:t>
      </w:r>
      <w:r w:rsidRPr="004A1D4F">
        <w:rPr>
          <w:rFonts w:cs="Times New Roman"/>
          <w:i/>
          <w:iCs/>
          <w:color w:val="000000"/>
        </w:rPr>
        <w:t>Angular</w:t>
      </w:r>
      <w:r w:rsidRPr="004A1D4F">
        <w:rPr>
          <w:rFonts w:cs="Times New Roman"/>
          <w:color w:val="000000"/>
        </w:rPr>
        <w:t xml:space="preserve">, </w:t>
      </w:r>
      <w:r w:rsidRPr="004A1D4F">
        <w:rPr>
          <w:rFonts w:cs="Times New Roman"/>
          <w:i/>
          <w:iCs/>
          <w:color w:val="000000"/>
        </w:rPr>
        <w:t>PostgreSQL</w:t>
      </w:r>
      <w:r w:rsidRPr="004A1D4F">
        <w:rPr>
          <w:rFonts w:cs="Times New Roman"/>
          <w:color w:val="000000"/>
        </w:rPr>
        <w:t xml:space="preserve">, </w:t>
      </w:r>
      <w:r w:rsidRPr="004A1D4F">
        <w:rPr>
          <w:rFonts w:cs="Times New Roman"/>
          <w:i/>
          <w:iCs/>
          <w:color w:val="000000"/>
        </w:rPr>
        <w:t>Redis</w:t>
      </w:r>
      <w:r w:rsidRPr="004A1D4F">
        <w:rPr>
          <w:rFonts w:cs="Times New Roman"/>
          <w:color w:val="000000"/>
        </w:rPr>
        <w:t>, Geolocalização, hospedagem na nuvem etc</w:t>
      </w:r>
      <w:r>
        <w:rPr>
          <w:rFonts w:cs="Times New Roman"/>
          <w:color w:val="000000"/>
        </w:rPr>
        <w:t>.</w:t>
      </w:r>
    </w:p>
    <w:p w:rsidR="00154E47" w:rsidRPr="004A1D4F" w:rsidRDefault="00154E47" w:rsidP="0025109B">
      <w:pPr>
        <w:rPr>
          <w:rFonts w:cs="Times New Roman"/>
          <w:color w:val="000000"/>
        </w:rPr>
        <w:sectPr w:rsidR="00154E47" w:rsidRPr="004A1D4F" w:rsidSect="00762EB2">
          <w:pgSz w:w="12240" w:h="15840"/>
          <w:pgMar w:top="1701" w:right="1134" w:bottom="1134" w:left="1701" w:header="709" w:footer="709" w:gutter="0"/>
          <w:cols w:space="708"/>
          <w:titlePg/>
          <w:docGrid w:linePitch="360"/>
        </w:sectPr>
      </w:pPr>
    </w:p>
    <w:p w:rsidR="0025109B" w:rsidRPr="004A1D4F" w:rsidRDefault="0025109B" w:rsidP="00DD0C12">
      <w:pPr>
        <w:pStyle w:val="Heading1"/>
      </w:pPr>
      <w:bookmarkStart w:id="75" w:name="_Toc57057221"/>
      <w:r w:rsidRPr="004A1D4F">
        <w:lastRenderedPageBreak/>
        <w:t>REFERÊNCIAS</w:t>
      </w:r>
      <w:bookmarkEnd w:id="75"/>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AGÊNCIA NACIONAL DE PETRÓLEO, GÁS NATURAL E BIOCOMBUSTÍVEIS (ANP).</w:t>
      </w:r>
      <w:r w:rsidRPr="004A1D4F">
        <w:rPr>
          <w:rFonts w:cs="Times New Roman"/>
          <w:b/>
          <w:bCs/>
          <w:color w:val="000000"/>
        </w:rPr>
        <w:t xml:space="preserve"> Etanol. </w:t>
      </w:r>
      <w:r w:rsidRPr="004A1D4F">
        <w:rPr>
          <w:rFonts w:cs="Times New Roman"/>
          <w:color w:val="000000"/>
        </w:rPr>
        <w:t>Rio de Janeiro: [S.n.], 2020. Disponível em: &lt;http://www.anp.gov.br/ producao-de-biocombustiveis/etanol&gt;. Acesso em: 02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Anuário Estatístico 2019</w:t>
      </w:r>
      <w:r w:rsidRPr="004A1D4F">
        <w:rPr>
          <w:rFonts w:cs="Times New Roman"/>
          <w:color w:val="000000"/>
        </w:rPr>
        <w:t xml:space="preserve">. Rio de Janeiro, 2019a. Disponível em: &lt; </w:t>
      </w:r>
      <w:hyperlink r:id="rId34" w:history="1">
        <w:r w:rsidRPr="004A1D4F">
          <w:rPr>
            <w:rFonts w:cs="Times New Roman"/>
            <w:color w:val="000000"/>
          </w:rPr>
          <w:t>http://www.anp.gov.br/arquivos/central-conteudos/anuario-estatistico/2019/2019-anuario-versao-impressao.pdf</w:t>
        </w:r>
      </w:hyperlink>
      <w:r w:rsidRPr="004A1D4F">
        <w:rPr>
          <w:rFonts w:cs="Times New Roman"/>
          <w:color w:val="000000"/>
        </w:rPr>
        <w:t>&gt;. Acesso em: 18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____.</w:t>
      </w:r>
      <w:r w:rsidRPr="004A1D4F">
        <w:rPr>
          <w:rFonts w:cs="Times New Roman"/>
          <w:b/>
          <w:bCs/>
          <w:color w:val="000000"/>
        </w:rPr>
        <w:t xml:space="preserve"> Produção Regional do Etanol - 2019. </w:t>
      </w:r>
      <w:r w:rsidRPr="004A1D4F">
        <w:rPr>
          <w:rFonts w:cs="Times New Roman"/>
          <w:color w:val="000000"/>
        </w:rPr>
        <w:t>Rio de Janeiro: [S.n.], 2019b. Disponível em: &lt;http://www.anp.gov.br/producao-de-biocombustiveis/etanol/informacoes-mercado-etanol&gt;. Acesso em: 02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ANDRADE, E. T.; CARVALHO, S. R. G.; SOUZA, L. F. Programa do Proálcool e etanol no Brasil. </w:t>
      </w:r>
      <w:r w:rsidRPr="004A1D4F">
        <w:rPr>
          <w:rFonts w:cs="Times New Roman"/>
          <w:color w:val="000000"/>
        </w:rPr>
        <w:tab/>
        <w:t xml:space="preserve"> </w:t>
      </w:r>
      <w:r w:rsidRPr="004A1D4F">
        <w:rPr>
          <w:rFonts w:cs="Times New Roman"/>
          <w:b/>
          <w:bCs/>
          <w:color w:val="000000"/>
        </w:rPr>
        <w:t>ENGEVISTA,</w:t>
      </w:r>
      <w:r w:rsidRPr="004A1D4F">
        <w:rPr>
          <w:rFonts w:cs="Times New Roman"/>
          <w:color w:val="000000"/>
        </w:rPr>
        <w:t xml:space="preserve"> v. 11, n. 2. p. 127-136, dezembro 2009.</w:t>
      </w:r>
      <w:r w:rsidRPr="004A1D4F">
        <w:rPr>
          <w:rFonts w:cs="Times New Roman"/>
          <w:b/>
          <w:bCs/>
          <w:color w:val="000000"/>
        </w:rPr>
        <w:tab/>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BATEMAN, T. S.; SNELL, S. A</w:t>
      </w:r>
      <w:r w:rsidRPr="004A1D4F">
        <w:rPr>
          <w:rFonts w:cs="Times New Roman"/>
          <w:i/>
          <w:iCs/>
          <w:color w:val="000000"/>
        </w:rPr>
        <w:t>.</w:t>
      </w:r>
      <w:r w:rsidRPr="004A1D4F">
        <w:rPr>
          <w:rFonts w:cs="Times New Roman"/>
          <w:color w:val="000000"/>
        </w:rPr>
        <w:t xml:space="preserve"> </w:t>
      </w:r>
      <w:r w:rsidRPr="004A1D4F">
        <w:rPr>
          <w:rFonts w:cs="Times New Roman"/>
          <w:b/>
          <w:bCs/>
          <w:color w:val="000000"/>
        </w:rPr>
        <w:t xml:space="preserve">Administração: </w:t>
      </w:r>
      <w:r w:rsidRPr="004A1D4F">
        <w:rPr>
          <w:rFonts w:cs="Times New Roman"/>
          <w:color w:val="000000"/>
        </w:rPr>
        <w:t>construindo vantagem competitiva. 1.ed. São Paulo: Atlas, 1998. 539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BIODISELBR.</w:t>
      </w:r>
      <w:r w:rsidRPr="004A1D4F">
        <w:rPr>
          <w:rFonts w:cs="Times New Roman"/>
          <w:b/>
          <w:bCs/>
          <w:color w:val="000000"/>
        </w:rPr>
        <w:t xml:space="preserve"> PróAlcool – Programa Brasileiro de Álcool</w:t>
      </w:r>
      <w:r w:rsidRPr="004A1D4F">
        <w:rPr>
          <w:rFonts w:cs="Times New Roman"/>
          <w:color w:val="000000"/>
        </w:rPr>
        <w:t>. Curitiba: [S.n], 2012. Disponível em: &lt;www.biodieselbr.com/proalcool/pro-alcool/programa-etanol&gt;.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BRASIL. Decreto nº.  76.593, de 14 de Nov. de 1975. </w:t>
      </w:r>
      <w:r w:rsidRPr="004A1D4F">
        <w:rPr>
          <w:rFonts w:cs="Times New Roman"/>
          <w:b/>
          <w:bCs/>
          <w:color w:val="000000"/>
        </w:rPr>
        <w:t>Diário Oficial [da] União</w:t>
      </w:r>
      <w:r w:rsidRPr="004A1D4F">
        <w:rPr>
          <w:rFonts w:cs="Times New Roman"/>
          <w:color w:val="000000"/>
        </w:rPr>
        <w:t>, Brasília, DF, 14 Nov 1975.</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b/>
          <w:bCs/>
          <w:color w:val="000000"/>
        </w:rPr>
        <w:t>Dois milhões de pessoas escolheram o Google AdSense</w:t>
      </w:r>
      <w:r w:rsidRPr="004A1D4F">
        <w:rPr>
          <w:rFonts w:cs="Times New Roman"/>
          <w:color w:val="000000"/>
        </w:rPr>
        <w:t>. Google AdSense, 2020. Disponível em: &lt;https://www.google.com.br/adsense/start/&gt;. Acesso em: 28 março 2020.</w:t>
      </w:r>
    </w:p>
    <w:p w:rsidR="00974669" w:rsidRPr="004A1D4F" w:rsidRDefault="00974669" w:rsidP="00974669">
      <w:pPr>
        <w:autoSpaceDE w:val="0"/>
        <w:autoSpaceDN w:val="0"/>
        <w:adjustRightInd w:val="0"/>
        <w:spacing w:before="0"/>
        <w:jc w:val="left"/>
        <w:rPr>
          <w:rFonts w:cs="Times New Roman"/>
          <w:b/>
          <w:bCs/>
          <w:color w:val="000000"/>
        </w:rPr>
      </w:pPr>
      <w:r w:rsidRPr="004A1D4F">
        <w:rPr>
          <w:rFonts w:cs="Times New Roman"/>
          <w:color w:val="000000"/>
        </w:rPr>
        <w:t xml:space="preserve">ESTADÃO CONTEÚDO. Etanol sobe em 14 Estados, diz ANP; preço médio avança 0,09% no País. </w:t>
      </w:r>
      <w:r w:rsidRPr="004A1D4F">
        <w:rPr>
          <w:rFonts w:cs="Times New Roman"/>
          <w:b/>
          <w:bCs/>
          <w:color w:val="000000"/>
        </w:rPr>
        <w:t>Isto é Dinheiro</w:t>
      </w:r>
      <w:r w:rsidRPr="004A1D4F">
        <w:rPr>
          <w:rFonts w:cs="Times New Roman"/>
          <w:color w:val="000000"/>
        </w:rPr>
        <w:t>, São Paulo, 03 Fev. 2020a. Disponível em: &lt;https://www.istoedinheiro.com.br/etanol-sobe-em-14-estados-diz-anp-preco-medio-avanca-009-no-pais/&gt;.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lastRenderedPageBreak/>
        <w:t>ESTADÃO CONTEÚDO. Etanol é vantajoso ante gasolina em apenas três Estados, diz ANP.</w:t>
      </w:r>
      <w:r w:rsidRPr="004A1D4F">
        <w:rPr>
          <w:rFonts w:cs="Times New Roman"/>
          <w:b/>
          <w:bCs/>
          <w:color w:val="000000"/>
        </w:rPr>
        <w:t xml:space="preserve"> Exame</w:t>
      </w:r>
      <w:r w:rsidRPr="004A1D4F">
        <w:rPr>
          <w:rFonts w:cs="Times New Roman"/>
          <w:color w:val="000000"/>
        </w:rPr>
        <w:t>, São Paulo, 17 Fev. 2020b. Disponível em: &lt;https://exame.abril.com.br/seu-dinheiro/etanol-e-vantajoso-ante-gasolina-em-apenas-tres-estados-diz-anp/&gt;.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G1. Rodovia Fernão Dias deve ter fluxo de mais de 1 milhão de veículos no carnaval.</w:t>
      </w:r>
      <w:r w:rsidRPr="004A1D4F">
        <w:rPr>
          <w:rFonts w:cs="Times New Roman"/>
          <w:b/>
          <w:bCs/>
          <w:color w:val="000000"/>
        </w:rPr>
        <w:t xml:space="preserve"> Globo.com, </w:t>
      </w:r>
      <w:r w:rsidRPr="004A1D4F">
        <w:rPr>
          <w:rFonts w:cs="Times New Roman"/>
          <w:color w:val="000000"/>
        </w:rPr>
        <w:t>Rio de Janeiro, 21 Fev. 2020a.  Disponível em: &lt;https://g1.globo.com/mg/sul-de-minas/noticia/2020/02/21/rodovia-fernao-dias-deve-ter-fluxo-de-mais-de-1-milhao-de-veiculos-no-carnaval.ghtml&gt;.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G1.</w:t>
      </w:r>
      <w:r w:rsidRPr="004A1D4F">
        <w:rPr>
          <w:rFonts w:cs="Times New Roman"/>
          <w:b/>
          <w:bCs/>
          <w:color w:val="000000"/>
        </w:rPr>
        <w:t xml:space="preserve"> </w:t>
      </w:r>
      <w:r w:rsidRPr="004A1D4F">
        <w:rPr>
          <w:rFonts w:cs="Times New Roman"/>
          <w:color w:val="000000"/>
        </w:rPr>
        <w:t>Petrobras corta em 3% preço médio da gasolina e do diesel nas refinarias.</w:t>
      </w:r>
      <w:r w:rsidRPr="004A1D4F">
        <w:rPr>
          <w:rFonts w:cs="Times New Roman"/>
          <w:b/>
          <w:bCs/>
          <w:color w:val="000000"/>
        </w:rPr>
        <w:t xml:space="preserve"> Globo.com</w:t>
      </w:r>
      <w:r w:rsidRPr="004A1D4F">
        <w:rPr>
          <w:rFonts w:cs="Times New Roman"/>
          <w:color w:val="000000"/>
        </w:rPr>
        <w:t>, Rio de Janeiro, 30 jan. 2020b. Disponível em: &lt;https://g1.globo.com/economia/noticia/ 2020/01/30/petrobras-corta-em-3percent-preco-medio-da-gasolina-e-do-diesel-nas-refinarias.ghtml&gt;.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G1.</w:t>
      </w:r>
      <w:r w:rsidRPr="004A1D4F">
        <w:rPr>
          <w:rFonts w:cs="Times New Roman"/>
          <w:b/>
          <w:bCs/>
          <w:color w:val="000000"/>
        </w:rPr>
        <w:t xml:space="preserve"> </w:t>
      </w:r>
      <w:r w:rsidRPr="004A1D4F">
        <w:rPr>
          <w:rFonts w:cs="Times New Roman"/>
          <w:color w:val="000000"/>
        </w:rPr>
        <w:t xml:space="preserve">Preços do etanol e diesel fecham acima da inflação em 2019. </w:t>
      </w:r>
      <w:r w:rsidRPr="004A1D4F">
        <w:rPr>
          <w:rFonts w:cs="Times New Roman"/>
          <w:b/>
          <w:bCs/>
          <w:color w:val="000000"/>
        </w:rPr>
        <w:t>Globo.com</w:t>
      </w:r>
      <w:r w:rsidRPr="004A1D4F">
        <w:rPr>
          <w:rFonts w:cs="Times New Roman"/>
          <w:color w:val="000000"/>
        </w:rPr>
        <w:t>, Rio de Janeiro, 10 jan. 2020c. Disponível em: &lt;https://g1.globo.com/carros/noticia/2020/01/10/precos-do-etanol-e-oleo-diesel-fecham-acima-da-inflacao-em-2019.ghtml&gt;.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GEEKIE.</w:t>
      </w:r>
      <w:r w:rsidRPr="004A1D4F">
        <w:rPr>
          <w:rFonts w:cs="Times New Roman"/>
          <w:b/>
          <w:bCs/>
          <w:color w:val="000000"/>
        </w:rPr>
        <w:t xml:space="preserve"> Gamificação</w:t>
      </w:r>
      <w:r w:rsidRPr="004A1D4F">
        <w:rPr>
          <w:rFonts w:cs="Times New Roman"/>
          <w:color w:val="000000"/>
        </w:rPr>
        <w:t>: o que é e como pode transformar a aprendizagem.</w:t>
      </w:r>
      <w:r w:rsidRPr="004A1D4F">
        <w:rPr>
          <w:rFonts w:cs="Times New Roman"/>
          <w:b/>
          <w:bCs/>
          <w:color w:val="000000"/>
        </w:rPr>
        <w:t xml:space="preserve"> </w:t>
      </w:r>
      <w:r w:rsidRPr="004A1D4F">
        <w:rPr>
          <w:rFonts w:cs="Times New Roman"/>
          <w:color w:val="000000"/>
        </w:rPr>
        <w:t>2016. Disponível em: &lt;https://www.geekie.com.br/blog/gamificacao/&gt;.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GITHUB. </w:t>
      </w:r>
      <w:r w:rsidRPr="004A1D4F">
        <w:rPr>
          <w:rFonts w:cs="Times New Roman"/>
          <w:b/>
          <w:bCs/>
          <w:color w:val="000000"/>
        </w:rPr>
        <w:t>API Etanóis</w:t>
      </w:r>
      <w:r w:rsidRPr="004A1D4F">
        <w:rPr>
          <w:rFonts w:cs="Times New Roman"/>
          <w:color w:val="000000"/>
        </w:rPr>
        <w:t>. 2020. Disponível em &lt;https://github.com/mateusjbarbosa/fai.etanois.backend&gt;. Acesso em: 28 maior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 xml:space="preserve">Aplicação </w:t>
      </w:r>
      <w:r w:rsidRPr="004A1D4F">
        <w:rPr>
          <w:rFonts w:cs="Times New Roman"/>
          <w:b/>
          <w:bCs/>
          <w:i/>
          <w:iCs/>
          <w:color w:val="000000"/>
        </w:rPr>
        <w:t>mobile</w:t>
      </w:r>
      <w:r w:rsidRPr="004A1D4F">
        <w:rPr>
          <w:rFonts w:cs="Times New Roman"/>
          <w:color w:val="000000"/>
        </w:rPr>
        <w:t>. 2020. Disponível em &lt;https://github.com/mateusjbarbosa/fai.etanois.mobile&gt;. Acesso em: 28 maio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 xml:space="preserve">Aplicação </w:t>
      </w:r>
      <w:r w:rsidRPr="004A1D4F">
        <w:rPr>
          <w:rFonts w:cs="Times New Roman"/>
          <w:b/>
          <w:bCs/>
          <w:i/>
          <w:iCs/>
          <w:color w:val="000000"/>
        </w:rPr>
        <w:t>web</w:t>
      </w:r>
      <w:r w:rsidRPr="004A1D4F">
        <w:rPr>
          <w:rFonts w:cs="Times New Roman"/>
          <w:color w:val="000000"/>
        </w:rPr>
        <w:t>. 2020. Disponível em &lt;https://github.com/mateusjbarbosa/fai.etanois.web&gt;. Acesso em: 28 maio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____. </w:t>
      </w:r>
      <w:r w:rsidRPr="004A1D4F">
        <w:rPr>
          <w:rFonts w:cs="Times New Roman"/>
          <w:b/>
          <w:bCs/>
          <w:color w:val="000000"/>
        </w:rPr>
        <w:t>Documentação do Etanóis</w:t>
      </w:r>
      <w:r w:rsidRPr="004A1D4F">
        <w:rPr>
          <w:rFonts w:cs="Times New Roman"/>
          <w:color w:val="000000"/>
        </w:rPr>
        <w:t>. 2020. Disponível em &lt;https://github.com/mateusjbarbosa/fai.etanois.docs&gt;. Acesso em: 28 maio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lastRenderedPageBreak/>
        <w:t>GOOGLE ADMOB.</w:t>
      </w:r>
      <w:r w:rsidRPr="004A1D4F">
        <w:rPr>
          <w:rFonts w:cs="Times New Roman"/>
          <w:b/>
          <w:bCs/>
          <w:color w:val="000000"/>
        </w:rPr>
        <w:t xml:space="preserve"> Ganhe mais com seus apps</w:t>
      </w:r>
      <w:r w:rsidRPr="004A1D4F">
        <w:rPr>
          <w:rFonts w:cs="Times New Roman"/>
          <w:color w:val="000000"/>
        </w:rPr>
        <w:t>. 2020. Disponível em: &lt;https://admob.google.com/intl/pt-BR_br/home/&gt;. Acesso em: 28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HAJE, L. Tabelar preço de frete pode gerar formação de cartel, reitera Cade. </w:t>
      </w:r>
      <w:r w:rsidRPr="004A1D4F">
        <w:rPr>
          <w:rFonts w:cs="Times New Roman"/>
          <w:b/>
          <w:bCs/>
          <w:color w:val="000000"/>
        </w:rPr>
        <w:t>Agência Câmara de Notícias</w:t>
      </w:r>
      <w:r w:rsidRPr="004A1D4F">
        <w:rPr>
          <w:rFonts w:cs="Times New Roman"/>
          <w:color w:val="000000"/>
        </w:rPr>
        <w:t>, Brasília, 07 Abr. 2018.</w:t>
      </w:r>
      <w:r w:rsidRPr="004A1D4F">
        <w:rPr>
          <w:rFonts w:cs="Times New Roman"/>
          <w:b/>
          <w:bCs/>
          <w:color w:val="000000"/>
        </w:rPr>
        <w:t xml:space="preserve"> </w:t>
      </w:r>
      <w:r w:rsidRPr="004A1D4F">
        <w:rPr>
          <w:rFonts w:cs="Times New Roman"/>
          <w:color w:val="000000"/>
        </w:rPr>
        <w:t>Disponível em: &lt;www.camara.leg.br/noticias/ 541527 -tabelar-preco-de-frete-pode-gerar-formacao-de-cartel-reitera-cade/&gt;.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ORDONEZ, R.; MARTINS, G.</w:t>
      </w:r>
      <w:r w:rsidRPr="004A1D4F">
        <w:rPr>
          <w:rFonts w:cs="Times New Roman"/>
          <w:b/>
          <w:bCs/>
          <w:color w:val="000000"/>
        </w:rPr>
        <w:t xml:space="preserve"> </w:t>
      </w:r>
      <w:r w:rsidRPr="004A1D4F">
        <w:rPr>
          <w:rFonts w:cs="Times New Roman"/>
          <w:color w:val="000000"/>
        </w:rPr>
        <w:t>Petrobras aumenta preço da gasolina em 3% a partir desta quinta.</w:t>
      </w:r>
      <w:r w:rsidRPr="004A1D4F">
        <w:rPr>
          <w:rFonts w:cs="Times New Roman"/>
          <w:b/>
          <w:bCs/>
          <w:color w:val="000000"/>
        </w:rPr>
        <w:t xml:space="preserve"> O Globo,</w:t>
      </w:r>
      <w:r w:rsidRPr="004A1D4F">
        <w:rPr>
          <w:rFonts w:cs="Times New Roman"/>
          <w:color w:val="000000"/>
        </w:rPr>
        <w:t xml:space="preserve"> Rio de Janeiro, 19 Fev. 2020. Disponível em: &lt;https://oglobo.globo.com/ economia/petrobras-aumenta-preco-da-gasolina-em-3-partir-desta-quinta-24257872&gt;. Acesso em: 27 março 2020.</w:t>
      </w:r>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ORGANIZAÇÃO DAS NAÇÕES UNIDAS (ONU). </w:t>
      </w:r>
      <w:r w:rsidRPr="004A1D4F">
        <w:rPr>
          <w:rFonts w:cs="Times New Roman"/>
          <w:b/>
          <w:bCs/>
          <w:color w:val="000000"/>
        </w:rPr>
        <w:t>Transformando Nosso Mundo:</w:t>
      </w:r>
      <w:r w:rsidRPr="004A1D4F">
        <w:rPr>
          <w:rFonts w:cs="Times New Roman"/>
          <w:color w:val="000000"/>
        </w:rPr>
        <w:t xml:space="preserve"> A Agenda 2030 para o Desenvolvimento Sustentável. Nova York: [S. n.], 2015.</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PRESSMAN, R. S. </w:t>
      </w:r>
      <w:r w:rsidRPr="004A1D4F">
        <w:rPr>
          <w:rFonts w:cs="Times New Roman"/>
          <w:b/>
          <w:bCs/>
          <w:color w:val="000000"/>
        </w:rPr>
        <w:t>Engenharia de Software</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uma abordagem profissional. 7. ed. Porto Alegre: AMGH, 2011. 780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PROJECT MANAGEMENT INSTITUTE. </w:t>
      </w:r>
      <w:r w:rsidRPr="004A1D4F">
        <w:rPr>
          <w:rFonts w:cs="Times New Roman"/>
          <w:b/>
          <w:bCs/>
          <w:color w:val="000000"/>
        </w:rPr>
        <w:t>Um Guia do Conhecimento em Gerenciamento de Projetos (Guia PMBOK)</w:t>
      </w:r>
      <w:r w:rsidRPr="004A1D4F">
        <w:rPr>
          <w:rFonts w:cs="Times New Roman"/>
          <w:color w:val="000000"/>
        </w:rPr>
        <w:t xml:space="preserve">. 5. ed. Pensilvânia, EUA: </w:t>
      </w:r>
      <w:r w:rsidRPr="004A1D4F">
        <w:rPr>
          <w:rFonts w:cs="Times New Roman"/>
          <w:i/>
          <w:iCs/>
          <w:color w:val="000000"/>
        </w:rPr>
        <w:t>Project Management Institute Inc.</w:t>
      </w:r>
      <w:r w:rsidRPr="004A1D4F">
        <w:rPr>
          <w:rFonts w:cs="Times New Roman"/>
          <w:color w:val="000000"/>
        </w:rPr>
        <w:t>, 2013. 567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RAMALHO, A. Petrobras reduz preço do diesel em 4,1% e o da gasolina em 1,5%. </w:t>
      </w:r>
      <w:r w:rsidRPr="004A1D4F">
        <w:rPr>
          <w:rFonts w:cs="Times New Roman"/>
          <w:b/>
          <w:bCs/>
          <w:color w:val="000000"/>
        </w:rPr>
        <w:t>Valor Econômico</w:t>
      </w:r>
      <w:r w:rsidRPr="004A1D4F">
        <w:rPr>
          <w:rFonts w:cs="Times New Roman"/>
          <w:color w:val="000000"/>
        </w:rPr>
        <w:t>, Rio de Janeiro, 23 Jan. 2020. Disponível em: &lt;https://valor.globo.com/empresas/ noticia/2020/01/23/petrobras-reduz-preco-do-diesel-em-41percent-e-o-da-gasolina-em-15percent.ghtml&gt;. Acesso em: 27 março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SALVINI, R. R. </w:t>
      </w:r>
      <w:r w:rsidRPr="004A1D4F">
        <w:rPr>
          <w:rFonts w:cs="Times New Roman"/>
          <w:b/>
          <w:bCs/>
          <w:color w:val="000000"/>
        </w:rPr>
        <w:t>Investigando a assimetria na transmissão dos preços dos combustíveis no Estado de São Paulo</w:t>
      </w:r>
      <w:r w:rsidRPr="004A1D4F">
        <w:rPr>
          <w:rFonts w:cs="Times New Roman"/>
          <w:color w:val="000000"/>
        </w:rPr>
        <w:t>. Dissertação (Mestrado em Economia Aplicada) – Escola Superior de Agricultura Luiz de Queiroz, São Paulo, 2016.</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SALVINI, R. R.; BURNQUIST, H. L.; JACOMINI, R. L. Investigando a assimetria na transmissão dos preços dos combustíveis no Estado de São Paulo. In: II SEMINÁRIO CIENTÍFICO DA FACIG, </w:t>
      </w:r>
      <w:r w:rsidRPr="004A1D4F">
        <w:rPr>
          <w:rFonts w:cs="Times New Roman"/>
          <w:b/>
          <w:bCs/>
          <w:color w:val="000000"/>
        </w:rPr>
        <w:t>Anais...,</w:t>
      </w:r>
      <w:r w:rsidRPr="004A1D4F">
        <w:rPr>
          <w:rFonts w:cs="Times New Roman"/>
          <w:color w:val="000000"/>
        </w:rPr>
        <w:t xml:space="preserve"> 2016.</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lastRenderedPageBreak/>
        <w:t xml:space="preserve">SÃO PAULO. Lei Municipal nº.  16.644, de 09 de Maio de 2017. </w:t>
      </w:r>
      <w:r w:rsidRPr="004A1D4F">
        <w:rPr>
          <w:rFonts w:cs="Times New Roman"/>
          <w:b/>
          <w:bCs/>
          <w:color w:val="000000"/>
        </w:rPr>
        <w:t>Diário Oficial [da] Cidade de São Paulo</w:t>
      </w:r>
      <w:r w:rsidRPr="004A1D4F">
        <w:rPr>
          <w:rFonts w:cs="Times New Roman"/>
          <w:color w:val="000000"/>
        </w:rPr>
        <w:t>, São Paulo, SP, 10 Mai 2017.</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SINDPEÇAS. </w:t>
      </w:r>
      <w:r w:rsidRPr="004A1D4F">
        <w:rPr>
          <w:rFonts w:cs="Times New Roman"/>
          <w:b/>
          <w:bCs/>
          <w:color w:val="000000"/>
        </w:rPr>
        <w:t xml:space="preserve">Relatório da </w:t>
      </w:r>
      <w:r w:rsidR="007834BE" w:rsidRPr="004A1D4F">
        <w:rPr>
          <w:rFonts w:cs="Times New Roman"/>
          <w:b/>
          <w:bCs/>
          <w:color w:val="000000"/>
        </w:rPr>
        <w:t>F</w:t>
      </w:r>
      <w:r w:rsidRPr="004A1D4F">
        <w:rPr>
          <w:rFonts w:cs="Times New Roman"/>
          <w:b/>
          <w:bCs/>
          <w:color w:val="000000"/>
        </w:rPr>
        <w:t xml:space="preserve">rota </w:t>
      </w:r>
      <w:r w:rsidR="007834BE" w:rsidRPr="004A1D4F">
        <w:rPr>
          <w:rFonts w:cs="Times New Roman"/>
          <w:b/>
          <w:bCs/>
          <w:color w:val="000000"/>
        </w:rPr>
        <w:t>C</w:t>
      </w:r>
      <w:r w:rsidRPr="004A1D4F">
        <w:rPr>
          <w:rFonts w:cs="Times New Roman"/>
          <w:b/>
          <w:bCs/>
          <w:color w:val="000000"/>
        </w:rPr>
        <w:t>irculando</w:t>
      </w:r>
      <w:r w:rsidRPr="004A1D4F">
        <w:rPr>
          <w:rFonts w:cs="Times New Roman"/>
          <w:color w:val="000000"/>
        </w:rPr>
        <w:t>. 2019. Disponível em &lt;https://www.sindipecas.org.br/sindinews/Economia/2019/RelatorioFrotaCirculante_Maio_2019.pdf &gt;. Edição 2019, 3 p. Acesso em: 18 abril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SILBERSCHATZ, A. </w:t>
      </w:r>
      <w:r w:rsidRPr="004A1D4F">
        <w:rPr>
          <w:rFonts w:cs="Times New Roman"/>
          <w:b/>
          <w:bCs/>
          <w:color w:val="000000"/>
        </w:rPr>
        <w:t xml:space="preserve">Database System Concepts. </w:t>
      </w:r>
      <w:r w:rsidRPr="004A1D4F">
        <w:rPr>
          <w:rFonts w:cs="Times New Roman"/>
          <w:color w:val="000000"/>
        </w:rPr>
        <w:t>7. ed. Ohio: McGraw-Hill Education, 2020.</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SILVA, A. S.  </w:t>
      </w:r>
      <w:r w:rsidRPr="004A1D4F">
        <w:rPr>
          <w:rFonts w:cs="Times New Roman"/>
          <w:i/>
          <w:iCs/>
          <w:color w:val="000000"/>
        </w:rPr>
        <w:t>et al</w:t>
      </w:r>
      <w:r w:rsidRPr="004A1D4F">
        <w:rPr>
          <w:rFonts w:cs="Times New Roman"/>
          <w:color w:val="000000"/>
        </w:rPr>
        <w:t xml:space="preserve">. </w:t>
      </w:r>
      <w:r w:rsidRPr="004A1D4F">
        <w:rPr>
          <w:rFonts w:cs="Times New Roman"/>
          <w:b/>
          <w:bCs/>
          <w:color w:val="000000"/>
        </w:rPr>
        <w:t>Transmissão Assimétrica de Preços</w:t>
      </w:r>
      <w:r w:rsidRPr="004A1D4F">
        <w:rPr>
          <w:rFonts w:cs="Times New Roman"/>
          <w:bCs/>
          <w:color w:val="000000"/>
        </w:rPr>
        <w:t>:</w:t>
      </w:r>
      <w:r w:rsidRPr="004A1D4F">
        <w:rPr>
          <w:rFonts w:cs="Times New Roman"/>
          <w:color w:val="000000"/>
        </w:rPr>
        <w:t xml:space="preserve"> o caso do mercado de gasolina a varejo nos municípios do Brasil. UFJF, Juiz de Fora, 2011.</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SOMMERVILLE, I. </w:t>
      </w:r>
      <w:r w:rsidRPr="004A1D4F">
        <w:rPr>
          <w:rFonts w:cs="Times New Roman"/>
          <w:b/>
          <w:bCs/>
          <w:color w:val="000000"/>
        </w:rPr>
        <w:t>Engenharia de Software</w:t>
      </w:r>
      <w:r w:rsidRPr="004A1D4F">
        <w:rPr>
          <w:rFonts w:cs="Times New Roman"/>
          <w:color w:val="000000"/>
        </w:rPr>
        <w:t>. 9. ed. São Paulo: Pearson, 2011. 529 p.</w:t>
      </w:r>
    </w:p>
    <w:p w:rsidR="00974669" w:rsidRPr="004A1D4F" w:rsidRDefault="00974669" w:rsidP="00974669">
      <w:pPr>
        <w:autoSpaceDE w:val="0"/>
        <w:autoSpaceDN w:val="0"/>
        <w:adjustRightInd w:val="0"/>
        <w:spacing w:before="0"/>
        <w:jc w:val="left"/>
        <w:rPr>
          <w:rFonts w:cs="Times New Roman"/>
          <w:color w:val="000000"/>
        </w:rPr>
      </w:pPr>
      <w:r w:rsidRPr="004A1D4F">
        <w:rPr>
          <w:rFonts w:cs="Times New Roman"/>
          <w:color w:val="000000"/>
        </w:rPr>
        <w:t xml:space="preserve">SCHWABER, K.; SUTHELAND, J. </w:t>
      </w:r>
      <w:r w:rsidRPr="004A1D4F">
        <w:rPr>
          <w:rFonts w:cs="Times New Roman"/>
          <w:b/>
          <w:bCs/>
          <w:color w:val="000000"/>
        </w:rPr>
        <w:t>Um guia definitivo para o Scrum</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as regras do jogo. Creative Commons, 2014. 19 p.</w:t>
      </w:r>
    </w:p>
    <w:p w:rsidR="00974669" w:rsidRPr="004A1D4F" w:rsidRDefault="00974669" w:rsidP="007834BE">
      <w:pPr>
        <w:jc w:val="left"/>
        <w:rPr>
          <w:rFonts w:cs="Times New Roman"/>
          <w:color w:val="000000"/>
        </w:rPr>
      </w:pPr>
      <w:r w:rsidRPr="004A1D4F">
        <w:rPr>
          <w:rFonts w:cs="Times New Roman"/>
          <w:color w:val="000000"/>
        </w:rPr>
        <w:t xml:space="preserve">TRELLO. </w:t>
      </w:r>
      <w:r w:rsidRPr="004A1D4F">
        <w:rPr>
          <w:rFonts w:cs="Times New Roman"/>
          <w:b/>
          <w:bCs/>
          <w:color w:val="000000"/>
        </w:rPr>
        <w:t>Quadro Etanóis</w:t>
      </w:r>
      <w:r w:rsidRPr="004A1D4F">
        <w:rPr>
          <w:rFonts w:cs="Times New Roman"/>
          <w:color w:val="000000"/>
        </w:rPr>
        <w:t>. 2020. Disponível em &lt;https://trello.com/b/O1gMCsL8/etan%C3%B3is&gt;. Acesso em: 28 maio 2020.</w:t>
      </w:r>
    </w:p>
    <w:p w:rsidR="00974669" w:rsidRPr="004A1D4F" w:rsidRDefault="00974669" w:rsidP="00974669">
      <w:pPr>
        <w:sectPr w:rsidR="00974669" w:rsidRPr="004A1D4F" w:rsidSect="00762EB2">
          <w:pgSz w:w="12240" w:h="15840"/>
          <w:pgMar w:top="1701" w:right="1134" w:bottom="1134" w:left="1701" w:header="709" w:footer="709" w:gutter="0"/>
          <w:cols w:space="708"/>
          <w:titlePg/>
          <w:docGrid w:linePitch="360"/>
        </w:sectPr>
      </w:pPr>
    </w:p>
    <w:p w:rsidR="00974669" w:rsidRPr="004A1D4F" w:rsidRDefault="00974669" w:rsidP="00974669">
      <w:pPr>
        <w:pStyle w:val="Heading1"/>
        <w:jc w:val="center"/>
      </w:pPr>
      <w:bookmarkStart w:id="76" w:name="_Toc57057222"/>
      <w:r w:rsidRPr="004A1D4F">
        <w:lastRenderedPageBreak/>
        <w:t>OBRAS CONSULTADAS</w:t>
      </w:r>
      <w:bookmarkEnd w:id="76"/>
    </w:p>
    <w:p w:rsidR="00164305" w:rsidRPr="004A1D4F" w:rsidRDefault="00164305" w:rsidP="00164305">
      <w:pPr>
        <w:autoSpaceDE w:val="0"/>
        <w:autoSpaceDN w:val="0"/>
        <w:adjustRightInd w:val="0"/>
        <w:spacing w:before="0"/>
        <w:jc w:val="left"/>
        <w:rPr>
          <w:rFonts w:cs="Times New Roman"/>
          <w:color w:val="000000"/>
        </w:rPr>
      </w:pPr>
      <w:r w:rsidRPr="004A1D4F">
        <w:rPr>
          <w:rFonts w:cs="Times New Roman"/>
          <w:color w:val="000000"/>
        </w:rPr>
        <w:t>ABCPNL DESENVOLVIMENTO HUMANO</w:t>
      </w:r>
      <w:r w:rsidRPr="004A1D4F">
        <w:rPr>
          <w:rFonts w:cs="Times New Roman"/>
          <w:bCs/>
          <w:color w:val="000000"/>
        </w:rPr>
        <w:t>.</w:t>
      </w:r>
      <w:r w:rsidRPr="004A1D4F">
        <w:rPr>
          <w:rFonts w:cs="Times New Roman"/>
          <w:b/>
          <w:bCs/>
          <w:color w:val="000000"/>
        </w:rPr>
        <w:t xml:space="preserve"> Nível de Decisão – Estratégico, Tático e Operacional</w:t>
      </w:r>
      <w:r w:rsidRPr="004A1D4F">
        <w:rPr>
          <w:rFonts w:cs="Times New Roman"/>
          <w:color w:val="000000"/>
        </w:rPr>
        <w:t>. 2018</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Disponível em: &lt;https://abcpnl.com.br/niveis-de-decisoes-e-t-o/&gt;. Acesso em: 7 março 2020.</w:t>
      </w:r>
    </w:p>
    <w:p w:rsidR="00974669" w:rsidRPr="004A1D4F" w:rsidRDefault="00405799" w:rsidP="00A338AD">
      <w:pPr>
        <w:autoSpaceDE w:val="0"/>
        <w:autoSpaceDN w:val="0"/>
        <w:adjustRightInd w:val="0"/>
        <w:spacing w:before="0"/>
        <w:jc w:val="left"/>
        <w:rPr>
          <w:rFonts w:cs="Times New Roman"/>
          <w:color w:val="000000"/>
        </w:rPr>
      </w:pPr>
      <w:r w:rsidRPr="004A1D4F">
        <w:rPr>
          <w:rFonts w:cs="Times New Roman"/>
          <w:color w:val="000000"/>
        </w:rPr>
        <w:t xml:space="preserve">AELA.IO. </w:t>
      </w:r>
      <w:r w:rsidR="00974669" w:rsidRPr="004A1D4F">
        <w:rPr>
          <w:rFonts w:cs="Times New Roman"/>
          <w:b/>
          <w:bCs/>
          <w:color w:val="000000"/>
        </w:rPr>
        <w:t>10 Heurísticas de Nielsen — Dicas para Melhorar a Usabilidade de Sua Interface</w:t>
      </w:r>
      <w:r w:rsidR="00974669" w:rsidRPr="004A1D4F">
        <w:rPr>
          <w:rFonts w:cs="Times New Roman"/>
          <w:color w:val="000000"/>
        </w:rPr>
        <w:t xml:space="preserve">. </w:t>
      </w:r>
      <w:r w:rsidRPr="004A1D4F">
        <w:rPr>
          <w:rFonts w:cs="Times New Roman"/>
          <w:color w:val="000000"/>
        </w:rPr>
        <w:t>Medium</w:t>
      </w:r>
      <w:r w:rsidR="00974669" w:rsidRPr="004A1D4F">
        <w:rPr>
          <w:rFonts w:cs="Times New Roman"/>
          <w:color w:val="000000"/>
        </w:rPr>
        <w:t>, 2019. Disponível em: &lt;https://medium.com/aela/10-heur%C3%ADsticas-de-nielsen-dicas-para-melhorar-a-usabilidade-de-sua-interface-35ef86a7fb41&gt;. Acesso em: 5 setembro 2020.</w:t>
      </w:r>
    </w:p>
    <w:p w:rsidR="00A0217C" w:rsidRPr="004A1D4F" w:rsidRDefault="006C4725" w:rsidP="00A338AD">
      <w:pPr>
        <w:autoSpaceDE w:val="0"/>
        <w:autoSpaceDN w:val="0"/>
        <w:adjustRightInd w:val="0"/>
        <w:spacing w:before="0"/>
        <w:jc w:val="left"/>
        <w:rPr>
          <w:rFonts w:cs="Times New Roman"/>
          <w:color w:val="000000"/>
        </w:rPr>
      </w:pPr>
      <w:r w:rsidRPr="004A1D4F">
        <w:rPr>
          <w:rFonts w:cs="Times New Roman"/>
          <w:bCs/>
          <w:color w:val="000000"/>
        </w:rPr>
        <w:t xml:space="preserve">AMAZON. </w:t>
      </w:r>
      <w:r w:rsidR="00A0217C" w:rsidRPr="004A1D4F">
        <w:rPr>
          <w:rFonts w:cs="Times New Roman"/>
          <w:b/>
          <w:bCs/>
          <w:color w:val="000000"/>
        </w:rPr>
        <w:t>Contrato de Nível de Serviço do Amazon S3</w:t>
      </w:r>
      <w:r w:rsidR="00A0217C" w:rsidRPr="004A1D4F">
        <w:rPr>
          <w:rFonts w:cs="Times New Roman"/>
          <w:bCs/>
          <w:color w:val="000000"/>
        </w:rPr>
        <w:t>.</w:t>
      </w:r>
      <w:r w:rsidR="00A0217C" w:rsidRPr="004A1D4F">
        <w:rPr>
          <w:rFonts w:cs="Times New Roman"/>
          <w:b/>
          <w:bCs/>
          <w:color w:val="000000"/>
        </w:rPr>
        <w:t xml:space="preserve"> </w:t>
      </w:r>
      <w:r w:rsidR="00A0217C" w:rsidRPr="004A1D4F">
        <w:rPr>
          <w:rFonts w:cs="Times New Roman"/>
          <w:color w:val="000000"/>
        </w:rPr>
        <w:t>AWS, 2015</w:t>
      </w:r>
      <w:r w:rsidR="00A769C8" w:rsidRPr="004A1D4F">
        <w:rPr>
          <w:rFonts w:cs="Times New Roman"/>
          <w:color w:val="000000"/>
        </w:rPr>
        <w:t>. Disponível em: &lt;</w:t>
      </w:r>
      <w:r w:rsidR="00A0217C" w:rsidRPr="004A1D4F">
        <w:rPr>
          <w:rFonts w:cs="Times New Roman"/>
          <w:color w:val="000000"/>
        </w:rPr>
        <w:t>https://aws.amazon.com/pt/s3/sla/</w:t>
      </w:r>
      <w:r w:rsidR="00A769C8" w:rsidRPr="004A1D4F">
        <w:rPr>
          <w:rFonts w:cs="Times New Roman"/>
          <w:color w:val="000000"/>
        </w:rPr>
        <w:t>&gt;. Acesso em: 22 setembro 2020.</w:t>
      </w:r>
    </w:p>
    <w:p w:rsidR="00974669" w:rsidRPr="004A1D4F" w:rsidRDefault="00A338AD" w:rsidP="00A338AD">
      <w:pPr>
        <w:autoSpaceDE w:val="0"/>
        <w:autoSpaceDN w:val="0"/>
        <w:adjustRightInd w:val="0"/>
        <w:spacing w:before="0"/>
        <w:jc w:val="left"/>
        <w:rPr>
          <w:rFonts w:cs="Times New Roman"/>
          <w:b/>
          <w:bCs/>
          <w:color w:val="000000"/>
        </w:rPr>
      </w:pPr>
      <w:r w:rsidRPr="004A1D4F">
        <w:rPr>
          <w:rFonts w:cs="Times New Roman"/>
          <w:bCs/>
          <w:color w:val="000000"/>
        </w:rPr>
        <w:t>JESUS, D.</w:t>
      </w:r>
      <w:r w:rsidRPr="004A1D4F">
        <w:rPr>
          <w:rFonts w:cs="Times New Roman"/>
          <w:b/>
          <w:bCs/>
          <w:color w:val="000000"/>
        </w:rPr>
        <w:t xml:space="preserve"> </w:t>
      </w:r>
      <w:r w:rsidR="00974669" w:rsidRPr="004A1D4F">
        <w:rPr>
          <w:rFonts w:cs="Times New Roman"/>
          <w:b/>
          <w:bCs/>
          <w:color w:val="000000"/>
        </w:rPr>
        <w:t xml:space="preserve">Design Patterns - O que são e quais os </w:t>
      </w:r>
      <w:r w:rsidR="00554AFD" w:rsidRPr="004A1D4F">
        <w:rPr>
          <w:rFonts w:cs="Times New Roman"/>
          <w:b/>
          <w:bCs/>
          <w:color w:val="000000"/>
        </w:rPr>
        <w:t>benefícios?</w:t>
      </w:r>
      <w:r w:rsidR="00974669" w:rsidRPr="004A1D4F">
        <w:rPr>
          <w:rFonts w:cs="Times New Roman"/>
          <w:color w:val="000000"/>
        </w:rPr>
        <w:t xml:space="preserve"> Medium, 2019. Disponível em: &lt;https://medium.com/@djesusnet/design-patterns-gof-o-que-s%C3%A3o-e-quais-os-benef%C3%ADcios-9cd0cfdd6ebf&gt;. Acesso em 6 setembro 2020.</w:t>
      </w:r>
    </w:p>
    <w:p w:rsidR="00974669" w:rsidRPr="004A1D4F" w:rsidRDefault="00A338AD" w:rsidP="00A338AD">
      <w:pPr>
        <w:autoSpaceDE w:val="0"/>
        <w:autoSpaceDN w:val="0"/>
        <w:adjustRightInd w:val="0"/>
        <w:spacing w:before="0"/>
        <w:jc w:val="left"/>
        <w:rPr>
          <w:rFonts w:cs="Times New Roman"/>
          <w:color w:val="000000"/>
        </w:rPr>
      </w:pPr>
      <w:r w:rsidRPr="004A1D4F">
        <w:rPr>
          <w:rFonts w:cs="Times New Roman"/>
          <w:color w:val="000000"/>
        </w:rPr>
        <w:t>METTZER</w:t>
      </w:r>
      <w:r w:rsidRPr="004A1D4F">
        <w:rPr>
          <w:rFonts w:cs="Times New Roman"/>
          <w:bCs/>
          <w:color w:val="000000"/>
        </w:rPr>
        <w:t>.</w:t>
      </w:r>
      <w:r w:rsidRPr="004A1D4F">
        <w:rPr>
          <w:rFonts w:cs="Times New Roman"/>
          <w:b/>
          <w:bCs/>
          <w:color w:val="000000"/>
        </w:rPr>
        <w:t xml:space="preserve"> </w:t>
      </w:r>
      <w:r w:rsidR="00974669" w:rsidRPr="004A1D4F">
        <w:rPr>
          <w:rFonts w:cs="Times New Roman"/>
          <w:b/>
          <w:bCs/>
          <w:color w:val="000000"/>
        </w:rPr>
        <w:t xml:space="preserve">Objetivo geral e objetivo específico: </w:t>
      </w:r>
      <w:r w:rsidR="00974669" w:rsidRPr="004A1D4F">
        <w:rPr>
          <w:rFonts w:cs="Times New Roman"/>
          <w:bCs/>
          <w:color w:val="000000"/>
        </w:rPr>
        <w:t>como fazer e quais verbos utilizar</w:t>
      </w:r>
      <w:r w:rsidR="00974669" w:rsidRPr="004A1D4F">
        <w:rPr>
          <w:rFonts w:cs="Times New Roman"/>
          <w:color w:val="000000"/>
        </w:rPr>
        <w:t>.</w:t>
      </w:r>
      <w:r w:rsidR="00974669" w:rsidRPr="004A1D4F">
        <w:rPr>
          <w:rFonts w:cs="Times New Roman"/>
          <w:b/>
          <w:bCs/>
          <w:color w:val="000000"/>
        </w:rPr>
        <w:t xml:space="preserve"> </w:t>
      </w:r>
      <w:r w:rsidR="00974669" w:rsidRPr="004A1D4F">
        <w:rPr>
          <w:rFonts w:cs="Times New Roman"/>
          <w:color w:val="000000"/>
        </w:rPr>
        <w:t>METTZER, 2017</w:t>
      </w:r>
      <w:r w:rsidR="00974669" w:rsidRPr="004A1D4F">
        <w:rPr>
          <w:rFonts w:cs="Times New Roman"/>
          <w:bCs/>
          <w:color w:val="000000"/>
        </w:rPr>
        <w:t>.</w:t>
      </w:r>
      <w:r w:rsidR="00974669" w:rsidRPr="004A1D4F">
        <w:rPr>
          <w:rFonts w:cs="Times New Roman"/>
          <w:b/>
          <w:bCs/>
          <w:color w:val="000000"/>
        </w:rPr>
        <w:t xml:space="preserve"> </w:t>
      </w:r>
      <w:r w:rsidR="00974669" w:rsidRPr="004A1D4F">
        <w:rPr>
          <w:rFonts w:cs="Times New Roman"/>
          <w:color w:val="000000"/>
        </w:rPr>
        <w:t>Disponível em: &lt;https://blog.mettzer.com/diferenca-entre-objetivo-geral-e-objetivo-especifico/&gt;. Acesso em: 7 março 2020.</w:t>
      </w:r>
    </w:p>
    <w:p w:rsidR="00164305" w:rsidRPr="004A1D4F" w:rsidRDefault="00164305" w:rsidP="00164305">
      <w:pPr>
        <w:autoSpaceDE w:val="0"/>
        <w:autoSpaceDN w:val="0"/>
        <w:adjustRightInd w:val="0"/>
        <w:spacing w:before="0"/>
        <w:jc w:val="left"/>
        <w:rPr>
          <w:rFonts w:cs="Times New Roman"/>
          <w:color w:val="000000"/>
        </w:rPr>
      </w:pPr>
      <w:r w:rsidRPr="004A1D4F">
        <w:rPr>
          <w:rFonts w:cs="Times New Roman"/>
          <w:color w:val="000000"/>
        </w:rPr>
        <w:t xml:space="preserve">NOÇÕES DE ENGENHARIA DE SOFTWARE. </w:t>
      </w:r>
      <w:r w:rsidRPr="004A1D4F">
        <w:rPr>
          <w:rFonts w:cs="Times New Roman"/>
          <w:b/>
          <w:bCs/>
          <w:color w:val="000000"/>
        </w:rPr>
        <w:t>Ferramentas CASE</w:t>
      </w:r>
      <w:r w:rsidRPr="004A1D4F">
        <w:rPr>
          <w:rFonts w:cs="Times New Roman"/>
          <w:color w:val="000000"/>
        </w:rPr>
        <w:t>.</w:t>
      </w:r>
      <w:r w:rsidRPr="004A1D4F">
        <w:rPr>
          <w:rFonts w:cs="Times New Roman"/>
          <w:b/>
          <w:bCs/>
          <w:color w:val="000000"/>
        </w:rPr>
        <w:t xml:space="preserve"> </w:t>
      </w:r>
      <w:r w:rsidRPr="004A1D4F">
        <w:rPr>
          <w:rFonts w:cs="Times New Roman"/>
          <w:color w:val="000000"/>
        </w:rPr>
        <w:t>2010</w:t>
      </w:r>
      <w:r w:rsidRPr="004A1D4F">
        <w:rPr>
          <w:rFonts w:cs="Times New Roman"/>
          <w:bCs/>
          <w:color w:val="000000"/>
        </w:rPr>
        <w:t>.</w:t>
      </w:r>
      <w:r w:rsidRPr="004A1D4F">
        <w:rPr>
          <w:rFonts w:cs="Times New Roman"/>
          <w:b/>
          <w:bCs/>
          <w:color w:val="000000"/>
        </w:rPr>
        <w:t xml:space="preserve"> </w:t>
      </w:r>
      <w:r w:rsidRPr="004A1D4F">
        <w:rPr>
          <w:rFonts w:cs="Times New Roman"/>
          <w:color w:val="000000"/>
        </w:rPr>
        <w:t>Disponível em: &lt;http://nocoesengsw.blogspot.com/2010/03/ferramentas-case.html&gt;. Acesso em: 7 março 2020.</w:t>
      </w:r>
    </w:p>
    <w:p w:rsidR="001B313B" w:rsidRPr="004A1D4F" w:rsidRDefault="001B313B" w:rsidP="001B313B">
      <w:pPr>
        <w:autoSpaceDE w:val="0"/>
        <w:autoSpaceDN w:val="0"/>
        <w:adjustRightInd w:val="0"/>
        <w:spacing w:before="0"/>
        <w:jc w:val="left"/>
        <w:rPr>
          <w:rFonts w:cs="Times New Roman"/>
          <w:color w:val="000000"/>
        </w:rPr>
      </w:pPr>
      <w:r w:rsidRPr="004A1D4F">
        <w:rPr>
          <w:rFonts w:cs="Times New Roman"/>
          <w:color w:val="000000"/>
        </w:rPr>
        <w:t>OLHAR DIGITAL</w:t>
      </w:r>
      <w:r w:rsidRPr="004A1D4F">
        <w:rPr>
          <w:rFonts w:cs="Times New Roman"/>
          <w:bCs/>
          <w:color w:val="000000"/>
        </w:rPr>
        <w:t xml:space="preserve">. </w:t>
      </w:r>
      <w:r w:rsidRPr="004A1D4F">
        <w:rPr>
          <w:rFonts w:cs="Times New Roman"/>
          <w:b/>
          <w:bCs/>
          <w:color w:val="000000"/>
        </w:rPr>
        <w:t>Você sabe o que é o QR Code? A gente explica</w:t>
      </w:r>
      <w:r w:rsidRPr="004A1D4F">
        <w:rPr>
          <w:rFonts w:cs="Times New Roman"/>
          <w:color w:val="000000"/>
        </w:rPr>
        <w:t xml:space="preserve">. </w:t>
      </w:r>
      <w:r w:rsidRPr="004A1D4F">
        <w:rPr>
          <w:rFonts w:cs="Times New Roman"/>
          <w:bCs/>
          <w:color w:val="000000"/>
        </w:rPr>
        <w:t>2020.</w:t>
      </w:r>
      <w:r w:rsidRPr="004A1D4F">
        <w:rPr>
          <w:rFonts w:cs="Times New Roman"/>
          <w:b/>
          <w:bCs/>
          <w:color w:val="000000"/>
        </w:rPr>
        <w:t xml:space="preserve"> </w:t>
      </w:r>
      <w:r w:rsidRPr="004A1D4F">
        <w:rPr>
          <w:rFonts w:cs="Times New Roman"/>
          <w:color w:val="000000"/>
        </w:rPr>
        <w:t>Disponível em: &lt;https://olhardigital.com.br/fique_seguro/noticia/voce-sabe-o-que-e-o-qr-code-a-gente-explica/90319&gt;. Acesso em: 20 março 2020.</w:t>
      </w:r>
    </w:p>
    <w:p w:rsidR="001B313B" w:rsidRPr="004A1D4F" w:rsidRDefault="001B313B" w:rsidP="001B313B">
      <w:pPr>
        <w:autoSpaceDE w:val="0"/>
        <w:autoSpaceDN w:val="0"/>
        <w:adjustRightInd w:val="0"/>
        <w:spacing w:before="0"/>
        <w:jc w:val="left"/>
        <w:rPr>
          <w:rFonts w:cs="Times New Roman"/>
          <w:color w:val="000000"/>
        </w:rPr>
      </w:pPr>
      <w:r w:rsidRPr="004A1D4F">
        <w:rPr>
          <w:rFonts w:cs="Times New Roman"/>
          <w:color w:val="000000"/>
        </w:rPr>
        <w:t>PAG SEGURO</w:t>
      </w:r>
      <w:r w:rsidRPr="004A1D4F">
        <w:rPr>
          <w:rFonts w:cs="Times New Roman"/>
          <w:bCs/>
          <w:color w:val="000000"/>
        </w:rPr>
        <w:t>.</w:t>
      </w:r>
      <w:r w:rsidRPr="004A1D4F">
        <w:rPr>
          <w:rFonts w:cs="Times New Roman"/>
          <w:b/>
          <w:bCs/>
          <w:color w:val="000000"/>
        </w:rPr>
        <w:t xml:space="preserve"> Venda Online</w:t>
      </w:r>
      <w:r w:rsidRPr="004A1D4F">
        <w:rPr>
          <w:rFonts w:cs="Times New Roman"/>
          <w:color w:val="000000"/>
        </w:rPr>
        <w:t>. 2020</w:t>
      </w:r>
      <w:r w:rsidRPr="004A1D4F">
        <w:rPr>
          <w:rFonts w:cs="Times New Roman"/>
          <w:b/>
          <w:bCs/>
          <w:color w:val="000000"/>
        </w:rPr>
        <w:t xml:space="preserve">. </w:t>
      </w:r>
      <w:r w:rsidRPr="004A1D4F">
        <w:rPr>
          <w:rFonts w:cs="Times New Roman"/>
          <w:color w:val="000000"/>
        </w:rPr>
        <w:t>Disponível em: &lt;https://pagseguro.uol.com.br/para-seu-negocio/online/&gt;. Acesso em: 7 março 2020.</w:t>
      </w:r>
    </w:p>
    <w:p w:rsidR="001B313B" w:rsidRPr="004A1D4F" w:rsidRDefault="001B313B" w:rsidP="001B313B">
      <w:pPr>
        <w:autoSpaceDE w:val="0"/>
        <w:autoSpaceDN w:val="0"/>
        <w:adjustRightInd w:val="0"/>
        <w:spacing w:before="0"/>
        <w:jc w:val="left"/>
        <w:rPr>
          <w:rFonts w:cs="Times New Roman"/>
          <w:color w:val="000000"/>
        </w:rPr>
      </w:pPr>
      <w:r w:rsidRPr="004A1D4F">
        <w:rPr>
          <w:rFonts w:cs="Times New Roman"/>
          <w:color w:val="000000"/>
        </w:rPr>
        <w:t xml:space="preserve">PEREIRA, José C.; LIMA, Silvana I. de; SIQUEIRA, Eunice G. de; </w:t>
      </w:r>
      <w:r w:rsidRPr="004A1D4F">
        <w:rPr>
          <w:rFonts w:cs="Times New Roman"/>
          <w:i/>
          <w:iCs/>
          <w:color w:val="000000"/>
        </w:rPr>
        <w:t>et al.</w:t>
      </w:r>
      <w:r w:rsidRPr="004A1D4F">
        <w:rPr>
          <w:rFonts w:cs="Times New Roman"/>
          <w:color w:val="000000"/>
        </w:rPr>
        <w:t xml:space="preserve"> </w:t>
      </w:r>
      <w:r w:rsidRPr="004A1D4F">
        <w:rPr>
          <w:rFonts w:cs="Times New Roman"/>
          <w:b/>
          <w:bCs/>
          <w:color w:val="000000"/>
        </w:rPr>
        <w:t xml:space="preserve">Diretrizes para elaboração de trabalhos científicos: </w:t>
      </w:r>
      <w:r w:rsidRPr="004A1D4F">
        <w:rPr>
          <w:rFonts w:cs="Times New Roman"/>
          <w:color w:val="000000"/>
        </w:rPr>
        <w:t>padrão ABNT e adaptação às normas institucionais da FAI. 7. ed. Santa Rita do Sapucaí: FAI, 2018. 91 p.</w:t>
      </w:r>
    </w:p>
    <w:p w:rsidR="0005248B" w:rsidRPr="004A1D4F" w:rsidRDefault="0005248B" w:rsidP="0005248B">
      <w:pPr>
        <w:autoSpaceDE w:val="0"/>
        <w:autoSpaceDN w:val="0"/>
        <w:adjustRightInd w:val="0"/>
        <w:spacing w:before="0"/>
        <w:jc w:val="left"/>
        <w:rPr>
          <w:rFonts w:cs="Times New Roman"/>
          <w:color w:val="000000"/>
        </w:rPr>
      </w:pPr>
      <w:r w:rsidRPr="004A1D4F">
        <w:rPr>
          <w:rFonts w:cs="Times New Roman"/>
          <w:color w:val="000000"/>
        </w:rPr>
        <w:lastRenderedPageBreak/>
        <w:t>ROCKCONTENT</w:t>
      </w:r>
      <w:r w:rsidRPr="004A1D4F">
        <w:rPr>
          <w:rFonts w:cs="Times New Roman"/>
          <w:bCs/>
          <w:color w:val="000000"/>
        </w:rPr>
        <w:t>.</w:t>
      </w:r>
      <w:r w:rsidRPr="004A1D4F">
        <w:rPr>
          <w:rFonts w:cs="Times New Roman"/>
          <w:b/>
          <w:bCs/>
          <w:color w:val="000000"/>
        </w:rPr>
        <w:t xml:space="preserve"> Stakeholders</w:t>
      </w:r>
      <w:r w:rsidRPr="004A1D4F">
        <w:rPr>
          <w:rFonts w:cs="Times New Roman"/>
          <w:bCs/>
          <w:color w:val="000000"/>
        </w:rPr>
        <w:t>:</w:t>
      </w:r>
      <w:r w:rsidRPr="004A1D4F">
        <w:rPr>
          <w:rFonts w:cs="Times New Roman"/>
          <w:color w:val="000000"/>
        </w:rPr>
        <w:t xml:space="preserve"> o que são, quais os tipos e como gerenciá-los. 2018. Disponível em: &lt; https://rockcontent.com/blog/stakeholder/&gt;. Acesso em: 27 março 2020.</w:t>
      </w:r>
    </w:p>
    <w:p w:rsidR="00974669" w:rsidRPr="004A1D4F" w:rsidRDefault="00A338AD" w:rsidP="00A338AD">
      <w:pPr>
        <w:autoSpaceDE w:val="0"/>
        <w:autoSpaceDN w:val="0"/>
        <w:adjustRightInd w:val="0"/>
        <w:spacing w:before="0"/>
        <w:jc w:val="left"/>
        <w:rPr>
          <w:rFonts w:cs="Times New Roman"/>
          <w:color w:val="000000"/>
        </w:rPr>
      </w:pPr>
      <w:r w:rsidRPr="004A1D4F">
        <w:rPr>
          <w:rFonts w:cs="Times New Roman"/>
          <w:bCs/>
          <w:color w:val="000000"/>
        </w:rPr>
        <w:t xml:space="preserve">SERASA. </w:t>
      </w:r>
      <w:r w:rsidR="00974669" w:rsidRPr="004A1D4F">
        <w:rPr>
          <w:rFonts w:cs="Times New Roman"/>
          <w:b/>
          <w:bCs/>
          <w:color w:val="000000"/>
        </w:rPr>
        <w:t>O que é CVV do cartão de crédito?</w:t>
      </w:r>
      <w:r w:rsidRPr="004A1D4F">
        <w:rPr>
          <w:rFonts w:cs="Times New Roman"/>
          <w:color w:val="000000"/>
        </w:rPr>
        <w:t xml:space="preserve"> 2020. </w:t>
      </w:r>
      <w:r w:rsidR="00974669" w:rsidRPr="004A1D4F">
        <w:rPr>
          <w:rFonts w:cs="Times New Roman"/>
          <w:color w:val="000000"/>
        </w:rPr>
        <w:t>Disponível em: &lt;https://www.serasaconsumidor.com.br/ensina/seu-credito/o-que-e-cvv-do-cartao-de-credito/&gt;. Acesso em: 20 março 2020.</w:t>
      </w:r>
    </w:p>
    <w:p w:rsidR="00974669" w:rsidRPr="004A1D4F" w:rsidRDefault="00AA3C3A" w:rsidP="00974669">
      <w:pPr>
        <w:autoSpaceDE w:val="0"/>
        <w:autoSpaceDN w:val="0"/>
        <w:adjustRightInd w:val="0"/>
        <w:spacing w:before="0"/>
        <w:jc w:val="left"/>
        <w:rPr>
          <w:rFonts w:cs="Times New Roman"/>
          <w:color w:val="000000"/>
        </w:rPr>
      </w:pPr>
      <w:r w:rsidRPr="004A1D4F">
        <w:rPr>
          <w:rFonts w:cs="Times New Roman"/>
          <w:color w:val="000000"/>
        </w:rPr>
        <w:t>SIGNIFICADOS</w:t>
      </w:r>
      <w:r w:rsidRPr="004A1D4F">
        <w:rPr>
          <w:rFonts w:cs="Times New Roman"/>
          <w:bCs/>
          <w:color w:val="000000"/>
        </w:rPr>
        <w:t>.</w:t>
      </w:r>
      <w:r w:rsidRPr="004A1D4F">
        <w:rPr>
          <w:rFonts w:cs="Times New Roman"/>
          <w:b/>
          <w:bCs/>
          <w:color w:val="000000"/>
        </w:rPr>
        <w:t xml:space="preserve"> </w:t>
      </w:r>
      <w:r w:rsidR="00974669" w:rsidRPr="004A1D4F">
        <w:rPr>
          <w:rFonts w:cs="Times New Roman"/>
          <w:b/>
          <w:bCs/>
          <w:color w:val="000000"/>
        </w:rPr>
        <w:t>Significado de CEP</w:t>
      </w:r>
      <w:r w:rsidR="00974669" w:rsidRPr="004A1D4F">
        <w:rPr>
          <w:rFonts w:cs="Times New Roman"/>
          <w:color w:val="000000"/>
        </w:rPr>
        <w:t>.</w:t>
      </w:r>
      <w:r w:rsidR="00974669" w:rsidRPr="004A1D4F">
        <w:rPr>
          <w:rFonts w:cs="Times New Roman"/>
          <w:b/>
          <w:bCs/>
          <w:color w:val="000000"/>
        </w:rPr>
        <w:t xml:space="preserve"> </w:t>
      </w:r>
      <w:r w:rsidRPr="004A1D4F">
        <w:rPr>
          <w:rFonts w:cs="Times New Roman"/>
          <w:bCs/>
          <w:color w:val="000000"/>
        </w:rPr>
        <w:t>2020.</w:t>
      </w:r>
      <w:r w:rsidRPr="004A1D4F">
        <w:rPr>
          <w:rFonts w:cs="Times New Roman"/>
          <w:b/>
          <w:bCs/>
          <w:color w:val="000000"/>
        </w:rPr>
        <w:t xml:space="preserve"> </w:t>
      </w:r>
      <w:r w:rsidR="00974669" w:rsidRPr="004A1D4F">
        <w:rPr>
          <w:rFonts w:cs="Times New Roman"/>
          <w:color w:val="000000"/>
        </w:rPr>
        <w:t>Disponível em: &lt;https://www.significados.com.br/cep/&gt;. Acesso em: 7 março 2020.</w:t>
      </w:r>
    </w:p>
    <w:p w:rsidR="00164305" w:rsidRPr="004A1D4F" w:rsidRDefault="00164305" w:rsidP="00164305">
      <w:pPr>
        <w:autoSpaceDE w:val="0"/>
        <w:autoSpaceDN w:val="0"/>
        <w:adjustRightInd w:val="0"/>
        <w:spacing w:before="0"/>
        <w:jc w:val="left"/>
        <w:rPr>
          <w:rFonts w:cs="Times New Roman"/>
          <w:color w:val="000000"/>
        </w:rPr>
      </w:pPr>
      <w:r w:rsidRPr="004A1D4F">
        <w:rPr>
          <w:rFonts w:cs="Times New Roman"/>
          <w:color w:val="000000"/>
        </w:rPr>
        <w:t>TECH TERMS</w:t>
      </w:r>
      <w:r w:rsidRPr="004A1D4F">
        <w:rPr>
          <w:rFonts w:cs="Times New Roman"/>
          <w:bCs/>
          <w:color w:val="000000"/>
        </w:rPr>
        <w:t>.</w:t>
      </w:r>
      <w:r w:rsidRPr="004A1D4F">
        <w:rPr>
          <w:rFonts w:cs="Times New Roman"/>
          <w:b/>
          <w:bCs/>
          <w:color w:val="000000"/>
        </w:rPr>
        <w:t xml:space="preserve"> GPS</w:t>
      </w:r>
      <w:r w:rsidRPr="004A1D4F">
        <w:rPr>
          <w:rFonts w:cs="Times New Roman"/>
          <w:color w:val="000000"/>
        </w:rPr>
        <w:t>.</w:t>
      </w:r>
      <w:r w:rsidRPr="004A1D4F">
        <w:rPr>
          <w:rFonts w:cs="Times New Roman"/>
          <w:b/>
          <w:bCs/>
          <w:color w:val="000000"/>
        </w:rPr>
        <w:t xml:space="preserve"> </w:t>
      </w:r>
      <w:r w:rsidRPr="004A1D4F">
        <w:rPr>
          <w:rFonts w:cs="Times New Roman"/>
          <w:color w:val="000000"/>
        </w:rPr>
        <w:t>Disponível em: &lt;https://techterms.com/definition/gps&gt;. Acesso em: 7 março 2020.</w:t>
      </w:r>
    </w:p>
    <w:p w:rsidR="00F819B8" w:rsidRPr="004A1D4F" w:rsidRDefault="00F819B8" w:rsidP="00F819B8">
      <w:pPr>
        <w:autoSpaceDE w:val="0"/>
        <w:autoSpaceDN w:val="0"/>
        <w:adjustRightInd w:val="0"/>
        <w:spacing w:before="0"/>
        <w:jc w:val="left"/>
        <w:rPr>
          <w:rFonts w:cs="Times New Roman"/>
          <w:color w:val="000000"/>
        </w:rPr>
      </w:pPr>
      <w:r w:rsidRPr="004A1D4F">
        <w:rPr>
          <w:rFonts w:cs="Times New Roman"/>
          <w:color w:val="000000"/>
        </w:rPr>
        <w:t xml:space="preserve">VIASOFT PETROSHOW. </w:t>
      </w:r>
      <w:r w:rsidRPr="004A1D4F">
        <w:rPr>
          <w:rFonts w:cs="Times New Roman"/>
          <w:b/>
          <w:bCs/>
          <w:color w:val="000000"/>
        </w:rPr>
        <w:t>Petroshow</w:t>
      </w:r>
      <w:r w:rsidRPr="004A1D4F">
        <w:rPr>
          <w:rFonts w:cs="Times New Roman"/>
          <w:bCs/>
          <w:color w:val="000000"/>
        </w:rPr>
        <w:t>.</w:t>
      </w:r>
      <w:r w:rsidRPr="004A1D4F">
        <w:rPr>
          <w:rFonts w:cs="Times New Roman"/>
          <w:color w:val="000000"/>
        </w:rPr>
        <w:t xml:space="preserve"> 2017. Disponível em: &lt;https://viasoft.com.br/petroshow/postos-de-combustiveis/&gt;. Acesso em: 22 abril 2020.</w:t>
      </w:r>
    </w:p>
    <w:p w:rsidR="00974669" w:rsidRPr="004A1D4F" w:rsidRDefault="00974669" w:rsidP="00974669">
      <w:pPr>
        <w:rPr>
          <w:rFonts w:cs="Times New Roman"/>
          <w:color w:val="000000"/>
        </w:rPr>
      </w:pPr>
      <w:r w:rsidRPr="004A1D4F">
        <w:rPr>
          <w:rFonts w:cs="Times New Roman"/>
          <w:color w:val="000000"/>
        </w:rPr>
        <w:t xml:space="preserve">WAZE. </w:t>
      </w:r>
      <w:r w:rsidRPr="004A1D4F">
        <w:rPr>
          <w:rFonts w:cs="Times New Roman"/>
          <w:b/>
          <w:bCs/>
          <w:color w:val="000000"/>
        </w:rPr>
        <w:t>Waze mobile.</w:t>
      </w:r>
      <w:r w:rsidRPr="004A1D4F">
        <w:rPr>
          <w:rFonts w:cs="Times New Roman"/>
          <w:color w:val="000000"/>
        </w:rPr>
        <w:t xml:space="preserve"> 2020. Disponível em: &lt;https://www.waze.com/pt-BR&gt;. Acesso em: 22 abril 2020.</w:t>
      </w:r>
    </w:p>
    <w:p w:rsidR="001B313B" w:rsidRPr="004A1D4F" w:rsidRDefault="001B313B" w:rsidP="00974669">
      <w:pPr>
        <w:sectPr w:rsidR="001B313B" w:rsidRPr="004A1D4F" w:rsidSect="00762EB2">
          <w:pgSz w:w="12240" w:h="15840"/>
          <w:pgMar w:top="1701" w:right="1134" w:bottom="1134" w:left="1701" w:header="709" w:footer="709" w:gutter="0"/>
          <w:cols w:space="708"/>
          <w:titlePg/>
          <w:docGrid w:linePitch="360"/>
        </w:sectPr>
      </w:pPr>
    </w:p>
    <w:p w:rsidR="00974669" w:rsidRPr="004A1D4F" w:rsidRDefault="00974669" w:rsidP="00974669">
      <w:pPr>
        <w:pStyle w:val="Heading1"/>
      </w:pPr>
      <w:bookmarkStart w:id="77" w:name="_Toc57057223"/>
      <w:r w:rsidRPr="004A1D4F">
        <w:lastRenderedPageBreak/>
        <w:t>APÊNDICE A – PLANO DE ELABORAÇÃO E GERENCIAMENTO DO PROJETO</w:t>
      </w:r>
      <w:bookmarkEnd w:id="77"/>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O p</w:t>
      </w:r>
      <w:r w:rsidR="00974669" w:rsidRPr="004A1D4F">
        <w:rPr>
          <w:rFonts w:cs="Times New Roman"/>
          <w:color w:val="000000"/>
        </w:rPr>
        <w:t xml:space="preserve">lano de </w:t>
      </w:r>
      <w:r w:rsidRPr="004A1D4F">
        <w:rPr>
          <w:rFonts w:cs="Times New Roman"/>
          <w:color w:val="000000"/>
        </w:rPr>
        <w:t>e</w:t>
      </w:r>
      <w:r w:rsidR="00974669" w:rsidRPr="004A1D4F">
        <w:rPr>
          <w:rFonts w:cs="Times New Roman"/>
          <w:color w:val="000000"/>
        </w:rPr>
        <w:t xml:space="preserve">laboração e </w:t>
      </w:r>
      <w:r w:rsidRPr="004A1D4F">
        <w:rPr>
          <w:rFonts w:cs="Times New Roman"/>
          <w:color w:val="000000"/>
        </w:rPr>
        <w:t>g</w:t>
      </w:r>
      <w:r w:rsidR="00974669" w:rsidRPr="004A1D4F">
        <w:rPr>
          <w:rFonts w:cs="Times New Roman"/>
          <w:color w:val="000000"/>
        </w:rPr>
        <w:t>erenciamento d</w:t>
      </w:r>
      <w:r w:rsidRPr="004A1D4F">
        <w:rPr>
          <w:rFonts w:cs="Times New Roman"/>
          <w:color w:val="000000"/>
        </w:rPr>
        <w:t>este</w:t>
      </w:r>
      <w:r w:rsidR="00974669" w:rsidRPr="004A1D4F">
        <w:rPr>
          <w:rFonts w:cs="Times New Roman"/>
          <w:color w:val="000000"/>
        </w:rPr>
        <w:t xml:space="preserve"> projeto encontra-se como documento </w:t>
      </w:r>
      <w:r w:rsidR="00974669" w:rsidRPr="004A1D4F">
        <w:rPr>
          <w:rFonts w:cs="Times New Roman"/>
          <w:i/>
          <w:iCs/>
          <w:color w:val="000000"/>
        </w:rPr>
        <w:t>.docx</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78" w:name="_Toc57057224"/>
      <w:r w:rsidRPr="004A1D4F">
        <w:lastRenderedPageBreak/>
        <w:t xml:space="preserve">APÊNDICE B – </w:t>
      </w:r>
      <w:r w:rsidRPr="004A1D4F">
        <w:rPr>
          <w:i/>
        </w:rPr>
        <w:t>PRODUCT BACKLOG</w:t>
      </w:r>
      <w:r w:rsidRPr="004A1D4F">
        <w:t xml:space="preserve"> E </w:t>
      </w:r>
      <w:r w:rsidRPr="004A1D4F">
        <w:rPr>
          <w:i/>
        </w:rPr>
        <w:t>SPRINTS</w:t>
      </w:r>
      <w:bookmarkEnd w:id="78"/>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 </w:t>
      </w:r>
      <w:r w:rsidRPr="004A1D4F">
        <w:rPr>
          <w:rFonts w:cs="Times New Roman"/>
          <w:i/>
          <w:color w:val="000000"/>
        </w:rPr>
        <w:t>Product Backlog</w:t>
      </w:r>
      <w:r w:rsidRPr="004A1D4F">
        <w:rPr>
          <w:rFonts w:cs="Times New Roman"/>
          <w:color w:val="000000"/>
        </w:rPr>
        <w:t xml:space="preserve"> e as </w:t>
      </w:r>
      <w:r w:rsidRPr="004A1D4F">
        <w:rPr>
          <w:rFonts w:cs="Times New Roman"/>
          <w:i/>
          <w:color w:val="000000"/>
        </w:rPr>
        <w:t>Sprints</w:t>
      </w:r>
      <w:r w:rsidRPr="004A1D4F">
        <w:rPr>
          <w:rFonts w:cs="Times New Roman"/>
          <w:color w:val="000000"/>
        </w:rPr>
        <w:t xml:space="preserve"> </w:t>
      </w:r>
      <w:r w:rsidR="002A33B4" w:rsidRPr="004A1D4F">
        <w:rPr>
          <w:rFonts w:cs="Times New Roman"/>
          <w:color w:val="000000"/>
        </w:rPr>
        <w:t xml:space="preserve">deste </w:t>
      </w:r>
      <w:r w:rsidRPr="004A1D4F">
        <w:rPr>
          <w:rFonts w:cs="Times New Roman"/>
          <w:color w:val="000000"/>
        </w:rPr>
        <w:t xml:space="preserve">projeto encontram-se como documento </w:t>
      </w:r>
      <w:r w:rsidRPr="004A1D4F">
        <w:rPr>
          <w:rFonts w:cs="Times New Roman"/>
          <w:i/>
          <w:iCs/>
          <w:color w:val="000000"/>
        </w:rPr>
        <w:t>.xlsx</w:t>
      </w:r>
      <w:r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79" w:name="_Toc57057225"/>
      <w:r w:rsidRPr="004A1D4F">
        <w:lastRenderedPageBreak/>
        <w:t>APÊNDICE C – RELATÓRIO DE DESEMPENHO</w:t>
      </w:r>
      <w:bookmarkEnd w:id="79"/>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O r</w:t>
      </w:r>
      <w:r w:rsidR="00974669" w:rsidRPr="004A1D4F">
        <w:rPr>
          <w:rFonts w:cs="Times New Roman"/>
          <w:color w:val="000000"/>
        </w:rPr>
        <w:t xml:space="preserve">elatório de </w:t>
      </w:r>
      <w:r w:rsidRPr="004A1D4F">
        <w:rPr>
          <w:rFonts w:cs="Times New Roman"/>
          <w:color w:val="000000"/>
        </w:rPr>
        <w:t>d</w:t>
      </w:r>
      <w:r w:rsidR="00974669" w:rsidRPr="004A1D4F">
        <w:rPr>
          <w:rFonts w:cs="Times New Roman"/>
          <w:color w:val="000000"/>
        </w:rPr>
        <w:t xml:space="preserve">esempenho encontra-se como documento </w:t>
      </w:r>
      <w:r w:rsidR="00974669" w:rsidRPr="004A1D4F">
        <w:rPr>
          <w:rFonts w:cs="Times New Roman"/>
          <w:i/>
          <w:iCs/>
          <w:color w:val="000000"/>
        </w:rPr>
        <w:t>.doc</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80" w:name="_Toc57057226"/>
      <w:r w:rsidRPr="004A1D4F">
        <w:lastRenderedPageBreak/>
        <w:t>APÊNDICE D – ESTIMATIVA DE TEMPO POR PONTOS DE CASOS DE USO</w:t>
      </w:r>
      <w:bookmarkEnd w:id="80"/>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A planilha de e</w:t>
      </w:r>
      <w:r w:rsidR="00974669" w:rsidRPr="004A1D4F">
        <w:rPr>
          <w:rFonts w:cs="Times New Roman"/>
          <w:color w:val="000000"/>
        </w:rPr>
        <w:t xml:space="preserve">stimativa de </w:t>
      </w:r>
      <w:r w:rsidRPr="004A1D4F">
        <w:rPr>
          <w:rFonts w:cs="Times New Roman"/>
          <w:color w:val="000000"/>
        </w:rPr>
        <w:t>te</w:t>
      </w:r>
      <w:r w:rsidR="00974669" w:rsidRPr="004A1D4F">
        <w:rPr>
          <w:rFonts w:cs="Times New Roman"/>
          <w:color w:val="000000"/>
        </w:rPr>
        <w:t xml:space="preserve">mpo por </w:t>
      </w:r>
      <w:r w:rsidRPr="004A1D4F">
        <w:rPr>
          <w:rFonts w:cs="Times New Roman"/>
          <w:color w:val="000000"/>
        </w:rPr>
        <w:t>p</w:t>
      </w:r>
      <w:r w:rsidR="00974669" w:rsidRPr="004A1D4F">
        <w:rPr>
          <w:rFonts w:cs="Times New Roman"/>
          <w:color w:val="000000"/>
        </w:rPr>
        <w:t xml:space="preserve">ontos de </w:t>
      </w:r>
      <w:r w:rsidRPr="004A1D4F">
        <w:rPr>
          <w:rFonts w:cs="Times New Roman"/>
          <w:color w:val="000000"/>
        </w:rPr>
        <w:t>c</w:t>
      </w:r>
      <w:r w:rsidR="00974669" w:rsidRPr="004A1D4F">
        <w:rPr>
          <w:rFonts w:cs="Times New Roman"/>
          <w:color w:val="000000"/>
        </w:rPr>
        <w:t xml:space="preserve">asos de </w:t>
      </w:r>
      <w:r w:rsidRPr="004A1D4F">
        <w:rPr>
          <w:rFonts w:cs="Times New Roman"/>
          <w:color w:val="000000"/>
        </w:rPr>
        <w:t>u</w:t>
      </w:r>
      <w:r w:rsidR="00974669" w:rsidRPr="004A1D4F">
        <w:rPr>
          <w:rFonts w:cs="Times New Roman"/>
          <w:color w:val="000000"/>
        </w:rPr>
        <w:t xml:space="preserve">so encontra-se como documento </w:t>
      </w:r>
      <w:r w:rsidR="00974669" w:rsidRPr="004A1D4F">
        <w:rPr>
          <w:rFonts w:cs="Times New Roman"/>
          <w:i/>
          <w:iCs/>
          <w:color w:val="000000"/>
        </w:rPr>
        <w:t>.xlsx</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81" w:name="_Toc57057227"/>
      <w:r w:rsidRPr="004A1D4F">
        <w:lastRenderedPageBreak/>
        <w:t>APÊNDICE E – DIAGRAMAS DE CASO DE USO E FLUXO DE EVENTOS</w:t>
      </w:r>
      <w:bookmarkEnd w:id="81"/>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Os diagramas de caso de uso encontram-se no formato PNG no diretório “APÊNDICES” que acompanha este documento.</w:t>
      </w:r>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Os fluxos de eventos dos casos de uso encontram-se como documento </w:t>
      </w:r>
      <w:r w:rsidRPr="004A1D4F">
        <w:rPr>
          <w:rFonts w:cs="Times New Roman"/>
          <w:i/>
          <w:iCs/>
          <w:color w:val="000000"/>
        </w:rPr>
        <w:t>.docx</w:t>
      </w:r>
      <w:r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bookmarkStart w:id="82" w:name="_Toc57057228"/>
      <w:r w:rsidRPr="004A1D4F">
        <w:lastRenderedPageBreak/>
        <w:t>APÊNCIDE F – MODELO CONCEITUAL DOS DADOS</w:t>
      </w:r>
      <w:bookmarkEnd w:id="82"/>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 </w:t>
      </w:r>
      <w:r w:rsidR="002A33B4" w:rsidRPr="004A1D4F">
        <w:rPr>
          <w:rFonts w:cs="Times New Roman"/>
          <w:color w:val="000000"/>
        </w:rPr>
        <w:t xml:space="preserve">diagrama entidade-relacionamento </w:t>
      </w:r>
      <w:r w:rsidRPr="004A1D4F">
        <w:rPr>
          <w:rFonts w:cs="Times New Roman"/>
          <w:color w:val="000000"/>
        </w:rPr>
        <w:t>do Etanóis encontra-se em formato PNG no diretório “APÊNDICES” que acompanha este documento.</w:t>
      </w:r>
    </w:p>
    <w:p w:rsidR="00974669" w:rsidRPr="004A1D4F" w:rsidRDefault="00974669" w:rsidP="00974669">
      <w:pPr>
        <w:pStyle w:val="Heading1"/>
      </w:pPr>
      <w:r w:rsidRPr="004A1D4F">
        <w:br w:type="page"/>
      </w:r>
      <w:bookmarkStart w:id="83" w:name="_Toc57057229"/>
      <w:r w:rsidRPr="004A1D4F">
        <w:lastRenderedPageBreak/>
        <w:t xml:space="preserve">APÊNDICE G – </w:t>
      </w:r>
      <w:r w:rsidRPr="004A1D4F">
        <w:rPr>
          <w:i/>
          <w:iCs/>
        </w:rPr>
        <w:t xml:space="preserve">MOCKUPS </w:t>
      </w:r>
      <w:r w:rsidRPr="004A1D4F">
        <w:t>DO ETANÓIS</w:t>
      </w:r>
      <w:bookmarkEnd w:id="83"/>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 xml:space="preserve">Os </w:t>
      </w:r>
      <w:r w:rsidRPr="004A1D4F">
        <w:rPr>
          <w:rFonts w:cs="Times New Roman"/>
          <w:i/>
          <w:iCs/>
          <w:color w:val="000000"/>
        </w:rPr>
        <w:t>mockups</w:t>
      </w:r>
      <w:r w:rsidRPr="004A1D4F">
        <w:rPr>
          <w:rFonts w:cs="Times New Roman"/>
          <w:color w:val="000000"/>
        </w:rPr>
        <w:t xml:space="preserve"> iniciais do Etanóis encontram-se em formato JPG no diretório “APÊNDICES” que acompanha este documento.</w:t>
      </w:r>
    </w:p>
    <w:p w:rsidR="00974669" w:rsidRPr="004A1D4F" w:rsidRDefault="00974669" w:rsidP="00974669">
      <w:pPr>
        <w:pStyle w:val="Heading1"/>
      </w:pPr>
      <w:r w:rsidRPr="004A1D4F">
        <w:br w:type="page"/>
      </w:r>
      <w:bookmarkStart w:id="84" w:name="_Toc57057230"/>
      <w:r w:rsidRPr="004A1D4F">
        <w:lastRenderedPageBreak/>
        <w:t>APÊNDICE H – MODELAGEM POR UML</w:t>
      </w:r>
      <w:bookmarkEnd w:id="84"/>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As representações estruturais e comportamentais se encontram no formato JPEG no diretório “APÊNDICES” que acompanha este documento.</w:t>
      </w:r>
    </w:p>
    <w:p w:rsidR="00974669" w:rsidRPr="004A1D4F" w:rsidRDefault="00974669" w:rsidP="00974669">
      <w:pPr>
        <w:pStyle w:val="Heading1"/>
      </w:pPr>
      <w:r w:rsidRPr="004A1D4F">
        <w:br w:type="page"/>
      </w:r>
      <w:bookmarkStart w:id="85" w:name="_Toc57057231"/>
      <w:r w:rsidRPr="004A1D4F">
        <w:lastRenderedPageBreak/>
        <w:t>APÊNDICE I – DICIONÁRIO DE DADOS DO MODELO LÓGICO</w:t>
      </w:r>
      <w:bookmarkEnd w:id="85"/>
    </w:p>
    <w:p w:rsidR="00974669" w:rsidRPr="004A1D4F" w:rsidRDefault="002A33B4" w:rsidP="00974669">
      <w:pPr>
        <w:autoSpaceDE w:val="0"/>
        <w:autoSpaceDN w:val="0"/>
        <w:adjustRightInd w:val="0"/>
        <w:spacing w:before="0"/>
        <w:rPr>
          <w:rFonts w:cs="Times New Roman"/>
          <w:color w:val="000000"/>
        </w:rPr>
      </w:pPr>
      <w:r w:rsidRPr="004A1D4F">
        <w:rPr>
          <w:rFonts w:cs="Times New Roman"/>
          <w:color w:val="000000"/>
        </w:rPr>
        <w:t>O d</w:t>
      </w:r>
      <w:r w:rsidR="00974669" w:rsidRPr="004A1D4F">
        <w:rPr>
          <w:rFonts w:cs="Times New Roman"/>
          <w:color w:val="000000"/>
        </w:rPr>
        <w:t xml:space="preserve">icionário de </w:t>
      </w:r>
      <w:r w:rsidRPr="004A1D4F">
        <w:rPr>
          <w:rFonts w:cs="Times New Roman"/>
          <w:color w:val="000000"/>
        </w:rPr>
        <w:t>d</w:t>
      </w:r>
      <w:r w:rsidR="00974669" w:rsidRPr="004A1D4F">
        <w:rPr>
          <w:rFonts w:cs="Times New Roman"/>
          <w:color w:val="000000"/>
        </w:rPr>
        <w:t xml:space="preserve">ados do </w:t>
      </w:r>
      <w:r w:rsidRPr="004A1D4F">
        <w:rPr>
          <w:rFonts w:cs="Times New Roman"/>
          <w:color w:val="000000"/>
        </w:rPr>
        <w:t>m</w:t>
      </w:r>
      <w:r w:rsidR="00974669" w:rsidRPr="004A1D4F">
        <w:rPr>
          <w:rFonts w:cs="Times New Roman"/>
          <w:color w:val="000000"/>
        </w:rPr>
        <w:t xml:space="preserve">odelo </w:t>
      </w:r>
      <w:r w:rsidRPr="004A1D4F">
        <w:rPr>
          <w:rFonts w:cs="Times New Roman"/>
          <w:color w:val="000000"/>
        </w:rPr>
        <w:t>l</w:t>
      </w:r>
      <w:r w:rsidR="00974669" w:rsidRPr="004A1D4F">
        <w:rPr>
          <w:rFonts w:cs="Times New Roman"/>
          <w:color w:val="000000"/>
        </w:rPr>
        <w:t xml:space="preserve">ógico </w:t>
      </w:r>
      <w:r w:rsidRPr="004A1D4F">
        <w:rPr>
          <w:rFonts w:cs="Times New Roman"/>
          <w:color w:val="000000"/>
        </w:rPr>
        <w:t xml:space="preserve">dos dados </w:t>
      </w:r>
      <w:r w:rsidR="00974669" w:rsidRPr="004A1D4F">
        <w:rPr>
          <w:rFonts w:cs="Times New Roman"/>
          <w:color w:val="000000"/>
        </w:rPr>
        <w:t>se encontra no formato .</w:t>
      </w:r>
      <w:r w:rsidR="00974669" w:rsidRPr="004A1D4F">
        <w:rPr>
          <w:rFonts w:cs="Times New Roman"/>
          <w:i/>
          <w:iCs/>
          <w:color w:val="000000"/>
        </w:rPr>
        <w:t>docx</w:t>
      </w:r>
      <w:r w:rsidR="00974669" w:rsidRPr="004A1D4F">
        <w:rPr>
          <w:rFonts w:cs="Times New Roman"/>
          <w:color w:val="000000"/>
        </w:rPr>
        <w:t xml:space="preserve"> no diretório “APÊNDICES” que acompanha este documento.</w:t>
      </w:r>
    </w:p>
    <w:p w:rsidR="00974669" w:rsidRPr="004A1D4F" w:rsidRDefault="00974669" w:rsidP="00974669">
      <w:pPr>
        <w:pStyle w:val="Heading1"/>
      </w:pPr>
      <w:r w:rsidRPr="004A1D4F">
        <w:br w:type="page"/>
      </w:r>
    </w:p>
    <w:p w:rsidR="00974669" w:rsidRPr="004A1D4F" w:rsidRDefault="00974669" w:rsidP="00974669">
      <w:pPr>
        <w:pStyle w:val="Heading1"/>
      </w:pPr>
      <w:bookmarkStart w:id="86" w:name="_Toc57057232"/>
      <w:r w:rsidRPr="004A1D4F">
        <w:lastRenderedPageBreak/>
        <w:t>APÊNDICE J – PESQUISA COM OS USUÁRIOS</w:t>
      </w:r>
      <w:bookmarkEnd w:id="86"/>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t>A pesquisa com três potenciais usuários do Etanóis se encontra em formato .</w:t>
      </w:r>
      <w:r w:rsidRPr="004A1D4F">
        <w:rPr>
          <w:rFonts w:cs="Times New Roman"/>
          <w:i/>
          <w:iCs/>
          <w:color w:val="000000"/>
        </w:rPr>
        <w:t>docx</w:t>
      </w:r>
      <w:r w:rsidRPr="004A1D4F">
        <w:rPr>
          <w:rFonts w:cs="Times New Roman"/>
          <w:color w:val="000000"/>
        </w:rPr>
        <w:t xml:space="preserve"> no diretório “APÊNDICES” que acompanha este documento.</w:t>
      </w:r>
    </w:p>
    <w:p w:rsidR="00974669" w:rsidRPr="004A1D4F" w:rsidRDefault="00974669" w:rsidP="00974669">
      <w:pPr>
        <w:autoSpaceDE w:val="0"/>
        <w:autoSpaceDN w:val="0"/>
        <w:adjustRightInd w:val="0"/>
        <w:spacing w:before="0"/>
        <w:rPr>
          <w:rFonts w:cs="Times New Roman"/>
          <w:color w:val="000000"/>
        </w:rPr>
      </w:pPr>
      <w:r w:rsidRPr="004A1D4F">
        <w:rPr>
          <w:rFonts w:cs="Times New Roman"/>
          <w:color w:val="000000"/>
        </w:rPr>
        <w:br w:type="page"/>
      </w:r>
    </w:p>
    <w:p w:rsidR="00974669" w:rsidRPr="004A1D4F" w:rsidRDefault="00974669" w:rsidP="00974669">
      <w:pPr>
        <w:pStyle w:val="Heading1"/>
      </w:pPr>
      <w:bookmarkStart w:id="87" w:name="_Toc57057233"/>
      <w:r w:rsidRPr="004A1D4F">
        <w:lastRenderedPageBreak/>
        <w:t xml:space="preserve">APÊNDICE K – </w:t>
      </w:r>
      <w:r w:rsidR="00F3312F" w:rsidRPr="004A1D4F">
        <w:t>SCRIPTS DDL DO ETANÓIS</w:t>
      </w:r>
      <w:bookmarkEnd w:id="87"/>
    </w:p>
    <w:p w:rsidR="00974669" w:rsidRPr="004A1D4F" w:rsidRDefault="00F3312F" w:rsidP="00974669">
      <w:pPr>
        <w:autoSpaceDE w:val="0"/>
        <w:autoSpaceDN w:val="0"/>
        <w:adjustRightInd w:val="0"/>
        <w:spacing w:before="0"/>
        <w:rPr>
          <w:rFonts w:cs="Times New Roman"/>
          <w:color w:val="000000"/>
        </w:rPr>
      </w:pPr>
      <w:r w:rsidRPr="004A1D4F">
        <w:rPr>
          <w:rFonts w:cs="Times New Roman"/>
          <w:color w:val="000000"/>
        </w:rPr>
        <w:t xml:space="preserve">Os </w:t>
      </w:r>
      <w:r w:rsidRPr="004A1D4F">
        <w:rPr>
          <w:rFonts w:cs="Times New Roman"/>
          <w:i/>
          <w:iCs/>
          <w:color w:val="000000"/>
        </w:rPr>
        <w:t>scripts</w:t>
      </w:r>
      <w:r w:rsidR="00974669" w:rsidRPr="004A1D4F">
        <w:rPr>
          <w:rFonts w:cs="Times New Roman"/>
          <w:color w:val="000000"/>
        </w:rPr>
        <w:t xml:space="preserve"> </w:t>
      </w:r>
      <w:r w:rsidRPr="004A1D4F">
        <w:rPr>
          <w:rFonts w:cs="Times New Roman"/>
          <w:color w:val="000000"/>
        </w:rPr>
        <w:t xml:space="preserve">DDL </w:t>
      </w:r>
      <w:r w:rsidR="00974669" w:rsidRPr="004A1D4F">
        <w:rPr>
          <w:rFonts w:cs="Times New Roman"/>
          <w:color w:val="000000"/>
        </w:rPr>
        <w:t>do Etanóis e se encontram em formato .</w:t>
      </w:r>
      <w:r w:rsidRPr="004A1D4F">
        <w:rPr>
          <w:rFonts w:cs="Times New Roman"/>
          <w:i/>
          <w:iCs/>
          <w:color w:val="000000"/>
        </w:rPr>
        <w:t>ddl</w:t>
      </w:r>
      <w:r w:rsidR="00974669" w:rsidRPr="004A1D4F">
        <w:rPr>
          <w:rFonts w:cs="Times New Roman"/>
          <w:color w:val="000000"/>
        </w:rPr>
        <w:t xml:space="preserve"> no diretório “APÊNDICES” que acompanha este documento.</w:t>
      </w:r>
    </w:p>
    <w:p w:rsidR="00F3312F" w:rsidRPr="004A1D4F" w:rsidRDefault="00F3312F" w:rsidP="00974669">
      <w:pPr>
        <w:autoSpaceDE w:val="0"/>
        <w:autoSpaceDN w:val="0"/>
        <w:adjustRightInd w:val="0"/>
        <w:spacing w:before="0"/>
        <w:rPr>
          <w:rFonts w:cs="Times New Roman"/>
          <w:color w:val="000000"/>
        </w:rPr>
      </w:pPr>
      <w:r w:rsidRPr="004A1D4F">
        <w:rPr>
          <w:rFonts w:cs="Times New Roman"/>
          <w:color w:val="000000"/>
        </w:rPr>
        <w:br w:type="page"/>
      </w:r>
    </w:p>
    <w:p w:rsidR="00F3312F" w:rsidRPr="004A1D4F" w:rsidRDefault="00F3312F" w:rsidP="00F3312F">
      <w:pPr>
        <w:pStyle w:val="Heading1"/>
      </w:pPr>
      <w:bookmarkStart w:id="88" w:name="_Toc57057234"/>
      <w:r w:rsidRPr="004A1D4F">
        <w:lastRenderedPageBreak/>
        <w:t>APÊNDICE L – DESCRIÇÃO DOS CASOS DE TESTE E HISTÓRICO DE REALIZAÇÃO</w:t>
      </w:r>
      <w:bookmarkEnd w:id="88"/>
    </w:p>
    <w:p w:rsidR="00524ADC" w:rsidRDefault="00F3312F" w:rsidP="00F3312F">
      <w:pPr>
        <w:autoSpaceDE w:val="0"/>
        <w:autoSpaceDN w:val="0"/>
        <w:adjustRightInd w:val="0"/>
        <w:spacing w:before="0"/>
        <w:rPr>
          <w:rFonts w:cs="Times New Roman"/>
          <w:color w:val="000000"/>
        </w:rPr>
      </w:pPr>
      <w:r w:rsidRPr="004A1D4F">
        <w:rPr>
          <w:rFonts w:cs="Times New Roman"/>
          <w:color w:val="000000"/>
        </w:rPr>
        <w:t>A descrição de todos os casos de teste do Etanóis e seus respectivos históricos de realização se encontram em formato .</w:t>
      </w:r>
      <w:r w:rsidRPr="004A1D4F">
        <w:rPr>
          <w:rFonts w:cs="Times New Roman"/>
          <w:i/>
          <w:iCs/>
          <w:color w:val="000000"/>
        </w:rPr>
        <w:t>docx</w:t>
      </w:r>
      <w:r w:rsidRPr="004A1D4F">
        <w:rPr>
          <w:rFonts w:cs="Times New Roman"/>
          <w:color w:val="000000"/>
        </w:rPr>
        <w:t xml:space="preserve"> no diretório “APÊNDICES” que acompanha este documento.</w:t>
      </w:r>
    </w:p>
    <w:p w:rsidR="00524ADC" w:rsidRDefault="00524ADC">
      <w:pPr>
        <w:spacing w:before="0" w:after="0" w:line="240" w:lineRule="auto"/>
        <w:jc w:val="left"/>
        <w:rPr>
          <w:rFonts w:cs="Times New Roman"/>
          <w:color w:val="000000"/>
        </w:rPr>
      </w:pPr>
      <w:r>
        <w:rPr>
          <w:rFonts w:cs="Times New Roman"/>
          <w:color w:val="000000"/>
        </w:rPr>
        <w:br w:type="page"/>
      </w:r>
    </w:p>
    <w:p w:rsidR="00524ADC" w:rsidRPr="004A1D4F" w:rsidRDefault="00524ADC" w:rsidP="00524ADC">
      <w:pPr>
        <w:pStyle w:val="Heading1"/>
      </w:pPr>
      <w:bookmarkStart w:id="89" w:name="_Toc57057235"/>
      <w:r w:rsidRPr="004A1D4F">
        <w:lastRenderedPageBreak/>
        <w:t xml:space="preserve">APÊNDICE </w:t>
      </w:r>
      <w:r>
        <w:t>M</w:t>
      </w:r>
      <w:r w:rsidRPr="004A1D4F">
        <w:t xml:space="preserve"> – </w:t>
      </w:r>
      <w:r>
        <w:t>MANUAIS DE INSTALAÇÃO, CONFIGURAÇÃO E USO DO ETANÓIS</w:t>
      </w:r>
      <w:bookmarkEnd w:id="89"/>
    </w:p>
    <w:p w:rsidR="00974669" w:rsidRPr="004A1D4F" w:rsidRDefault="00524ADC" w:rsidP="00524ADC">
      <w:pPr>
        <w:autoSpaceDE w:val="0"/>
        <w:autoSpaceDN w:val="0"/>
        <w:adjustRightInd w:val="0"/>
        <w:spacing w:before="0"/>
        <w:rPr>
          <w:rFonts w:cs="Times New Roman"/>
          <w:color w:val="000000"/>
        </w:rPr>
      </w:pPr>
      <w:r>
        <w:rPr>
          <w:rFonts w:cs="Times New Roman"/>
          <w:color w:val="000000"/>
        </w:rPr>
        <w:t>Os manuais de instalação, configuração e uso</w:t>
      </w:r>
      <w:r w:rsidRPr="004A1D4F">
        <w:rPr>
          <w:rFonts w:cs="Times New Roman"/>
          <w:color w:val="000000"/>
        </w:rPr>
        <w:t xml:space="preserve"> do Etanóis se encontram em formato .</w:t>
      </w:r>
      <w:r w:rsidRPr="004A1D4F">
        <w:rPr>
          <w:rFonts w:cs="Times New Roman"/>
          <w:i/>
          <w:iCs/>
          <w:color w:val="000000"/>
        </w:rPr>
        <w:t>docx</w:t>
      </w:r>
      <w:r w:rsidRPr="004A1D4F">
        <w:rPr>
          <w:rFonts w:cs="Times New Roman"/>
          <w:color w:val="000000"/>
        </w:rPr>
        <w:t xml:space="preserve"> no diretório “APÊNDICES” que acompanha este documento.</w:t>
      </w:r>
      <w:r w:rsidR="00974669" w:rsidRPr="004A1D4F">
        <w:rPr>
          <w:rFonts w:cs="Times New Roman"/>
          <w:color w:val="000000"/>
        </w:rPr>
        <w:br w:type="page"/>
      </w:r>
    </w:p>
    <w:p w:rsidR="00974669" w:rsidRPr="004A1D4F" w:rsidRDefault="00974669" w:rsidP="00974669">
      <w:pPr>
        <w:pStyle w:val="Heading1"/>
      </w:pPr>
      <w:bookmarkStart w:id="90" w:name="_Toc57057236"/>
      <w:r w:rsidRPr="004A1D4F">
        <w:lastRenderedPageBreak/>
        <w:t>ANEXO A – LEI MUNICIPAL Nº 16.644 DA CIDADE DE SÃO PAULO</w:t>
      </w:r>
      <w:bookmarkEnd w:id="90"/>
    </w:p>
    <w:p w:rsidR="00974669" w:rsidRPr="004A1D4F" w:rsidRDefault="00974669" w:rsidP="00974669">
      <w:r w:rsidRPr="004A1D4F">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4A1D4F"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3039C" w:rsidRDefault="0063039C" w:rsidP="00200DE1">
      <w:pPr>
        <w:spacing w:before="0" w:after="0" w:line="240" w:lineRule="auto"/>
      </w:pPr>
      <w:r>
        <w:separator/>
      </w:r>
    </w:p>
  </w:endnote>
  <w:endnote w:type="continuationSeparator" w:id="0">
    <w:p w:rsidR="0063039C" w:rsidRDefault="0063039C"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3039C" w:rsidRDefault="0063039C" w:rsidP="00200DE1">
      <w:pPr>
        <w:spacing w:before="0" w:after="0" w:line="240" w:lineRule="auto"/>
      </w:pPr>
      <w:r>
        <w:separator/>
      </w:r>
    </w:p>
  </w:footnote>
  <w:footnote w:type="continuationSeparator" w:id="0">
    <w:p w:rsidR="0063039C" w:rsidRDefault="0063039C" w:rsidP="00200DE1">
      <w:pPr>
        <w:spacing w:before="0" w:after="0" w:line="240" w:lineRule="auto"/>
      </w:pPr>
      <w:r>
        <w:continuationSeparator/>
      </w:r>
    </w:p>
  </w:footnote>
  <w:footnote w:id="1">
    <w:p w:rsidR="00945319" w:rsidRDefault="00945319">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rsidR="00945319" w:rsidRDefault="00945319">
      <w:pPr>
        <w:pStyle w:val="FootnoteText"/>
      </w:pPr>
      <w:r>
        <w:rPr>
          <w:rStyle w:val="FootnoteReference"/>
        </w:rPr>
        <w:footnoteRef/>
      </w:r>
      <w:r>
        <w:t xml:space="preserve"> O posto Sêda entrou na listagem de postos de combustível somente após 30 dias do início da pesquisa.</w:t>
      </w:r>
    </w:p>
  </w:footnote>
  <w:footnote w:id="3">
    <w:p w:rsidR="00945319" w:rsidRDefault="00945319">
      <w:pPr>
        <w:pStyle w:val="FootnoteText"/>
      </w:pPr>
      <w:r>
        <w:rPr>
          <w:rStyle w:val="FootnoteReference"/>
        </w:rPr>
        <w:footnoteRef/>
      </w:r>
      <w:r>
        <w:t xml:space="preserve"> O posto Sêda entrou na listagem de postos de combustível somente após 30 dias do início da pesquisa.</w:t>
      </w:r>
    </w:p>
  </w:footnote>
  <w:footnote w:id="4">
    <w:p w:rsidR="00945319" w:rsidRPr="00A52F08" w:rsidRDefault="00945319">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945319" w:rsidRPr="00A52F08" w:rsidRDefault="00945319">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945319" w:rsidRPr="007E27BA" w:rsidRDefault="00945319">
      <w:pPr>
        <w:pStyle w:val="FootnoteText"/>
      </w:pPr>
      <w:r>
        <w:rPr>
          <w:rStyle w:val="FootnoteReference"/>
        </w:rPr>
        <w:footnoteRef/>
      </w:r>
      <w:r>
        <w:t xml:space="preserve"> </w:t>
      </w:r>
      <w:r w:rsidRPr="007E27BA">
        <w:rPr>
          <w:rFonts w:cs="Times New Roman"/>
          <w:color w:val="000000"/>
        </w:rPr>
        <w:t>Na data de escrita desta seção, a taxa de serviço do PagSeguro encontrava-se em 3,99% + R$0,40 por transação para recebimento em 30 dias.</w:t>
      </w:r>
    </w:p>
  </w:footnote>
  <w:footnote w:id="7">
    <w:p w:rsidR="00945319" w:rsidRDefault="00945319">
      <w:pPr>
        <w:pStyle w:val="FootnoteText"/>
      </w:pPr>
      <w:r>
        <w:rPr>
          <w:rStyle w:val="FootnoteReference"/>
        </w:rPr>
        <w:footnoteRef/>
      </w:r>
      <w:r>
        <w:t xml:space="preserve"> </w:t>
      </w:r>
      <w:r w:rsidRPr="007E27BA">
        <w:rPr>
          <w:rFonts w:cs="Times New Roman"/>
          <w:color w:val="000000"/>
        </w:rPr>
        <w:t xml:space="preserve">“A AdMob facilita a geração de receita nos apps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945319" w:rsidRDefault="00945319">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EndPr>
      <w:rPr>
        <w:rStyle w:val="PageNumber"/>
      </w:rPr>
    </w:sdtEndPr>
    <w:sdtContent>
      <w:p w:rsidR="00945319" w:rsidRDefault="00945319"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45319" w:rsidRDefault="00945319"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EndPr>
      <w:rPr>
        <w:rStyle w:val="PageNumber"/>
      </w:rPr>
    </w:sdtEndPr>
    <w:sdtContent>
      <w:p w:rsidR="00945319" w:rsidRDefault="00945319"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rsidR="00945319" w:rsidRDefault="00945319"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E14936"/>
    <w:multiLevelType w:val="hybridMultilevel"/>
    <w:tmpl w:val="CEEE2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1"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30"/>
  </w:num>
  <w:num w:numId="4">
    <w:abstractNumId w:val="13"/>
  </w:num>
  <w:num w:numId="5">
    <w:abstractNumId w:val="1"/>
  </w:num>
  <w:num w:numId="6">
    <w:abstractNumId w:val="38"/>
  </w:num>
  <w:num w:numId="7">
    <w:abstractNumId w:val="28"/>
  </w:num>
  <w:num w:numId="8">
    <w:abstractNumId w:val="12"/>
  </w:num>
  <w:num w:numId="9">
    <w:abstractNumId w:val="18"/>
  </w:num>
  <w:num w:numId="10">
    <w:abstractNumId w:val="23"/>
  </w:num>
  <w:num w:numId="11">
    <w:abstractNumId w:val="32"/>
  </w:num>
  <w:num w:numId="12">
    <w:abstractNumId w:val="39"/>
  </w:num>
  <w:num w:numId="13">
    <w:abstractNumId w:val="25"/>
  </w:num>
  <w:num w:numId="14">
    <w:abstractNumId w:val="10"/>
  </w:num>
  <w:num w:numId="15">
    <w:abstractNumId w:val="36"/>
  </w:num>
  <w:num w:numId="16">
    <w:abstractNumId w:val="7"/>
  </w:num>
  <w:num w:numId="17">
    <w:abstractNumId w:val="16"/>
  </w:num>
  <w:num w:numId="18">
    <w:abstractNumId w:val="34"/>
  </w:num>
  <w:num w:numId="19">
    <w:abstractNumId w:val="27"/>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1"/>
  </w:num>
  <w:num w:numId="33">
    <w:abstractNumId w:val="21"/>
  </w:num>
  <w:num w:numId="34">
    <w:abstractNumId w:val="15"/>
  </w:num>
  <w:num w:numId="35">
    <w:abstractNumId w:val="37"/>
  </w:num>
  <w:num w:numId="36">
    <w:abstractNumId w:val="19"/>
  </w:num>
  <w:num w:numId="37">
    <w:abstractNumId w:val="9"/>
  </w:num>
  <w:num w:numId="38">
    <w:abstractNumId w:val="29"/>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39A1"/>
    <w:rsid w:val="0005248B"/>
    <w:rsid w:val="00052E16"/>
    <w:rsid w:val="00065007"/>
    <w:rsid w:val="00083AC8"/>
    <w:rsid w:val="000A4A02"/>
    <w:rsid w:val="000B4746"/>
    <w:rsid w:val="000C3529"/>
    <w:rsid w:val="000C65FF"/>
    <w:rsid w:val="000D07E4"/>
    <w:rsid w:val="000D0A7D"/>
    <w:rsid w:val="000E75BE"/>
    <w:rsid w:val="001055C8"/>
    <w:rsid w:val="00113B8F"/>
    <w:rsid w:val="00116D5D"/>
    <w:rsid w:val="001248BC"/>
    <w:rsid w:val="00152CE1"/>
    <w:rsid w:val="00154E47"/>
    <w:rsid w:val="00160C8A"/>
    <w:rsid w:val="00164305"/>
    <w:rsid w:val="00171706"/>
    <w:rsid w:val="00185135"/>
    <w:rsid w:val="00191F5B"/>
    <w:rsid w:val="001A2839"/>
    <w:rsid w:val="001A6A94"/>
    <w:rsid w:val="001B313B"/>
    <w:rsid w:val="001B451D"/>
    <w:rsid w:val="001C35B7"/>
    <w:rsid w:val="001C6604"/>
    <w:rsid w:val="001F0190"/>
    <w:rsid w:val="00200D0E"/>
    <w:rsid w:val="00200DE1"/>
    <w:rsid w:val="002421CE"/>
    <w:rsid w:val="00244322"/>
    <w:rsid w:val="0025109B"/>
    <w:rsid w:val="002654A0"/>
    <w:rsid w:val="002955FB"/>
    <w:rsid w:val="002A33B4"/>
    <w:rsid w:val="002A7878"/>
    <w:rsid w:val="002B0651"/>
    <w:rsid w:val="002D0822"/>
    <w:rsid w:val="002D68D9"/>
    <w:rsid w:val="002E6CAD"/>
    <w:rsid w:val="0030679C"/>
    <w:rsid w:val="00325CC4"/>
    <w:rsid w:val="0033388B"/>
    <w:rsid w:val="00377451"/>
    <w:rsid w:val="00392A5C"/>
    <w:rsid w:val="003C63A4"/>
    <w:rsid w:val="003D6523"/>
    <w:rsid w:val="003E5745"/>
    <w:rsid w:val="00405799"/>
    <w:rsid w:val="00410E2A"/>
    <w:rsid w:val="00411A86"/>
    <w:rsid w:val="00414EA3"/>
    <w:rsid w:val="004578E9"/>
    <w:rsid w:val="0046278A"/>
    <w:rsid w:val="00463167"/>
    <w:rsid w:val="00466A22"/>
    <w:rsid w:val="004675C8"/>
    <w:rsid w:val="004A1D4F"/>
    <w:rsid w:val="004A54FD"/>
    <w:rsid w:val="004F1FED"/>
    <w:rsid w:val="00512DB2"/>
    <w:rsid w:val="00524ADC"/>
    <w:rsid w:val="00531011"/>
    <w:rsid w:val="00532C19"/>
    <w:rsid w:val="005354A7"/>
    <w:rsid w:val="00536D6D"/>
    <w:rsid w:val="00550E3A"/>
    <w:rsid w:val="00554AFD"/>
    <w:rsid w:val="0056793C"/>
    <w:rsid w:val="0058561A"/>
    <w:rsid w:val="00585AEB"/>
    <w:rsid w:val="00586BED"/>
    <w:rsid w:val="00596EB3"/>
    <w:rsid w:val="005A1F59"/>
    <w:rsid w:val="005A20B5"/>
    <w:rsid w:val="005B2C52"/>
    <w:rsid w:val="005D2216"/>
    <w:rsid w:val="00606232"/>
    <w:rsid w:val="0063039C"/>
    <w:rsid w:val="006334CA"/>
    <w:rsid w:val="00641158"/>
    <w:rsid w:val="0064293B"/>
    <w:rsid w:val="00662318"/>
    <w:rsid w:val="00664DA6"/>
    <w:rsid w:val="006739A9"/>
    <w:rsid w:val="00674770"/>
    <w:rsid w:val="00695831"/>
    <w:rsid w:val="006C4725"/>
    <w:rsid w:val="006E1A8C"/>
    <w:rsid w:val="006E2781"/>
    <w:rsid w:val="006F13DD"/>
    <w:rsid w:val="006F3C40"/>
    <w:rsid w:val="00713D3B"/>
    <w:rsid w:val="007175FB"/>
    <w:rsid w:val="00726F39"/>
    <w:rsid w:val="00730FB9"/>
    <w:rsid w:val="00731E51"/>
    <w:rsid w:val="00742532"/>
    <w:rsid w:val="00762EB2"/>
    <w:rsid w:val="007834BE"/>
    <w:rsid w:val="00783A2A"/>
    <w:rsid w:val="007863BF"/>
    <w:rsid w:val="007A3358"/>
    <w:rsid w:val="007A542C"/>
    <w:rsid w:val="007A6ADB"/>
    <w:rsid w:val="007B20AC"/>
    <w:rsid w:val="007B5002"/>
    <w:rsid w:val="007B70C0"/>
    <w:rsid w:val="007B7F6F"/>
    <w:rsid w:val="007E069A"/>
    <w:rsid w:val="007E27BA"/>
    <w:rsid w:val="007E315B"/>
    <w:rsid w:val="007F4593"/>
    <w:rsid w:val="00820CF6"/>
    <w:rsid w:val="008267C2"/>
    <w:rsid w:val="00832820"/>
    <w:rsid w:val="00843032"/>
    <w:rsid w:val="008450C2"/>
    <w:rsid w:val="00847A2C"/>
    <w:rsid w:val="00856DB3"/>
    <w:rsid w:val="00865DF5"/>
    <w:rsid w:val="00867A9D"/>
    <w:rsid w:val="00876448"/>
    <w:rsid w:val="00881F87"/>
    <w:rsid w:val="008826E4"/>
    <w:rsid w:val="00884BC6"/>
    <w:rsid w:val="008960F1"/>
    <w:rsid w:val="008A0504"/>
    <w:rsid w:val="008C42A2"/>
    <w:rsid w:val="008D71DA"/>
    <w:rsid w:val="00945319"/>
    <w:rsid w:val="009556EA"/>
    <w:rsid w:val="00957717"/>
    <w:rsid w:val="00971A38"/>
    <w:rsid w:val="00974669"/>
    <w:rsid w:val="009A202B"/>
    <w:rsid w:val="009B71E8"/>
    <w:rsid w:val="009E6082"/>
    <w:rsid w:val="009F4247"/>
    <w:rsid w:val="00A0217C"/>
    <w:rsid w:val="00A032A1"/>
    <w:rsid w:val="00A17E58"/>
    <w:rsid w:val="00A338AD"/>
    <w:rsid w:val="00A4389D"/>
    <w:rsid w:val="00A46403"/>
    <w:rsid w:val="00A52F08"/>
    <w:rsid w:val="00A60E9D"/>
    <w:rsid w:val="00A6540B"/>
    <w:rsid w:val="00A769C8"/>
    <w:rsid w:val="00A913B2"/>
    <w:rsid w:val="00AA3C3A"/>
    <w:rsid w:val="00AB4395"/>
    <w:rsid w:val="00AC301C"/>
    <w:rsid w:val="00AC5B69"/>
    <w:rsid w:val="00AC6015"/>
    <w:rsid w:val="00AD1C70"/>
    <w:rsid w:val="00AF0226"/>
    <w:rsid w:val="00AF571B"/>
    <w:rsid w:val="00B055D9"/>
    <w:rsid w:val="00B17BA2"/>
    <w:rsid w:val="00B80A02"/>
    <w:rsid w:val="00BC3125"/>
    <w:rsid w:val="00BE14A3"/>
    <w:rsid w:val="00C07133"/>
    <w:rsid w:val="00C27BD7"/>
    <w:rsid w:val="00C5389E"/>
    <w:rsid w:val="00C55761"/>
    <w:rsid w:val="00C5602C"/>
    <w:rsid w:val="00C766BA"/>
    <w:rsid w:val="00C84EBA"/>
    <w:rsid w:val="00C90C8E"/>
    <w:rsid w:val="00C9535C"/>
    <w:rsid w:val="00CC0610"/>
    <w:rsid w:val="00CF1007"/>
    <w:rsid w:val="00CF1C37"/>
    <w:rsid w:val="00D05731"/>
    <w:rsid w:val="00D35DB9"/>
    <w:rsid w:val="00D51A5A"/>
    <w:rsid w:val="00D60BA8"/>
    <w:rsid w:val="00D72F81"/>
    <w:rsid w:val="00D74A42"/>
    <w:rsid w:val="00D9638E"/>
    <w:rsid w:val="00DA54BB"/>
    <w:rsid w:val="00DB09BD"/>
    <w:rsid w:val="00DD0C12"/>
    <w:rsid w:val="00DD4FA7"/>
    <w:rsid w:val="00E17BB7"/>
    <w:rsid w:val="00E17FF7"/>
    <w:rsid w:val="00E24461"/>
    <w:rsid w:val="00E31BB8"/>
    <w:rsid w:val="00E51EA7"/>
    <w:rsid w:val="00E54556"/>
    <w:rsid w:val="00E55EA1"/>
    <w:rsid w:val="00E944A0"/>
    <w:rsid w:val="00EC4162"/>
    <w:rsid w:val="00EC54FA"/>
    <w:rsid w:val="00EF0EDA"/>
    <w:rsid w:val="00F06A24"/>
    <w:rsid w:val="00F216A4"/>
    <w:rsid w:val="00F31C24"/>
    <w:rsid w:val="00F3312F"/>
    <w:rsid w:val="00F52D48"/>
    <w:rsid w:val="00F819B8"/>
    <w:rsid w:val="00F822E4"/>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85938"/>
  <w15:docId w15:val="{62E79428-07EE-B84F-A47E-B11CD2E1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 w:type="character" w:styleId="UnresolvedMention">
    <w:name w:val="Unresolved Mention"/>
    <w:basedOn w:val="DefaultParagraphFont"/>
    <w:uiPriority w:val="99"/>
    <w:semiHidden/>
    <w:unhideWhenUsed/>
    <w:rsid w:val="00DD4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283342399">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91300352"/>
        <c:axId val="191302272"/>
      </c:lineChart>
      <c:catAx>
        <c:axId val="191300352"/>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91302272"/>
        <c:crosses val="autoZero"/>
        <c:auto val="0"/>
        <c:lblAlgn val="ctr"/>
        <c:lblOffset val="100"/>
        <c:noMultiLvlLbl val="0"/>
      </c:catAx>
      <c:valAx>
        <c:axId val="19130227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9130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30906368"/>
        <c:axId val="130932736"/>
      </c:lineChart>
      <c:catAx>
        <c:axId val="130906368"/>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32736"/>
        <c:crosses val="autoZero"/>
        <c:auto val="0"/>
        <c:lblAlgn val="ctr"/>
        <c:lblOffset val="100"/>
        <c:noMultiLvlLbl val="0"/>
      </c:catAx>
      <c:valAx>
        <c:axId val="130932736"/>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3090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8C4A-81FB-4933-8657-3801D4C34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158</Pages>
  <Words>26685</Words>
  <Characters>152110</Characters>
  <Application>Microsoft Office Word</Application>
  <DocSecurity>0</DocSecurity>
  <Lines>1267</Lines>
  <Paragraphs>356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24</cp:revision>
  <dcterms:created xsi:type="dcterms:W3CDTF">2020-10-19T13:37:00Z</dcterms:created>
  <dcterms:modified xsi:type="dcterms:W3CDTF">2020-11-24T03:46:00Z</dcterms:modified>
</cp:coreProperties>
</file>